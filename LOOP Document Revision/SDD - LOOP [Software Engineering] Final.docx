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2F83" w:rsidRDefault="00C02F83">
      <w:pPr>
        <w:pStyle w:val="Title"/>
      </w:pPr>
    </w:p>
    <w:p w:rsidR="00C02F83" w:rsidRDefault="00C02F83">
      <w:pPr>
        <w:pStyle w:val="Subtitle"/>
        <w:rPr>
          <w:b/>
          <w:i w:val="0"/>
          <w:iCs w:val="0"/>
          <w:sz w:val="36"/>
          <w:szCs w:val="36"/>
        </w:rPr>
      </w:pPr>
      <w:r>
        <w:rPr>
          <w:b/>
          <w:i w:val="0"/>
          <w:iCs w:val="0"/>
          <w:sz w:val="40"/>
          <w:szCs w:val="40"/>
        </w:rPr>
        <w:t>C</w:t>
      </w:r>
      <w:r>
        <w:rPr>
          <w:b/>
          <w:i w:val="0"/>
          <w:iCs w:val="0"/>
          <w:sz w:val="36"/>
          <w:szCs w:val="36"/>
        </w:rPr>
        <w:t>EBU</w:t>
      </w:r>
      <w:r>
        <w:rPr>
          <w:b/>
          <w:i w:val="0"/>
          <w:iCs w:val="0"/>
          <w:sz w:val="40"/>
          <w:szCs w:val="40"/>
        </w:rPr>
        <w:t xml:space="preserve"> I</w:t>
      </w:r>
      <w:r>
        <w:rPr>
          <w:b/>
          <w:i w:val="0"/>
          <w:iCs w:val="0"/>
          <w:sz w:val="36"/>
          <w:szCs w:val="36"/>
        </w:rPr>
        <w:t xml:space="preserve">NSTITUTE OF </w:t>
      </w:r>
      <w:r>
        <w:rPr>
          <w:b/>
          <w:i w:val="0"/>
          <w:iCs w:val="0"/>
          <w:sz w:val="40"/>
          <w:szCs w:val="40"/>
        </w:rPr>
        <w:t>T</w:t>
      </w:r>
      <w:r>
        <w:rPr>
          <w:b/>
          <w:i w:val="0"/>
          <w:iCs w:val="0"/>
          <w:sz w:val="36"/>
          <w:szCs w:val="36"/>
        </w:rPr>
        <w:t>ECHNOLOGY</w:t>
      </w:r>
    </w:p>
    <w:p w:rsidR="00C02F83" w:rsidRDefault="00C02F83">
      <w:pPr>
        <w:pStyle w:val="BodyText"/>
        <w:jc w:val="center"/>
        <w:rPr>
          <w:b/>
          <w:bCs/>
          <w:sz w:val="36"/>
          <w:szCs w:val="36"/>
        </w:rPr>
      </w:pPr>
      <w:r>
        <w:rPr>
          <w:b/>
          <w:bCs/>
          <w:sz w:val="36"/>
          <w:szCs w:val="36"/>
        </w:rPr>
        <w:t>UNIVERSITY</w:t>
      </w:r>
    </w:p>
    <w:p w:rsidR="00C02F83" w:rsidRDefault="00C02F83">
      <w:pPr>
        <w:pStyle w:val="BodyText"/>
        <w:jc w:val="center"/>
        <w:rPr>
          <w:sz w:val="36"/>
          <w:szCs w:val="36"/>
        </w:rPr>
      </w:pPr>
    </w:p>
    <w:p w:rsidR="00C02F83" w:rsidRDefault="00C02F83">
      <w:pPr>
        <w:pStyle w:val="BodyText"/>
        <w:jc w:val="center"/>
        <w:rPr>
          <w:sz w:val="36"/>
          <w:szCs w:val="36"/>
        </w:rPr>
      </w:pPr>
    </w:p>
    <w:p w:rsidR="00C02F83" w:rsidRDefault="00C02F83">
      <w:pPr>
        <w:pStyle w:val="BodyText"/>
        <w:ind w:left="0"/>
        <w:jc w:val="center"/>
        <w:rPr>
          <w:sz w:val="36"/>
          <w:szCs w:val="36"/>
        </w:rPr>
      </w:pPr>
      <w:r>
        <w:rPr>
          <w:sz w:val="36"/>
          <w:szCs w:val="36"/>
        </w:rPr>
        <w:t>COLLEGE OF COMPUTER STUDIES</w:t>
      </w:r>
    </w:p>
    <w:p w:rsidR="00C02F83" w:rsidRDefault="00C02F83">
      <w:pPr>
        <w:pStyle w:val="Title"/>
      </w:pPr>
    </w:p>
    <w:p w:rsidR="00C02F83" w:rsidRDefault="00C02F83">
      <w:pPr>
        <w:pStyle w:val="Title"/>
      </w:pPr>
    </w:p>
    <w:p w:rsidR="00C02F83" w:rsidRDefault="00C02F83">
      <w:pPr>
        <w:pStyle w:val="Subtitle"/>
        <w:rPr>
          <w:sz w:val="36"/>
          <w:szCs w:val="36"/>
        </w:rPr>
      </w:pPr>
    </w:p>
    <w:p w:rsidR="00C02F83" w:rsidRDefault="00C02F83">
      <w:pPr>
        <w:pStyle w:val="Subtitle"/>
      </w:pPr>
    </w:p>
    <w:p w:rsidR="00C02F83" w:rsidRDefault="00C02F83">
      <w:pPr>
        <w:pStyle w:val="BodyText"/>
      </w:pPr>
    </w:p>
    <w:p w:rsidR="00C02F83" w:rsidRDefault="00C02F83">
      <w:pPr>
        <w:pStyle w:val="Title"/>
      </w:pPr>
      <w:r>
        <w:t>Software Design Description</w:t>
      </w:r>
    </w:p>
    <w:p w:rsidR="00C02F83" w:rsidRDefault="00C02F83">
      <w:pPr>
        <w:pStyle w:val="Subtitle"/>
      </w:pPr>
      <w:proofErr w:type="gramStart"/>
      <w:r>
        <w:t>for</w:t>
      </w:r>
      <w:proofErr w:type="gramEnd"/>
    </w:p>
    <w:p w:rsidR="00550A23" w:rsidRDefault="00550A23" w:rsidP="00550A23">
      <w:pPr>
        <w:pStyle w:val="Subtitle"/>
        <w:rPr>
          <w:i w:val="0"/>
          <w:iCs w:val="0"/>
        </w:rPr>
      </w:pPr>
      <w:r>
        <w:rPr>
          <w:i w:val="0"/>
          <w:iCs w:val="0"/>
        </w:rPr>
        <w:t xml:space="preserve">LOOP - Learning Object Organizer Plus </w:t>
      </w: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BodyText"/>
        <w:ind w:left="0"/>
      </w:pPr>
    </w:p>
    <w:p w:rsidR="00C02F83" w:rsidRDefault="00C02F83">
      <w:pPr>
        <w:pStyle w:val="BodyText"/>
        <w:ind w:left="0"/>
      </w:pPr>
    </w:p>
    <w:p w:rsidR="00C02F83" w:rsidRDefault="00C02F83">
      <w:pPr>
        <w:pStyle w:val="Heading1NoNumber"/>
        <w:numPr>
          <w:ilvl w:val="0"/>
          <w:numId w:val="0"/>
        </w:numPr>
      </w:pPr>
      <w:bookmarkStart w:id="0" w:name="_Toc383570140"/>
      <w:r>
        <w:lastRenderedPageBreak/>
        <w:t>Signature</w:t>
      </w:r>
      <w:bookmarkEnd w:id="0"/>
    </w:p>
    <w:p w:rsidR="006420FA" w:rsidRDefault="006420FA" w:rsidP="006420FA"/>
    <w:p w:rsidR="009421E1" w:rsidRPr="007E4FFB" w:rsidRDefault="009421E1" w:rsidP="009421E1">
      <w:pPr>
        <w:spacing w:after="120"/>
        <w:ind w:left="144"/>
        <w:rPr>
          <w:rFonts w:ascii="Arial" w:hAnsi="Arial"/>
          <w:sz w:val="20"/>
        </w:rPr>
      </w:pPr>
      <w:r>
        <w:rPr>
          <w:rFonts w:ascii="Arial" w:hAnsi="Arial"/>
          <w:sz w:val="20"/>
        </w:rPr>
        <w:t xml:space="preserve">Aton, Marc </w:t>
      </w:r>
      <w:proofErr w:type="spellStart"/>
      <w:r>
        <w:rPr>
          <w:rFonts w:ascii="Arial" w:hAnsi="Arial"/>
          <w:sz w:val="20"/>
        </w:rPr>
        <w:t>Venry</w:t>
      </w:r>
      <w:proofErr w:type="spellEnd"/>
      <w:r>
        <w:rPr>
          <w:rFonts w:ascii="Arial" w:hAnsi="Arial"/>
          <w:sz w:val="20"/>
        </w:rPr>
        <w:tab/>
      </w:r>
      <w:r>
        <w:rPr>
          <w:rFonts w:ascii="Arial" w:hAnsi="Arial"/>
          <w:sz w:val="20"/>
        </w:rPr>
        <w:tab/>
        <w:t>- Team Lead, Back</w:t>
      </w:r>
      <w:r w:rsidRPr="007E4FFB">
        <w:rPr>
          <w:rFonts w:ascii="Arial" w:hAnsi="Arial"/>
          <w:sz w:val="20"/>
        </w:rPr>
        <w:t>-end Developer</w:t>
      </w:r>
      <w:r w:rsidRPr="007E4FFB">
        <w:rPr>
          <w:rFonts w:ascii="Arial" w:hAnsi="Arial"/>
          <w:sz w:val="20"/>
        </w:rPr>
        <w:tab/>
      </w:r>
      <w:r>
        <w:rPr>
          <w:rFonts w:ascii="Arial" w:hAnsi="Arial"/>
          <w:sz w:val="20"/>
        </w:rPr>
        <w:tab/>
        <w:t xml:space="preserve">            </w:t>
      </w:r>
      <w:r w:rsidRPr="007E4FFB">
        <w:rPr>
          <w:rFonts w:ascii="Arial" w:hAnsi="Arial"/>
          <w:sz w:val="20"/>
        </w:rPr>
        <w:t>_____________</w:t>
      </w:r>
    </w:p>
    <w:p w:rsidR="009421E1" w:rsidRPr="007E4FFB" w:rsidRDefault="009421E1" w:rsidP="009421E1">
      <w:pPr>
        <w:spacing w:after="120"/>
        <w:rPr>
          <w:rFonts w:ascii="Arial" w:hAnsi="Arial"/>
          <w:sz w:val="20"/>
        </w:rPr>
      </w:pPr>
      <w:r>
        <w:rPr>
          <w:rFonts w:ascii="Arial" w:hAnsi="Arial"/>
          <w:sz w:val="20"/>
        </w:rPr>
        <w:t xml:space="preserve">  </w:t>
      </w:r>
      <w:proofErr w:type="spellStart"/>
      <w:r>
        <w:rPr>
          <w:rFonts w:ascii="Arial" w:hAnsi="Arial"/>
          <w:sz w:val="20"/>
        </w:rPr>
        <w:t>Langga</w:t>
      </w:r>
      <w:proofErr w:type="spellEnd"/>
      <w:r>
        <w:rPr>
          <w:rFonts w:ascii="Arial" w:hAnsi="Arial"/>
          <w:sz w:val="20"/>
        </w:rPr>
        <w:t>, Edwin</w:t>
      </w:r>
      <w:r>
        <w:rPr>
          <w:rFonts w:ascii="Arial" w:hAnsi="Arial"/>
          <w:sz w:val="20"/>
        </w:rPr>
        <w:tab/>
      </w:r>
      <w:r>
        <w:rPr>
          <w:rFonts w:ascii="Arial" w:hAnsi="Arial"/>
          <w:sz w:val="20"/>
        </w:rPr>
        <w:tab/>
      </w:r>
      <w:r w:rsidRPr="007E4FFB">
        <w:rPr>
          <w:rFonts w:ascii="Arial" w:hAnsi="Arial"/>
          <w:sz w:val="20"/>
        </w:rPr>
        <w:t>- Systems Analyst, Back-end Developer</w:t>
      </w:r>
      <w:r w:rsidRPr="007E4FFB">
        <w:rPr>
          <w:rFonts w:ascii="Arial" w:hAnsi="Arial"/>
          <w:sz w:val="20"/>
        </w:rPr>
        <w:tab/>
      </w:r>
      <w:r>
        <w:rPr>
          <w:rFonts w:ascii="Arial" w:hAnsi="Arial"/>
          <w:sz w:val="20"/>
        </w:rPr>
        <w:tab/>
        <w:t xml:space="preserve">            </w:t>
      </w:r>
      <w:r w:rsidRPr="007E4FFB">
        <w:rPr>
          <w:rFonts w:ascii="Arial" w:hAnsi="Arial"/>
          <w:sz w:val="20"/>
        </w:rPr>
        <w:t>_____________</w:t>
      </w:r>
    </w:p>
    <w:p w:rsidR="009421E1" w:rsidRPr="007E4FFB" w:rsidRDefault="009421E1" w:rsidP="009421E1">
      <w:pPr>
        <w:spacing w:after="120"/>
        <w:ind w:left="144"/>
        <w:rPr>
          <w:rFonts w:ascii="Arial" w:hAnsi="Arial"/>
          <w:sz w:val="20"/>
        </w:rPr>
      </w:pPr>
      <w:proofErr w:type="spellStart"/>
      <w:r>
        <w:rPr>
          <w:rFonts w:ascii="Arial" w:hAnsi="Arial"/>
          <w:sz w:val="20"/>
        </w:rPr>
        <w:t>Roxas</w:t>
      </w:r>
      <w:proofErr w:type="spellEnd"/>
      <w:r>
        <w:rPr>
          <w:rFonts w:ascii="Arial" w:hAnsi="Arial"/>
          <w:sz w:val="20"/>
        </w:rPr>
        <w:t>, Jessie</w:t>
      </w:r>
      <w:r>
        <w:rPr>
          <w:rFonts w:ascii="Arial" w:hAnsi="Arial"/>
          <w:sz w:val="20"/>
        </w:rPr>
        <w:tab/>
      </w:r>
      <w:r w:rsidRPr="007E4FFB">
        <w:rPr>
          <w:rFonts w:ascii="Arial" w:hAnsi="Arial"/>
          <w:sz w:val="20"/>
        </w:rPr>
        <w:tab/>
        <w:t xml:space="preserve"> </w:t>
      </w:r>
      <w:r w:rsidRPr="007E4FFB">
        <w:rPr>
          <w:rFonts w:ascii="Arial" w:hAnsi="Arial"/>
          <w:sz w:val="20"/>
        </w:rPr>
        <w:tab/>
        <w:t>- Front-end Developer, Quality Assurance Engineer</w:t>
      </w:r>
      <w:r>
        <w:rPr>
          <w:rFonts w:ascii="Arial" w:hAnsi="Arial"/>
          <w:sz w:val="20"/>
        </w:rPr>
        <w:t xml:space="preserve">       </w:t>
      </w:r>
      <w:r w:rsidRPr="007E4FFB">
        <w:rPr>
          <w:rFonts w:ascii="Arial" w:hAnsi="Arial"/>
          <w:sz w:val="20"/>
        </w:rPr>
        <w:t>_____________</w:t>
      </w:r>
    </w:p>
    <w:p w:rsidR="009421E1" w:rsidRPr="007E4FFB" w:rsidRDefault="009421E1" w:rsidP="009421E1">
      <w:pPr>
        <w:spacing w:after="120"/>
        <w:ind w:left="144"/>
        <w:rPr>
          <w:rFonts w:ascii="Arial" w:hAnsi="Arial"/>
          <w:sz w:val="20"/>
        </w:rPr>
      </w:pPr>
      <w:proofErr w:type="spellStart"/>
      <w:r>
        <w:rPr>
          <w:rFonts w:ascii="Arial" w:hAnsi="Arial"/>
          <w:sz w:val="20"/>
        </w:rPr>
        <w:t>Quilaton</w:t>
      </w:r>
      <w:proofErr w:type="spellEnd"/>
      <w:r>
        <w:rPr>
          <w:rFonts w:ascii="Arial" w:hAnsi="Arial"/>
          <w:sz w:val="20"/>
        </w:rPr>
        <w:t xml:space="preserve">, </w:t>
      </w:r>
      <w:proofErr w:type="spellStart"/>
      <w:r>
        <w:rPr>
          <w:rFonts w:ascii="Arial" w:hAnsi="Arial"/>
          <w:sz w:val="20"/>
        </w:rPr>
        <w:t>Krizette</w:t>
      </w:r>
      <w:proofErr w:type="spellEnd"/>
      <w:r>
        <w:rPr>
          <w:rFonts w:ascii="Arial" w:hAnsi="Arial"/>
          <w:sz w:val="20"/>
        </w:rPr>
        <w:t xml:space="preserve"> Gen</w:t>
      </w:r>
      <w:r>
        <w:rPr>
          <w:rFonts w:ascii="Arial" w:hAnsi="Arial"/>
          <w:sz w:val="20"/>
        </w:rPr>
        <w:tab/>
        <w:t>n</w:t>
      </w:r>
      <w:r>
        <w:rPr>
          <w:rFonts w:ascii="Arial" w:hAnsi="Arial"/>
          <w:sz w:val="20"/>
        </w:rPr>
        <w:tab/>
        <w:t>- Front</w:t>
      </w:r>
      <w:r w:rsidRPr="007E4FFB">
        <w:rPr>
          <w:rFonts w:ascii="Arial" w:hAnsi="Arial"/>
          <w:sz w:val="20"/>
        </w:rPr>
        <w:t>-end Developer, Documentation Officer</w:t>
      </w:r>
      <w:r w:rsidRPr="007E4FFB">
        <w:rPr>
          <w:rFonts w:ascii="Arial" w:hAnsi="Arial"/>
          <w:sz w:val="20"/>
        </w:rPr>
        <w:tab/>
      </w:r>
      <w:r>
        <w:rPr>
          <w:rFonts w:ascii="Arial" w:hAnsi="Arial"/>
          <w:sz w:val="20"/>
        </w:rPr>
        <w:t xml:space="preserve">            </w:t>
      </w:r>
      <w:r w:rsidRPr="007E4FFB">
        <w:rPr>
          <w:rFonts w:ascii="Arial" w:hAnsi="Arial"/>
          <w:sz w:val="20"/>
        </w:rPr>
        <w:t>_____________</w:t>
      </w:r>
    </w:p>
    <w:p w:rsidR="006420FA" w:rsidRDefault="006420FA" w:rsidP="006420FA">
      <w:pPr>
        <w:pStyle w:val="BodyText"/>
        <w:rPr>
          <w:rFonts w:ascii="Times New Roman" w:hAnsi="Times New Roman"/>
          <w:i/>
          <w:iCs/>
          <w:sz w:val="24"/>
        </w:rPr>
      </w:pPr>
    </w:p>
    <w:p w:rsidR="00C02F83" w:rsidRDefault="00C02F83" w:rsidP="009421E1">
      <w:pPr>
        <w:pStyle w:val="BodyText"/>
        <w:ind w:left="0"/>
        <w:rPr>
          <w:rFonts w:ascii="Times New Roman" w:hAnsi="Times New Roman"/>
          <w:i/>
          <w:iCs/>
          <w:sz w:val="24"/>
        </w:rPr>
      </w:pPr>
    </w:p>
    <w:p w:rsidR="00C02F83" w:rsidRDefault="00C02F83" w:rsidP="00B94305">
      <w:pPr>
        <w:pStyle w:val="Heading1NoNumber"/>
        <w:numPr>
          <w:ilvl w:val="0"/>
          <w:numId w:val="0"/>
        </w:numPr>
      </w:pPr>
      <w:bookmarkStart w:id="1" w:name="_Toc383570141"/>
      <w:r>
        <w:lastRenderedPageBreak/>
        <w:t>Change History</w:t>
      </w:r>
      <w:bookmarkEnd w:id="1"/>
    </w:p>
    <w:tbl>
      <w:tblPr>
        <w:tblpPr w:leftFromText="180" w:rightFromText="180" w:vertAnchor="text" w:horzAnchor="margin" w:tblpY="195"/>
        <w:tblW w:w="10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170"/>
        <w:gridCol w:w="5310"/>
        <w:gridCol w:w="1460"/>
      </w:tblGrid>
      <w:tr w:rsidR="00B94305" w:rsidRPr="00EE609F" w:rsidTr="00D53A29">
        <w:trPr>
          <w:trHeight w:val="260"/>
        </w:trPr>
        <w:tc>
          <w:tcPr>
            <w:tcW w:w="2268" w:type="dxa"/>
          </w:tcPr>
          <w:p w:rsidR="00B94305" w:rsidRPr="00EE609F" w:rsidRDefault="00B94305" w:rsidP="00D53A29">
            <w:pPr>
              <w:pStyle w:val="BodyText"/>
              <w:ind w:left="0"/>
              <w:jc w:val="center"/>
              <w:rPr>
                <w:b/>
                <w:sz w:val="24"/>
              </w:rPr>
            </w:pPr>
            <w:r w:rsidRPr="00EE609F">
              <w:rPr>
                <w:b/>
                <w:sz w:val="24"/>
              </w:rPr>
              <w:t>Name</w:t>
            </w:r>
          </w:p>
        </w:tc>
        <w:tc>
          <w:tcPr>
            <w:tcW w:w="1170" w:type="dxa"/>
          </w:tcPr>
          <w:p w:rsidR="00B94305" w:rsidRPr="00EE609F" w:rsidRDefault="00B94305" w:rsidP="00D53A29">
            <w:pPr>
              <w:pStyle w:val="BodyText"/>
              <w:ind w:left="0"/>
              <w:jc w:val="center"/>
              <w:rPr>
                <w:b/>
                <w:sz w:val="24"/>
              </w:rPr>
            </w:pPr>
            <w:r w:rsidRPr="00EE609F">
              <w:rPr>
                <w:b/>
                <w:sz w:val="24"/>
              </w:rPr>
              <w:t xml:space="preserve">Date </w:t>
            </w:r>
          </w:p>
        </w:tc>
        <w:tc>
          <w:tcPr>
            <w:tcW w:w="5310" w:type="dxa"/>
          </w:tcPr>
          <w:p w:rsidR="00B94305" w:rsidRPr="00EE609F" w:rsidRDefault="00B94305" w:rsidP="00D53A29">
            <w:pPr>
              <w:pStyle w:val="BodyText"/>
              <w:ind w:left="0"/>
              <w:jc w:val="center"/>
              <w:rPr>
                <w:b/>
                <w:sz w:val="24"/>
              </w:rPr>
            </w:pPr>
            <w:r w:rsidRPr="00EE609F">
              <w:rPr>
                <w:b/>
                <w:sz w:val="24"/>
              </w:rPr>
              <w:t>Reasons for Change</w:t>
            </w:r>
          </w:p>
        </w:tc>
        <w:tc>
          <w:tcPr>
            <w:tcW w:w="1460" w:type="dxa"/>
          </w:tcPr>
          <w:p w:rsidR="00B94305" w:rsidRPr="00EE609F" w:rsidRDefault="00B94305" w:rsidP="00D53A29">
            <w:pPr>
              <w:pStyle w:val="BodyText"/>
              <w:ind w:left="0"/>
              <w:jc w:val="center"/>
              <w:rPr>
                <w:b/>
                <w:sz w:val="24"/>
              </w:rPr>
            </w:pPr>
            <w:r w:rsidRPr="00EE609F">
              <w:rPr>
                <w:b/>
                <w:sz w:val="24"/>
              </w:rPr>
              <w:t>Version</w:t>
            </w:r>
          </w:p>
        </w:tc>
      </w:tr>
      <w:tr w:rsidR="00B94305" w:rsidRPr="00EE609F" w:rsidTr="00D53A29">
        <w:trPr>
          <w:trHeight w:val="485"/>
        </w:trPr>
        <w:tc>
          <w:tcPr>
            <w:tcW w:w="2268" w:type="dxa"/>
          </w:tcPr>
          <w:p w:rsidR="00B94305" w:rsidRDefault="00B94305" w:rsidP="00D53A29">
            <w:pPr>
              <w:pStyle w:val="BodyText"/>
              <w:ind w:left="0"/>
              <w:rPr>
                <w:szCs w:val="20"/>
              </w:rPr>
            </w:pPr>
          </w:p>
          <w:p w:rsidR="00201B6A" w:rsidRDefault="00201B6A" w:rsidP="00201B6A">
            <w:pPr>
              <w:pStyle w:val="BodyText"/>
              <w:ind w:left="0"/>
              <w:rPr>
                <w:szCs w:val="20"/>
              </w:rPr>
            </w:pPr>
            <w:r>
              <w:rPr>
                <w:szCs w:val="20"/>
              </w:rPr>
              <w:t xml:space="preserve">LOOP </w:t>
            </w:r>
          </w:p>
          <w:p w:rsidR="00B94305" w:rsidRPr="00EE609F" w:rsidRDefault="00201B6A" w:rsidP="00201B6A">
            <w:pPr>
              <w:pStyle w:val="BodyText"/>
              <w:ind w:left="0"/>
              <w:rPr>
                <w:szCs w:val="20"/>
              </w:rPr>
            </w:pPr>
            <w:r>
              <w:rPr>
                <w:szCs w:val="20"/>
              </w:rPr>
              <w:t>[Software Project]</w:t>
            </w:r>
          </w:p>
        </w:tc>
        <w:tc>
          <w:tcPr>
            <w:tcW w:w="1170" w:type="dxa"/>
          </w:tcPr>
          <w:p w:rsidR="00B94305" w:rsidRDefault="00B94305" w:rsidP="00D53A29">
            <w:pPr>
              <w:pStyle w:val="BodyText"/>
              <w:ind w:left="0"/>
              <w:jc w:val="center"/>
              <w:rPr>
                <w:szCs w:val="20"/>
              </w:rPr>
            </w:pPr>
          </w:p>
          <w:p w:rsidR="00B94305" w:rsidRPr="00EE609F" w:rsidRDefault="0061534C" w:rsidP="00EC6254">
            <w:pPr>
              <w:pStyle w:val="BodyText"/>
              <w:ind w:left="0"/>
              <w:jc w:val="center"/>
              <w:rPr>
                <w:szCs w:val="20"/>
              </w:rPr>
            </w:pPr>
            <w:r>
              <w:rPr>
                <w:szCs w:val="20"/>
              </w:rPr>
              <w:t>06</w:t>
            </w:r>
            <w:r w:rsidR="00201B6A" w:rsidRPr="0082163D">
              <w:rPr>
                <w:szCs w:val="20"/>
              </w:rPr>
              <w:t>/</w:t>
            </w:r>
            <w:r>
              <w:rPr>
                <w:szCs w:val="20"/>
              </w:rPr>
              <w:t>23</w:t>
            </w:r>
            <w:r w:rsidR="00201B6A" w:rsidRPr="0082163D">
              <w:rPr>
                <w:szCs w:val="20"/>
              </w:rPr>
              <w:t>/1</w:t>
            </w:r>
            <w:r w:rsidR="00201B6A">
              <w:rPr>
                <w:szCs w:val="20"/>
              </w:rPr>
              <w:t>4</w:t>
            </w:r>
          </w:p>
        </w:tc>
        <w:tc>
          <w:tcPr>
            <w:tcW w:w="5310" w:type="dxa"/>
          </w:tcPr>
          <w:p w:rsidR="00B94305" w:rsidRDefault="00B94305" w:rsidP="00D53A29">
            <w:pPr>
              <w:pStyle w:val="BodyText"/>
              <w:ind w:left="0"/>
              <w:rPr>
                <w:szCs w:val="20"/>
              </w:rPr>
            </w:pPr>
          </w:p>
          <w:p w:rsidR="00B94305" w:rsidRPr="00EE609F" w:rsidRDefault="00F72437" w:rsidP="00D53A29">
            <w:pPr>
              <w:pStyle w:val="BodyText"/>
              <w:ind w:left="0"/>
              <w:rPr>
                <w:szCs w:val="20"/>
              </w:rPr>
            </w:pPr>
            <w:r w:rsidRPr="0082163D">
              <w:rPr>
                <w:szCs w:val="20"/>
              </w:rPr>
              <w:t xml:space="preserve">This is the </w:t>
            </w:r>
            <w:r>
              <w:rPr>
                <w:szCs w:val="20"/>
              </w:rPr>
              <w:t>continuation</w:t>
            </w:r>
            <w:r w:rsidRPr="0082163D">
              <w:rPr>
                <w:szCs w:val="20"/>
              </w:rPr>
              <w:t xml:space="preserve"> of the Learning Object Organizer Plus (LOOP)</w:t>
            </w:r>
            <w:r>
              <w:rPr>
                <w:szCs w:val="20"/>
              </w:rPr>
              <w:t xml:space="preserve"> which was our Software Engineering project.</w:t>
            </w:r>
          </w:p>
        </w:tc>
        <w:tc>
          <w:tcPr>
            <w:tcW w:w="1460" w:type="dxa"/>
          </w:tcPr>
          <w:p w:rsidR="00B94305" w:rsidRDefault="00B94305" w:rsidP="00D53A29">
            <w:pPr>
              <w:pStyle w:val="BodyText"/>
              <w:ind w:left="0"/>
              <w:jc w:val="center"/>
              <w:rPr>
                <w:szCs w:val="20"/>
              </w:rPr>
            </w:pPr>
          </w:p>
          <w:p w:rsidR="00B94305" w:rsidRPr="00EE609F" w:rsidRDefault="00B94305" w:rsidP="00D53A29">
            <w:pPr>
              <w:pStyle w:val="BodyText"/>
              <w:ind w:left="0"/>
              <w:jc w:val="center"/>
              <w:rPr>
                <w:szCs w:val="20"/>
              </w:rPr>
            </w:pPr>
            <w:r w:rsidRPr="00EE609F">
              <w:rPr>
                <w:szCs w:val="20"/>
              </w:rPr>
              <w:t>R1.0</w:t>
            </w:r>
          </w:p>
        </w:tc>
      </w:tr>
      <w:tr w:rsidR="004052F6" w:rsidRPr="00EE609F" w:rsidTr="00D53A29">
        <w:trPr>
          <w:trHeight w:val="485"/>
        </w:trPr>
        <w:tc>
          <w:tcPr>
            <w:tcW w:w="2268" w:type="dxa"/>
          </w:tcPr>
          <w:p w:rsidR="004052F6" w:rsidRPr="0082163D" w:rsidRDefault="004052F6" w:rsidP="004052F6">
            <w:pPr>
              <w:pStyle w:val="BodyText"/>
              <w:ind w:left="0"/>
              <w:rPr>
                <w:szCs w:val="20"/>
              </w:rPr>
            </w:pPr>
          </w:p>
        </w:tc>
        <w:tc>
          <w:tcPr>
            <w:tcW w:w="1170" w:type="dxa"/>
          </w:tcPr>
          <w:p w:rsidR="004052F6" w:rsidRDefault="004052F6" w:rsidP="004052F6">
            <w:pPr>
              <w:pStyle w:val="BodyText"/>
              <w:ind w:left="0"/>
              <w:jc w:val="center"/>
              <w:rPr>
                <w:szCs w:val="20"/>
              </w:rPr>
            </w:pPr>
          </w:p>
          <w:p w:rsidR="004052F6" w:rsidRPr="0082163D" w:rsidRDefault="004052F6" w:rsidP="004052F6">
            <w:pPr>
              <w:pStyle w:val="BodyText"/>
              <w:ind w:left="0"/>
              <w:jc w:val="center"/>
              <w:rPr>
                <w:szCs w:val="20"/>
              </w:rPr>
            </w:pPr>
          </w:p>
        </w:tc>
        <w:tc>
          <w:tcPr>
            <w:tcW w:w="5310" w:type="dxa"/>
          </w:tcPr>
          <w:p w:rsidR="004052F6" w:rsidRDefault="004052F6" w:rsidP="004052F6">
            <w:pPr>
              <w:pStyle w:val="BodyText"/>
              <w:ind w:left="0"/>
              <w:rPr>
                <w:szCs w:val="20"/>
              </w:rPr>
            </w:pPr>
          </w:p>
          <w:p w:rsidR="004052F6" w:rsidRPr="0082163D" w:rsidRDefault="004052F6" w:rsidP="004052F6">
            <w:pPr>
              <w:pStyle w:val="BodyText"/>
              <w:ind w:left="0"/>
              <w:rPr>
                <w:szCs w:val="20"/>
              </w:rPr>
            </w:pPr>
            <w:r>
              <w:t>The documentation must be updated and finalized before it is to be submitted.</w:t>
            </w:r>
          </w:p>
        </w:tc>
        <w:tc>
          <w:tcPr>
            <w:tcW w:w="1460" w:type="dxa"/>
          </w:tcPr>
          <w:p w:rsidR="004052F6" w:rsidRDefault="004052F6" w:rsidP="004052F6">
            <w:pPr>
              <w:pStyle w:val="BodyText"/>
              <w:ind w:left="0"/>
              <w:jc w:val="center"/>
              <w:rPr>
                <w:szCs w:val="20"/>
              </w:rPr>
            </w:pPr>
          </w:p>
          <w:p w:rsidR="004052F6" w:rsidRPr="0082163D" w:rsidRDefault="004052F6" w:rsidP="004052F6">
            <w:pPr>
              <w:pStyle w:val="BodyText"/>
              <w:ind w:left="0"/>
              <w:jc w:val="center"/>
              <w:rPr>
                <w:szCs w:val="20"/>
              </w:rPr>
            </w:pPr>
            <w:r>
              <w:rPr>
                <w:szCs w:val="20"/>
              </w:rPr>
              <w:t>R2</w:t>
            </w:r>
            <w:r w:rsidRPr="0082163D">
              <w:rPr>
                <w:szCs w:val="20"/>
              </w:rPr>
              <w:t>.0</w:t>
            </w:r>
          </w:p>
        </w:tc>
      </w:tr>
    </w:tbl>
    <w:p w:rsidR="00C02F83" w:rsidRDefault="00C02F83">
      <w:pPr>
        <w:pStyle w:val="BodyText"/>
      </w:pPr>
    </w:p>
    <w:p w:rsidR="00C02F83" w:rsidRDefault="00C02F83" w:rsidP="00063D0F">
      <w:pPr>
        <w:pStyle w:val="Heading1NoNumber"/>
        <w:numPr>
          <w:ilvl w:val="0"/>
          <w:numId w:val="0"/>
        </w:numPr>
      </w:pPr>
      <w:bookmarkStart w:id="2" w:name="_Toc383570142"/>
      <w:r>
        <w:lastRenderedPageBreak/>
        <w:t>Preface</w:t>
      </w:r>
      <w:bookmarkEnd w:id="2"/>
    </w:p>
    <w:p w:rsidR="00C02F83" w:rsidRDefault="00C02F83">
      <w:pPr>
        <w:pStyle w:val="BodyText"/>
      </w:pPr>
    </w:p>
    <w:p w:rsidR="004C4EE2" w:rsidRPr="00CD0662" w:rsidRDefault="0053733C" w:rsidP="004C4EE2">
      <w:pPr>
        <w:pStyle w:val="BodyText"/>
        <w:rPr>
          <w:sz w:val="24"/>
        </w:rPr>
      </w:pPr>
      <w:r w:rsidRPr="00CD0662">
        <w:rPr>
          <w:sz w:val="24"/>
        </w:rPr>
        <w:t>This is the Software Design Description (SDD) document for the</w:t>
      </w:r>
      <w:r w:rsidR="00893975" w:rsidRPr="00CD0662">
        <w:rPr>
          <w:sz w:val="24"/>
        </w:rPr>
        <w:t xml:space="preserve"> LOOP project or</w:t>
      </w:r>
      <w:r w:rsidRPr="00CD0662">
        <w:rPr>
          <w:sz w:val="24"/>
        </w:rPr>
        <w:t xml:space="preserve"> </w:t>
      </w:r>
      <w:r w:rsidR="00893975" w:rsidRPr="00CD0662">
        <w:rPr>
          <w:sz w:val="24"/>
        </w:rPr>
        <w:t xml:space="preserve">Learning Object Organizer Plus </w:t>
      </w:r>
      <w:r w:rsidRPr="00CD0662">
        <w:rPr>
          <w:sz w:val="24"/>
        </w:rPr>
        <w:t xml:space="preserve">project. </w:t>
      </w:r>
      <w:r w:rsidR="00893975" w:rsidRPr="00CD0662">
        <w:rPr>
          <w:sz w:val="24"/>
        </w:rPr>
        <w:t xml:space="preserve">LOOP </w:t>
      </w:r>
      <w:r w:rsidR="006A4B00" w:rsidRPr="00CD0662">
        <w:rPr>
          <w:sz w:val="24"/>
        </w:rPr>
        <w:t xml:space="preserve">is part of the new Learning Objects Project headed by the CIT-University eLearning Center. </w:t>
      </w:r>
      <w:r w:rsidR="004C4EE2" w:rsidRPr="00CD0662">
        <w:rPr>
          <w:sz w:val="24"/>
        </w:rPr>
        <w:t>It hosts Learning Object uploads and reviews</w:t>
      </w:r>
      <w:r w:rsidR="00A67A76" w:rsidRPr="00CD0662">
        <w:rPr>
          <w:sz w:val="24"/>
        </w:rPr>
        <w:t>.</w:t>
      </w:r>
      <w:r w:rsidR="004C4EE2" w:rsidRPr="00CD0662">
        <w:rPr>
          <w:sz w:val="24"/>
        </w:rPr>
        <w:t xml:space="preserve"> </w:t>
      </w:r>
      <w:r w:rsidR="00A67A76" w:rsidRPr="00CD0662">
        <w:rPr>
          <w:sz w:val="24"/>
        </w:rPr>
        <w:t>I</w:t>
      </w:r>
      <w:r w:rsidR="004C4EE2" w:rsidRPr="00CD0662">
        <w:rPr>
          <w:sz w:val="24"/>
        </w:rPr>
        <w:t>t is to be an organizing and filtering type of system designed to provide another system</w:t>
      </w:r>
      <w:r w:rsidR="003D3301" w:rsidRPr="00CD0662">
        <w:rPr>
          <w:sz w:val="24"/>
        </w:rPr>
        <w:t xml:space="preserve"> (</w:t>
      </w:r>
      <w:proofErr w:type="spellStart"/>
      <w:r w:rsidR="003D3301" w:rsidRPr="00CD0662">
        <w:rPr>
          <w:sz w:val="24"/>
        </w:rPr>
        <w:t>Informatron</w:t>
      </w:r>
      <w:proofErr w:type="spellEnd"/>
      <w:r w:rsidR="003D3301" w:rsidRPr="00CD0662">
        <w:rPr>
          <w:sz w:val="24"/>
        </w:rPr>
        <w:t xml:space="preserve"> CMS)</w:t>
      </w:r>
      <w:r w:rsidR="004C4EE2" w:rsidRPr="00CD0662">
        <w:rPr>
          <w:sz w:val="24"/>
        </w:rPr>
        <w:t xml:space="preserve"> with only Ready to Use downloadable Learning Objects.</w:t>
      </w:r>
    </w:p>
    <w:p w:rsidR="006A4B00" w:rsidRPr="00CD0662" w:rsidRDefault="006A4B00" w:rsidP="003D3301">
      <w:pPr>
        <w:pStyle w:val="BodyText"/>
        <w:ind w:left="0"/>
        <w:rPr>
          <w:sz w:val="24"/>
        </w:rPr>
      </w:pPr>
    </w:p>
    <w:p w:rsidR="00C02F83" w:rsidRPr="00CD0662" w:rsidRDefault="006A4B00" w:rsidP="0053733C">
      <w:pPr>
        <w:pStyle w:val="BodyText"/>
        <w:rPr>
          <w:sz w:val="24"/>
        </w:rPr>
      </w:pPr>
      <w:r w:rsidRPr="00CD0662">
        <w:rPr>
          <w:sz w:val="24"/>
        </w:rPr>
        <w:t>The new Learning Objects Project is a reboot of the previous Learning Object system in which users view Learning Objects straight from the server. The project aims to create a cloud computing architecture out of the said system by providing the Learning Objects for download and make them playable offline through specialized Learning Object Players. Development on these pl</w:t>
      </w:r>
      <w:r w:rsidR="0053733C" w:rsidRPr="00CD0662">
        <w:rPr>
          <w:sz w:val="24"/>
        </w:rPr>
        <w:t>ayers is</w:t>
      </w:r>
      <w:r w:rsidRPr="00CD0662">
        <w:rPr>
          <w:sz w:val="24"/>
        </w:rPr>
        <w:t xml:space="preserve"> being made </w:t>
      </w:r>
      <w:r w:rsidR="00584CC4" w:rsidRPr="00CD0662">
        <w:rPr>
          <w:sz w:val="24"/>
        </w:rPr>
        <w:t>on</w:t>
      </w:r>
      <w:r w:rsidRPr="00CD0662">
        <w:rPr>
          <w:sz w:val="24"/>
        </w:rPr>
        <w:t xml:space="preserve"> </w:t>
      </w:r>
      <w:r w:rsidR="00584CC4" w:rsidRPr="00CD0662">
        <w:rPr>
          <w:sz w:val="24"/>
        </w:rPr>
        <w:t xml:space="preserve">the following platforms – Windows, iOS, and Android. </w:t>
      </w:r>
    </w:p>
    <w:p w:rsidR="0053733C" w:rsidRPr="00CD0662" w:rsidRDefault="0053733C" w:rsidP="0053733C">
      <w:pPr>
        <w:pStyle w:val="BodyText"/>
        <w:rPr>
          <w:sz w:val="24"/>
        </w:rPr>
      </w:pPr>
    </w:p>
    <w:p w:rsidR="0053733C" w:rsidRPr="0053733C" w:rsidRDefault="0053733C" w:rsidP="0053733C">
      <w:pPr>
        <w:pStyle w:val="BodyText"/>
        <w:rPr>
          <w:sz w:val="24"/>
        </w:rPr>
      </w:pPr>
      <w:r w:rsidRPr="00CD0662">
        <w:rPr>
          <w:sz w:val="24"/>
        </w:rPr>
        <w:t xml:space="preserve">The intended audiences for this document are the </w:t>
      </w:r>
      <w:r w:rsidR="00973B6E">
        <w:rPr>
          <w:sz w:val="24"/>
        </w:rPr>
        <w:t xml:space="preserve">faculty, </w:t>
      </w:r>
      <w:r w:rsidRPr="00CD0662">
        <w:rPr>
          <w:sz w:val="24"/>
        </w:rPr>
        <w:t>developers, project managers and anyone else concerned in the technical side of development of this project. Being the most technical of all documentations, full understanding of this document content requires a certain amount of knowledge and experience in the IT industry.</w:t>
      </w: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Heading1NoNumber"/>
        <w:numPr>
          <w:ilvl w:val="0"/>
          <w:numId w:val="0"/>
        </w:numPr>
      </w:pPr>
      <w:bookmarkStart w:id="3" w:name="_Toc383570143"/>
      <w:r>
        <w:lastRenderedPageBreak/>
        <w:t>Table of Contents</w:t>
      </w:r>
      <w:bookmarkEnd w:id="3"/>
    </w:p>
    <w:p w:rsidR="00C02F83" w:rsidRDefault="00C02F83">
      <w:pPr>
        <w:pStyle w:val="BodyText"/>
      </w:pPr>
    </w:p>
    <w:p w:rsidR="00C02F83" w:rsidRDefault="00C02F83">
      <w:pPr>
        <w:sectPr w:rsidR="00C02F83">
          <w:pgSz w:w="12240" w:h="15840"/>
          <w:pgMar w:top="1134" w:right="1134" w:bottom="1134" w:left="1134" w:header="720" w:footer="720" w:gutter="0"/>
          <w:cols w:space="720"/>
          <w:formProt w:val="0"/>
          <w:titlePg/>
          <w:docGrid w:linePitch="360"/>
        </w:sectPr>
      </w:pPr>
    </w:p>
    <w:p w:rsidR="00A80DE8" w:rsidRDefault="00D270DA">
      <w:pPr>
        <w:pStyle w:val="TOC1"/>
        <w:rPr>
          <w:rFonts w:asciiTheme="minorHAnsi" w:eastAsiaTheme="minorEastAsia" w:hAnsiTheme="minorHAnsi" w:cstheme="minorBidi"/>
          <w:b w:val="0"/>
          <w:noProof/>
          <w:kern w:val="0"/>
          <w:sz w:val="22"/>
          <w:szCs w:val="22"/>
        </w:rPr>
      </w:pPr>
      <w:r>
        <w:lastRenderedPageBreak/>
        <w:fldChar w:fldCharType="begin"/>
      </w:r>
      <w:r w:rsidR="00C02F83">
        <w:instrText xml:space="preserve"> TOC \f \o "1-3" \o "1-3" \t "Appendix Header 1,1,Appendix Header 2,1,Heading 1,1,Heading 1 No Number,1,Heading 2,2,Heading 3,3" </w:instrText>
      </w:r>
      <w:r>
        <w:fldChar w:fldCharType="separate"/>
      </w:r>
      <w:r w:rsidR="00A80DE8">
        <w:rPr>
          <w:noProof/>
        </w:rPr>
        <w:t>Signature</w:t>
      </w:r>
      <w:r w:rsidR="00A80DE8">
        <w:rPr>
          <w:noProof/>
        </w:rPr>
        <w:tab/>
      </w:r>
      <w:r w:rsidR="00A80DE8">
        <w:rPr>
          <w:noProof/>
        </w:rPr>
        <w:fldChar w:fldCharType="begin"/>
      </w:r>
      <w:r w:rsidR="00A80DE8">
        <w:rPr>
          <w:noProof/>
        </w:rPr>
        <w:instrText xml:space="preserve"> PAGEREF _Toc383570140 \h </w:instrText>
      </w:r>
      <w:r w:rsidR="00A80DE8">
        <w:rPr>
          <w:noProof/>
        </w:rPr>
      </w:r>
      <w:r w:rsidR="00A80DE8">
        <w:rPr>
          <w:noProof/>
        </w:rPr>
        <w:fldChar w:fldCharType="separate"/>
      </w:r>
      <w:r w:rsidR="00A80DE8">
        <w:rPr>
          <w:noProof/>
        </w:rPr>
        <w:t>2</w:t>
      </w:r>
      <w:r w:rsidR="00A80DE8">
        <w:rPr>
          <w:noProof/>
        </w:rPr>
        <w:fldChar w:fldCharType="end"/>
      </w:r>
    </w:p>
    <w:p w:rsidR="00A80DE8" w:rsidRDefault="00A80DE8">
      <w:pPr>
        <w:pStyle w:val="TOC1"/>
        <w:rPr>
          <w:rFonts w:asciiTheme="minorHAnsi" w:eastAsiaTheme="minorEastAsia" w:hAnsiTheme="minorHAnsi" w:cstheme="minorBidi"/>
          <w:b w:val="0"/>
          <w:noProof/>
          <w:kern w:val="0"/>
          <w:sz w:val="22"/>
          <w:szCs w:val="22"/>
        </w:rPr>
      </w:pPr>
      <w:r>
        <w:rPr>
          <w:noProof/>
        </w:rPr>
        <w:t>Change History</w:t>
      </w:r>
      <w:r>
        <w:rPr>
          <w:noProof/>
        </w:rPr>
        <w:tab/>
      </w:r>
      <w:r>
        <w:rPr>
          <w:noProof/>
        </w:rPr>
        <w:fldChar w:fldCharType="begin"/>
      </w:r>
      <w:r>
        <w:rPr>
          <w:noProof/>
        </w:rPr>
        <w:instrText xml:space="preserve"> PAGEREF _Toc383570141 \h </w:instrText>
      </w:r>
      <w:r>
        <w:rPr>
          <w:noProof/>
        </w:rPr>
      </w:r>
      <w:r>
        <w:rPr>
          <w:noProof/>
        </w:rPr>
        <w:fldChar w:fldCharType="separate"/>
      </w:r>
      <w:r>
        <w:rPr>
          <w:noProof/>
        </w:rPr>
        <w:t>3</w:t>
      </w:r>
      <w:r>
        <w:rPr>
          <w:noProof/>
        </w:rPr>
        <w:fldChar w:fldCharType="end"/>
      </w:r>
    </w:p>
    <w:p w:rsidR="00A80DE8" w:rsidRDefault="00A80DE8">
      <w:pPr>
        <w:pStyle w:val="TOC1"/>
        <w:rPr>
          <w:rFonts w:asciiTheme="minorHAnsi" w:eastAsiaTheme="minorEastAsia" w:hAnsiTheme="minorHAnsi" w:cstheme="minorBidi"/>
          <w:b w:val="0"/>
          <w:noProof/>
          <w:kern w:val="0"/>
          <w:sz w:val="22"/>
          <w:szCs w:val="22"/>
        </w:rPr>
      </w:pPr>
      <w:r>
        <w:rPr>
          <w:noProof/>
        </w:rPr>
        <w:t>Preface</w:t>
      </w:r>
      <w:r>
        <w:rPr>
          <w:noProof/>
        </w:rPr>
        <w:tab/>
      </w:r>
      <w:r>
        <w:rPr>
          <w:noProof/>
        </w:rPr>
        <w:fldChar w:fldCharType="begin"/>
      </w:r>
      <w:r>
        <w:rPr>
          <w:noProof/>
        </w:rPr>
        <w:instrText xml:space="preserve"> PAGEREF _Toc383570142 \h </w:instrText>
      </w:r>
      <w:r>
        <w:rPr>
          <w:noProof/>
        </w:rPr>
      </w:r>
      <w:r>
        <w:rPr>
          <w:noProof/>
        </w:rPr>
        <w:fldChar w:fldCharType="separate"/>
      </w:r>
      <w:r>
        <w:rPr>
          <w:noProof/>
        </w:rPr>
        <w:t>4</w:t>
      </w:r>
      <w:r>
        <w:rPr>
          <w:noProof/>
        </w:rPr>
        <w:fldChar w:fldCharType="end"/>
      </w:r>
    </w:p>
    <w:p w:rsidR="00A80DE8" w:rsidRDefault="00A80DE8">
      <w:pPr>
        <w:pStyle w:val="TOC1"/>
        <w:rPr>
          <w:rFonts w:asciiTheme="minorHAnsi" w:eastAsiaTheme="minorEastAsia" w:hAnsiTheme="minorHAnsi" w:cstheme="minorBidi"/>
          <w:b w:val="0"/>
          <w:noProof/>
          <w:kern w:val="0"/>
          <w:sz w:val="22"/>
          <w:szCs w:val="22"/>
        </w:rPr>
      </w:pPr>
      <w:r>
        <w:rPr>
          <w:noProof/>
        </w:rPr>
        <w:t>Table of Contents</w:t>
      </w:r>
      <w:r>
        <w:rPr>
          <w:noProof/>
        </w:rPr>
        <w:tab/>
      </w:r>
      <w:r>
        <w:rPr>
          <w:noProof/>
        </w:rPr>
        <w:fldChar w:fldCharType="begin"/>
      </w:r>
      <w:r>
        <w:rPr>
          <w:noProof/>
        </w:rPr>
        <w:instrText xml:space="preserve"> PAGEREF _Toc383570143 \h </w:instrText>
      </w:r>
      <w:r>
        <w:rPr>
          <w:noProof/>
        </w:rPr>
      </w:r>
      <w:r>
        <w:rPr>
          <w:noProof/>
        </w:rPr>
        <w:fldChar w:fldCharType="separate"/>
      </w:r>
      <w:r>
        <w:rPr>
          <w:noProof/>
        </w:rPr>
        <w:t>5</w:t>
      </w:r>
      <w:r>
        <w:rPr>
          <w:noProof/>
        </w:rPr>
        <w:fldChar w:fldCharType="end"/>
      </w:r>
    </w:p>
    <w:p w:rsidR="00A80DE8" w:rsidRDefault="00A80DE8">
      <w:pPr>
        <w:pStyle w:val="TOC1"/>
        <w:rPr>
          <w:rFonts w:asciiTheme="minorHAnsi" w:eastAsiaTheme="minorEastAsia" w:hAnsiTheme="minorHAnsi" w:cstheme="minorBidi"/>
          <w:b w:val="0"/>
          <w:noProof/>
          <w:kern w:val="0"/>
          <w:sz w:val="22"/>
          <w:szCs w:val="22"/>
        </w:rPr>
      </w:pPr>
      <w:r>
        <w:rPr>
          <w:noProof/>
        </w:rPr>
        <w:t>List of Figures</w:t>
      </w:r>
      <w:r>
        <w:rPr>
          <w:noProof/>
        </w:rPr>
        <w:tab/>
      </w:r>
      <w:r>
        <w:rPr>
          <w:noProof/>
        </w:rPr>
        <w:fldChar w:fldCharType="begin"/>
      </w:r>
      <w:r>
        <w:rPr>
          <w:noProof/>
        </w:rPr>
        <w:instrText xml:space="preserve"> PAGEREF _Toc383570144 \h </w:instrText>
      </w:r>
      <w:r>
        <w:rPr>
          <w:noProof/>
        </w:rPr>
      </w:r>
      <w:r>
        <w:rPr>
          <w:noProof/>
        </w:rPr>
        <w:fldChar w:fldCharType="separate"/>
      </w:r>
      <w:r>
        <w:rPr>
          <w:noProof/>
        </w:rPr>
        <w:t>7</w:t>
      </w:r>
      <w:r>
        <w:rPr>
          <w:noProof/>
        </w:rPr>
        <w:fldChar w:fldCharType="end"/>
      </w:r>
    </w:p>
    <w:p w:rsidR="00A80DE8" w:rsidRDefault="00A80DE8">
      <w:pPr>
        <w:pStyle w:val="TOC1"/>
        <w:rPr>
          <w:rFonts w:asciiTheme="minorHAnsi" w:eastAsiaTheme="minorEastAsia" w:hAnsiTheme="minorHAnsi" w:cstheme="minorBidi"/>
          <w:b w:val="0"/>
          <w:noProof/>
          <w:kern w:val="0"/>
          <w:sz w:val="22"/>
          <w:szCs w:val="22"/>
        </w:rPr>
      </w:pPr>
      <w:r>
        <w:rPr>
          <w:noProof/>
        </w:rPr>
        <w:t>List of Tables</w:t>
      </w:r>
      <w:r>
        <w:rPr>
          <w:noProof/>
        </w:rPr>
        <w:tab/>
      </w:r>
      <w:r>
        <w:rPr>
          <w:noProof/>
        </w:rPr>
        <w:fldChar w:fldCharType="begin"/>
      </w:r>
      <w:r>
        <w:rPr>
          <w:noProof/>
        </w:rPr>
        <w:instrText xml:space="preserve"> PAGEREF _Toc383570145 \h </w:instrText>
      </w:r>
      <w:r>
        <w:rPr>
          <w:noProof/>
        </w:rPr>
      </w:r>
      <w:r>
        <w:rPr>
          <w:noProof/>
        </w:rPr>
        <w:fldChar w:fldCharType="separate"/>
      </w:r>
      <w:r>
        <w:rPr>
          <w:noProof/>
        </w:rPr>
        <w:t>8</w:t>
      </w:r>
      <w:r>
        <w:rPr>
          <w:noProof/>
        </w:rPr>
        <w:fldChar w:fldCharType="end"/>
      </w:r>
    </w:p>
    <w:p w:rsidR="00A80DE8" w:rsidRDefault="00A80DE8">
      <w:pPr>
        <w:pStyle w:val="TOC1"/>
        <w:tabs>
          <w:tab w:val="left" w:pos="566"/>
        </w:tabs>
        <w:rPr>
          <w:rFonts w:asciiTheme="minorHAnsi" w:eastAsiaTheme="minorEastAsia" w:hAnsiTheme="minorHAnsi" w:cstheme="minorBidi"/>
          <w:b w:val="0"/>
          <w:noProof/>
          <w:kern w:val="0"/>
          <w:sz w:val="22"/>
          <w:szCs w:val="22"/>
        </w:rPr>
      </w:pPr>
      <w:r>
        <w:rPr>
          <w:noProof/>
        </w:rPr>
        <w:t>1.</w:t>
      </w:r>
      <w:r>
        <w:rPr>
          <w:rFonts w:asciiTheme="minorHAnsi" w:eastAsiaTheme="minorEastAsia" w:hAnsiTheme="minorHAnsi" w:cstheme="minorBidi"/>
          <w:b w:val="0"/>
          <w:noProof/>
          <w:kern w:val="0"/>
          <w:sz w:val="22"/>
          <w:szCs w:val="22"/>
        </w:rPr>
        <w:tab/>
      </w:r>
      <w:r>
        <w:rPr>
          <w:noProof/>
        </w:rPr>
        <w:t>Introduction</w:t>
      </w:r>
      <w:r>
        <w:rPr>
          <w:noProof/>
        </w:rPr>
        <w:tab/>
      </w:r>
      <w:r>
        <w:rPr>
          <w:noProof/>
        </w:rPr>
        <w:fldChar w:fldCharType="begin"/>
      </w:r>
      <w:r>
        <w:rPr>
          <w:noProof/>
        </w:rPr>
        <w:instrText xml:space="preserve"> PAGEREF _Toc383570146 \h </w:instrText>
      </w:r>
      <w:r>
        <w:rPr>
          <w:noProof/>
        </w:rPr>
      </w:r>
      <w:r>
        <w:rPr>
          <w:noProof/>
        </w:rPr>
        <w:fldChar w:fldCharType="separate"/>
      </w:r>
      <w:r>
        <w:rPr>
          <w:noProof/>
        </w:rPr>
        <w:t>9</w:t>
      </w:r>
      <w:r>
        <w:rPr>
          <w:noProof/>
        </w:rPr>
        <w:fldChar w:fldCharType="end"/>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1.1.</w:t>
      </w:r>
      <w:r>
        <w:rPr>
          <w:rFonts w:asciiTheme="minorHAnsi" w:eastAsiaTheme="minorEastAsia" w:hAnsiTheme="minorHAnsi" w:cstheme="minorBidi"/>
          <w:noProof/>
          <w:kern w:val="0"/>
          <w:sz w:val="22"/>
          <w:szCs w:val="22"/>
        </w:rPr>
        <w:tab/>
      </w:r>
      <w:r>
        <w:rPr>
          <w:noProof/>
        </w:rPr>
        <w:t>Purpose</w:t>
      </w:r>
      <w:r>
        <w:rPr>
          <w:noProof/>
        </w:rPr>
        <w:tab/>
      </w:r>
      <w:r>
        <w:rPr>
          <w:noProof/>
        </w:rPr>
        <w:fldChar w:fldCharType="begin"/>
      </w:r>
      <w:r>
        <w:rPr>
          <w:noProof/>
        </w:rPr>
        <w:instrText xml:space="preserve"> PAGEREF _Toc383570147 \h </w:instrText>
      </w:r>
      <w:r>
        <w:rPr>
          <w:noProof/>
        </w:rPr>
      </w:r>
      <w:r>
        <w:rPr>
          <w:noProof/>
        </w:rPr>
        <w:fldChar w:fldCharType="separate"/>
      </w:r>
      <w:r>
        <w:rPr>
          <w:noProof/>
        </w:rPr>
        <w:t>9</w:t>
      </w:r>
      <w:r>
        <w:rPr>
          <w:noProof/>
        </w:rPr>
        <w:fldChar w:fldCharType="end"/>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1.2.</w:t>
      </w:r>
      <w:r>
        <w:rPr>
          <w:rFonts w:asciiTheme="minorHAnsi" w:eastAsiaTheme="minorEastAsia" w:hAnsiTheme="minorHAnsi" w:cstheme="minorBidi"/>
          <w:noProof/>
          <w:kern w:val="0"/>
          <w:sz w:val="22"/>
          <w:szCs w:val="22"/>
        </w:rPr>
        <w:tab/>
      </w:r>
      <w:r>
        <w:rPr>
          <w:noProof/>
        </w:rPr>
        <w:t>Scope</w:t>
      </w:r>
      <w:r>
        <w:rPr>
          <w:noProof/>
        </w:rPr>
        <w:tab/>
      </w:r>
      <w:r>
        <w:rPr>
          <w:noProof/>
        </w:rPr>
        <w:fldChar w:fldCharType="begin"/>
      </w:r>
      <w:r>
        <w:rPr>
          <w:noProof/>
        </w:rPr>
        <w:instrText xml:space="preserve"> PAGEREF _Toc383570148 \h </w:instrText>
      </w:r>
      <w:r>
        <w:rPr>
          <w:noProof/>
        </w:rPr>
      </w:r>
      <w:r>
        <w:rPr>
          <w:noProof/>
        </w:rPr>
        <w:fldChar w:fldCharType="separate"/>
      </w:r>
      <w:r>
        <w:rPr>
          <w:noProof/>
        </w:rPr>
        <w:t>9</w:t>
      </w:r>
      <w:r>
        <w:rPr>
          <w:noProof/>
        </w:rPr>
        <w:fldChar w:fldCharType="end"/>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1.3.</w:t>
      </w:r>
      <w:r>
        <w:rPr>
          <w:rFonts w:asciiTheme="minorHAnsi" w:eastAsiaTheme="minorEastAsia" w:hAnsiTheme="minorHAnsi" w:cstheme="minorBidi"/>
          <w:noProof/>
          <w:kern w:val="0"/>
          <w:sz w:val="22"/>
          <w:szCs w:val="22"/>
        </w:rPr>
        <w:tab/>
      </w:r>
      <w:r>
        <w:rPr>
          <w:noProof/>
        </w:rPr>
        <w:t>Definitions and Acronyms</w:t>
      </w:r>
      <w:r>
        <w:rPr>
          <w:noProof/>
        </w:rPr>
        <w:tab/>
      </w:r>
      <w:r>
        <w:rPr>
          <w:noProof/>
        </w:rPr>
        <w:fldChar w:fldCharType="begin"/>
      </w:r>
      <w:r>
        <w:rPr>
          <w:noProof/>
        </w:rPr>
        <w:instrText xml:space="preserve"> PAGEREF _Toc383570149 \h </w:instrText>
      </w:r>
      <w:r>
        <w:rPr>
          <w:noProof/>
        </w:rPr>
      </w:r>
      <w:r>
        <w:rPr>
          <w:noProof/>
        </w:rPr>
        <w:fldChar w:fldCharType="separate"/>
      </w:r>
      <w:r>
        <w:rPr>
          <w:noProof/>
        </w:rPr>
        <w:t>9</w:t>
      </w:r>
      <w:r>
        <w:rPr>
          <w:noProof/>
        </w:rPr>
        <w:fldChar w:fldCharType="end"/>
      </w:r>
    </w:p>
    <w:p w:rsidR="00A80DE8" w:rsidRDefault="00A80DE8">
      <w:pPr>
        <w:pStyle w:val="TOC1"/>
        <w:tabs>
          <w:tab w:val="left" w:pos="566"/>
        </w:tabs>
        <w:rPr>
          <w:rFonts w:asciiTheme="minorHAnsi" w:eastAsiaTheme="minorEastAsia" w:hAnsiTheme="minorHAnsi" w:cstheme="minorBidi"/>
          <w:b w:val="0"/>
          <w:noProof/>
          <w:kern w:val="0"/>
          <w:sz w:val="22"/>
          <w:szCs w:val="22"/>
        </w:rPr>
      </w:pPr>
      <w:r>
        <w:rPr>
          <w:noProof/>
        </w:rPr>
        <w:t>2.</w:t>
      </w:r>
      <w:r>
        <w:rPr>
          <w:rFonts w:asciiTheme="minorHAnsi" w:eastAsiaTheme="minorEastAsia" w:hAnsiTheme="minorHAnsi" w:cstheme="minorBidi"/>
          <w:b w:val="0"/>
          <w:noProof/>
          <w:kern w:val="0"/>
          <w:sz w:val="22"/>
          <w:szCs w:val="22"/>
        </w:rPr>
        <w:tab/>
      </w:r>
      <w:r>
        <w:rPr>
          <w:noProof/>
        </w:rPr>
        <w:t>References</w:t>
      </w:r>
      <w:r>
        <w:rPr>
          <w:noProof/>
        </w:rPr>
        <w:tab/>
      </w:r>
      <w:r>
        <w:rPr>
          <w:noProof/>
        </w:rPr>
        <w:fldChar w:fldCharType="begin"/>
      </w:r>
      <w:r>
        <w:rPr>
          <w:noProof/>
        </w:rPr>
        <w:instrText xml:space="preserve"> PAGEREF _Toc383570150 \h </w:instrText>
      </w:r>
      <w:r>
        <w:rPr>
          <w:noProof/>
        </w:rPr>
      </w:r>
      <w:r>
        <w:rPr>
          <w:noProof/>
        </w:rPr>
        <w:fldChar w:fldCharType="separate"/>
      </w:r>
      <w:r>
        <w:rPr>
          <w:noProof/>
        </w:rPr>
        <w:t>11</w:t>
      </w:r>
      <w:r>
        <w:rPr>
          <w:noProof/>
        </w:rPr>
        <w:fldChar w:fldCharType="end"/>
      </w:r>
    </w:p>
    <w:p w:rsidR="00A80DE8" w:rsidRDefault="00A80DE8">
      <w:pPr>
        <w:pStyle w:val="TOC1"/>
        <w:tabs>
          <w:tab w:val="left" w:pos="566"/>
        </w:tabs>
        <w:rPr>
          <w:rFonts w:asciiTheme="minorHAnsi" w:eastAsiaTheme="minorEastAsia" w:hAnsiTheme="minorHAnsi" w:cstheme="minorBidi"/>
          <w:b w:val="0"/>
          <w:noProof/>
          <w:kern w:val="0"/>
          <w:sz w:val="22"/>
          <w:szCs w:val="22"/>
        </w:rPr>
      </w:pPr>
      <w:r>
        <w:rPr>
          <w:noProof/>
        </w:rPr>
        <w:t>3.</w:t>
      </w:r>
      <w:r>
        <w:rPr>
          <w:rFonts w:asciiTheme="minorHAnsi" w:eastAsiaTheme="minorEastAsia" w:hAnsiTheme="minorHAnsi" w:cstheme="minorBidi"/>
          <w:b w:val="0"/>
          <w:noProof/>
          <w:kern w:val="0"/>
          <w:sz w:val="22"/>
          <w:szCs w:val="22"/>
        </w:rPr>
        <w:tab/>
      </w:r>
      <w:r>
        <w:rPr>
          <w:noProof/>
        </w:rPr>
        <w:t>Decomposition Description</w:t>
      </w:r>
      <w:r>
        <w:rPr>
          <w:noProof/>
        </w:rPr>
        <w:tab/>
      </w:r>
      <w:r>
        <w:rPr>
          <w:noProof/>
        </w:rPr>
        <w:fldChar w:fldCharType="begin"/>
      </w:r>
      <w:r>
        <w:rPr>
          <w:noProof/>
        </w:rPr>
        <w:instrText xml:space="preserve"> PAGEREF _Toc383570151 \h </w:instrText>
      </w:r>
      <w:r>
        <w:rPr>
          <w:noProof/>
        </w:rPr>
      </w:r>
      <w:r>
        <w:rPr>
          <w:noProof/>
        </w:rPr>
        <w:fldChar w:fldCharType="separate"/>
      </w:r>
      <w:r>
        <w:rPr>
          <w:noProof/>
        </w:rPr>
        <w:t>12</w:t>
      </w:r>
      <w:r>
        <w:rPr>
          <w:noProof/>
        </w:rPr>
        <w:fldChar w:fldCharType="end"/>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3.1.</w:t>
      </w:r>
      <w:r>
        <w:rPr>
          <w:rFonts w:asciiTheme="minorHAnsi" w:eastAsiaTheme="minorEastAsia" w:hAnsiTheme="minorHAnsi" w:cstheme="minorBidi"/>
          <w:noProof/>
          <w:kern w:val="0"/>
          <w:sz w:val="22"/>
          <w:szCs w:val="22"/>
        </w:rPr>
        <w:tab/>
      </w:r>
      <w:r>
        <w:rPr>
          <w:noProof/>
        </w:rPr>
        <w:t>Module Decomposition</w:t>
      </w:r>
      <w:r>
        <w:rPr>
          <w:noProof/>
        </w:rPr>
        <w:tab/>
      </w:r>
      <w:r>
        <w:rPr>
          <w:noProof/>
        </w:rPr>
        <w:fldChar w:fldCharType="begin"/>
      </w:r>
      <w:r>
        <w:rPr>
          <w:noProof/>
        </w:rPr>
        <w:instrText xml:space="preserve"> PAGEREF _Toc383570152 \h </w:instrText>
      </w:r>
      <w:r>
        <w:rPr>
          <w:noProof/>
        </w:rPr>
      </w:r>
      <w:r>
        <w:rPr>
          <w:noProof/>
        </w:rPr>
        <w:fldChar w:fldCharType="separate"/>
      </w:r>
      <w:r>
        <w:rPr>
          <w:noProof/>
        </w:rPr>
        <w:t>12</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3.1.1.</w:t>
      </w:r>
      <w:r>
        <w:rPr>
          <w:rFonts w:asciiTheme="minorHAnsi" w:eastAsiaTheme="minorEastAsia" w:hAnsiTheme="minorHAnsi" w:cstheme="minorBidi"/>
          <w:i w:val="0"/>
          <w:noProof/>
          <w:kern w:val="0"/>
          <w:sz w:val="22"/>
          <w:szCs w:val="22"/>
        </w:rPr>
        <w:tab/>
      </w:r>
      <w:r>
        <w:rPr>
          <w:noProof/>
        </w:rPr>
        <w:t>Administrator</w:t>
      </w:r>
      <w:r>
        <w:rPr>
          <w:noProof/>
        </w:rPr>
        <w:tab/>
      </w:r>
      <w:r>
        <w:rPr>
          <w:noProof/>
        </w:rPr>
        <w:fldChar w:fldCharType="begin"/>
      </w:r>
      <w:r>
        <w:rPr>
          <w:noProof/>
        </w:rPr>
        <w:instrText xml:space="preserve"> PAGEREF _Toc383570153 \h </w:instrText>
      </w:r>
      <w:r>
        <w:rPr>
          <w:noProof/>
        </w:rPr>
      </w:r>
      <w:r>
        <w:rPr>
          <w:noProof/>
        </w:rPr>
        <w:fldChar w:fldCharType="separate"/>
      </w:r>
      <w:r>
        <w:rPr>
          <w:noProof/>
        </w:rPr>
        <w:t>12</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3.1.2.</w:t>
      </w:r>
      <w:r>
        <w:rPr>
          <w:rFonts w:asciiTheme="minorHAnsi" w:eastAsiaTheme="minorEastAsia" w:hAnsiTheme="minorHAnsi" w:cstheme="minorBidi"/>
          <w:i w:val="0"/>
          <w:noProof/>
          <w:kern w:val="0"/>
          <w:sz w:val="22"/>
          <w:szCs w:val="22"/>
        </w:rPr>
        <w:tab/>
      </w:r>
      <w:r>
        <w:rPr>
          <w:noProof/>
        </w:rPr>
        <w:t>Developer</w:t>
      </w:r>
      <w:r>
        <w:rPr>
          <w:noProof/>
        </w:rPr>
        <w:tab/>
      </w:r>
      <w:r>
        <w:rPr>
          <w:noProof/>
        </w:rPr>
        <w:fldChar w:fldCharType="begin"/>
      </w:r>
      <w:r>
        <w:rPr>
          <w:noProof/>
        </w:rPr>
        <w:instrText xml:space="preserve"> PAGEREF _Toc383570154 \h </w:instrText>
      </w:r>
      <w:r>
        <w:rPr>
          <w:noProof/>
        </w:rPr>
      </w:r>
      <w:r>
        <w:rPr>
          <w:noProof/>
        </w:rPr>
        <w:fldChar w:fldCharType="separate"/>
      </w:r>
      <w:r>
        <w:rPr>
          <w:noProof/>
        </w:rPr>
        <w:t>12</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3.1.3.</w:t>
      </w:r>
      <w:r>
        <w:rPr>
          <w:rFonts w:asciiTheme="minorHAnsi" w:eastAsiaTheme="minorEastAsia" w:hAnsiTheme="minorHAnsi" w:cstheme="minorBidi"/>
          <w:i w:val="0"/>
          <w:noProof/>
          <w:kern w:val="0"/>
          <w:sz w:val="22"/>
          <w:szCs w:val="22"/>
        </w:rPr>
        <w:tab/>
      </w:r>
      <w:r>
        <w:rPr>
          <w:noProof/>
        </w:rPr>
        <w:t>Reviewer</w:t>
      </w:r>
      <w:r>
        <w:rPr>
          <w:noProof/>
        </w:rPr>
        <w:tab/>
      </w:r>
      <w:r>
        <w:rPr>
          <w:noProof/>
        </w:rPr>
        <w:fldChar w:fldCharType="begin"/>
      </w:r>
      <w:r>
        <w:rPr>
          <w:noProof/>
        </w:rPr>
        <w:instrText xml:space="preserve"> PAGEREF _Toc383570155 \h </w:instrText>
      </w:r>
      <w:r>
        <w:rPr>
          <w:noProof/>
        </w:rPr>
      </w:r>
      <w:r>
        <w:rPr>
          <w:noProof/>
        </w:rPr>
        <w:fldChar w:fldCharType="separate"/>
      </w:r>
      <w:r>
        <w:rPr>
          <w:noProof/>
        </w:rPr>
        <w:t>12</w:t>
      </w:r>
      <w:r>
        <w:rPr>
          <w:noProof/>
        </w:rPr>
        <w:fldChar w:fldCharType="end"/>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3.2.</w:t>
      </w:r>
      <w:r>
        <w:rPr>
          <w:rFonts w:asciiTheme="minorHAnsi" w:eastAsiaTheme="minorEastAsia" w:hAnsiTheme="minorHAnsi" w:cstheme="minorBidi"/>
          <w:noProof/>
          <w:kern w:val="0"/>
          <w:sz w:val="22"/>
          <w:szCs w:val="22"/>
        </w:rPr>
        <w:tab/>
      </w:r>
      <w:r>
        <w:rPr>
          <w:noProof/>
        </w:rPr>
        <w:t>Concurrent Process Decomposition</w:t>
      </w:r>
      <w:r>
        <w:rPr>
          <w:noProof/>
        </w:rPr>
        <w:tab/>
      </w:r>
      <w:r>
        <w:rPr>
          <w:noProof/>
        </w:rPr>
        <w:fldChar w:fldCharType="begin"/>
      </w:r>
      <w:r>
        <w:rPr>
          <w:noProof/>
        </w:rPr>
        <w:instrText xml:space="preserve"> PAGEREF _Toc383570156 \h </w:instrText>
      </w:r>
      <w:r>
        <w:rPr>
          <w:noProof/>
        </w:rPr>
      </w:r>
      <w:r>
        <w:rPr>
          <w:noProof/>
        </w:rPr>
        <w:fldChar w:fldCharType="separate"/>
      </w:r>
      <w:r>
        <w:rPr>
          <w:noProof/>
        </w:rPr>
        <w:t>13</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3.2.1.</w:t>
      </w:r>
      <w:r>
        <w:rPr>
          <w:rFonts w:asciiTheme="minorHAnsi" w:eastAsiaTheme="minorEastAsia" w:hAnsiTheme="minorHAnsi" w:cstheme="minorBidi"/>
          <w:i w:val="0"/>
          <w:noProof/>
          <w:kern w:val="0"/>
          <w:sz w:val="22"/>
          <w:szCs w:val="22"/>
        </w:rPr>
        <w:tab/>
      </w:r>
      <w:r>
        <w:rPr>
          <w:noProof/>
        </w:rPr>
        <w:t>Database Process</w:t>
      </w:r>
      <w:r>
        <w:rPr>
          <w:noProof/>
        </w:rPr>
        <w:tab/>
      </w:r>
      <w:r>
        <w:rPr>
          <w:noProof/>
        </w:rPr>
        <w:fldChar w:fldCharType="begin"/>
      </w:r>
      <w:r>
        <w:rPr>
          <w:noProof/>
        </w:rPr>
        <w:instrText xml:space="preserve"> PAGEREF _Toc383570157 \h </w:instrText>
      </w:r>
      <w:r>
        <w:rPr>
          <w:noProof/>
        </w:rPr>
      </w:r>
      <w:r>
        <w:rPr>
          <w:noProof/>
        </w:rPr>
        <w:fldChar w:fldCharType="separate"/>
      </w:r>
      <w:r>
        <w:rPr>
          <w:noProof/>
        </w:rPr>
        <w:t>13</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3.2.2.</w:t>
      </w:r>
      <w:r>
        <w:rPr>
          <w:rFonts w:asciiTheme="minorHAnsi" w:eastAsiaTheme="minorEastAsia" w:hAnsiTheme="minorHAnsi" w:cstheme="minorBidi"/>
          <w:i w:val="0"/>
          <w:noProof/>
          <w:kern w:val="0"/>
          <w:sz w:val="22"/>
          <w:szCs w:val="22"/>
        </w:rPr>
        <w:tab/>
      </w:r>
      <w:r>
        <w:rPr>
          <w:noProof/>
        </w:rPr>
        <w:t>Controller Process</w:t>
      </w:r>
      <w:r>
        <w:rPr>
          <w:noProof/>
        </w:rPr>
        <w:tab/>
      </w:r>
      <w:r>
        <w:rPr>
          <w:noProof/>
        </w:rPr>
        <w:fldChar w:fldCharType="begin"/>
      </w:r>
      <w:r>
        <w:rPr>
          <w:noProof/>
        </w:rPr>
        <w:instrText xml:space="preserve"> PAGEREF _Toc383570158 \h </w:instrText>
      </w:r>
      <w:r>
        <w:rPr>
          <w:noProof/>
        </w:rPr>
      </w:r>
      <w:r>
        <w:rPr>
          <w:noProof/>
        </w:rPr>
        <w:fldChar w:fldCharType="separate"/>
      </w:r>
      <w:r>
        <w:rPr>
          <w:noProof/>
        </w:rPr>
        <w:t>13</w:t>
      </w:r>
      <w:r>
        <w:rPr>
          <w:noProof/>
        </w:rPr>
        <w:fldChar w:fldCharType="end"/>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3.3.</w:t>
      </w:r>
      <w:r>
        <w:rPr>
          <w:rFonts w:asciiTheme="minorHAnsi" w:eastAsiaTheme="minorEastAsia" w:hAnsiTheme="minorHAnsi" w:cstheme="minorBidi"/>
          <w:noProof/>
          <w:kern w:val="0"/>
          <w:sz w:val="22"/>
          <w:szCs w:val="22"/>
        </w:rPr>
        <w:tab/>
      </w:r>
      <w:r>
        <w:rPr>
          <w:noProof/>
        </w:rPr>
        <w:t>Data Decomposition</w:t>
      </w:r>
      <w:r>
        <w:rPr>
          <w:noProof/>
        </w:rPr>
        <w:tab/>
      </w:r>
      <w:r>
        <w:rPr>
          <w:noProof/>
        </w:rPr>
        <w:fldChar w:fldCharType="begin"/>
      </w:r>
      <w:r>
        <w:rPr>
          <w:noProof/>
        </w:rPr>
        <w:instrText xml:space="preserve"> PAGEREF _Toc383570159 \h </w:instrText>
      </w:r>
      <w:r>
        <w:rPr>
          <w:noProof/>
        </w:rPr>
      </w:r>
      <w:r>
        <w:rPr>
          <w:noProof/>
        </w:rPr>
        <w:fldChar w:fldCharType="separate"/>
      </w:r>
      <w:r>
        <w:rPr>
          <w:noProof/>
        </w:rPr>
        <w:t>13</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3.3.1.</w:t>
      </w:r>
      <w:r>
        <w:rPr>
          <w:rFonts w:asciiTheme="minorHAnsi" w:eastAsiaTheme="minorEastAsia" w:hAnsiTheme="minorHAnsi" w:cstheme="minorBidi"/>
          <w:i w:val="0"/>
          <w:noProof/>
          <w:kern w:val="0"/>
          <w:sz w:val="22"/>
          <w:szCs w:val="22"/>
        </w:rPr>
        <w:tab/>
      </w:r>
      <w:r>
        <w:rPr>
          <w:noProof/>
        </w:rPr>
        <w:t>Site User</w:t>
      </w:r>
      <w:r>
        <w:rPr>
          <w:noProof/>
        </w:rPr>
        <w:tab/>
      </w:r>
      <w:r>
        <w:rPr>
          <w:noProof/>
        </w:rPr>
        <w:fldChar w:fldCharType="begin"/>
      </w:r>
      <w:r>
        <w:rPr>
          <w:noProof/>
        </w:rPr>
        <w:instrText xml:space="preserve"> PAGEREF _Toc383570160 \h </w:instrText>
      </w:r>
      <w:r>
        <w:rPr>
          <w:noProof/>
        </w:rPr>
      </w:r>
      <w:r>
        <w:rPr>
          <w:noProof/>
        </w:rPr>
        <w:fldChar w:fldCharType="separate"/>
      </w:r>
      <w:r>
        <w:rPr>
          <w:noProof/>
        </w:rPr>
        <w:t>13</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3.3.2.</w:t>
      </w:r>
      <w:r>
        <w:rPr>
          <w:rFonts w:asciiTheme="minorHAnsi" w:eastAsiaTheme="minorEastAsia" w:hAnsiTheme="minorHAnsi" w:cstheme="minorBidi"/>
          <w:i w:val="0"/>
          <w:noProof/>
          <w:kern w:val="0"/>
          <w:sz w:val="22"/>
          <w:szCs w:val="22"/>
        </w:rPr>
        <w:tab/>
      </w:r>
      <w:r>
        <w:rPr>
          <w:noProof/>
        </w:rPr>
        <w:t>Learning Object</w:t>
      </w:r>
      <w:r>
        <w:rPr>
          <w:noProof/>
        </w:rPr>
        <w:tab/>
      </w:r>
      <w:r>
        <w:rPr>
          <w:noProof/>
        </w:rPr>
        <w:fldChar w:fldCharType="begin"/>
      </w:r>
      <w:r>
        <w:rPr>
          <w:noProof/>
        </w:rPr>
        <w:instrText xml:space="preserve"> PAGEREF _Toc383570161 \h </w:instrText>
      </w:r>
      <w:r>
        <w:rPr>
          <w:noProof/>
        </w:rPr>
      </w:r>
      <w:r>
        <w:rPr>
          <w:noProof/>
        </w:rPr>
        <w:fldChar w:fldCharType="separate"/>
      </w:r>
      <w:r>
        <w:rPr>
          <w:noProof/>
        </w:rPr>
        <w:t>13</w:t>
      </w:r>
      <w:r>
        <w:rPr>
          <w:noProof/>
        </w:rPr>
        <w:fldChar w:fldCharType="end"/>
      </w:r>
    </w:p>
    <w:p w:rsidR="00A80DE8" w:rsidRDefault="00A80DE8">
      <w:pPr>
        <w:pStyle w:val="TOC1"/>
        <w:tabs>
          <w:tab w:val="left" w:pos="566"/>
        </w:tabs>
        <w:rPr>
          <w:rFonts w:asciiTheme="minorHAnsi" w:eastAsiaTheme="minorEastAsia" w:hAnsiTheme="minorHAnsi" w:cstheme="minorBidi"/>
          <w:b w:val="0"/>
          <w:noProof/>
          <w:kern w:val="0"/>
          <w:sz w:val="22"/>
          <w:szCs w:val="22"/>
        </w:rPr>
      </w:pPr>
      <w:r>
        <w:rPr>
          <w:noProof/>
        </w:rPr>
        <w:t>4.</w:t>
      </w:r>
      <w:r>
        <w:rPr>
          <w:rFonts w:asciiTheme="minorHAnsi" w:eastAsiaTheme="minorEastAsia" w:hAnsiTheme="minorHAnsi" w:cstheme="minorBidi"/>
          <w:b w:val="0"/>
          <w:noProof/>
          <w:kern w:val="0"/>
          <w:sz w:val="22"/>
          <w:szCs w:val="22"/>
        </w:rPr>
        <w:tab/>
      </w:r>
      <w:r>
        <w:rPr>
          <w:noProof/>
        </w:rPr>
        <w:t>Dependency Description</w:t>
      </w:r>
      <w:r>
        <w:rPr>
          <w:noProof/>
        </w:rPr>
        <w:tab/>
      </w:r>
      <w:r>
        <w:rPr>
          <w:noProof/>
        </w:rPr>
        <w:fldChar w:fldCharType="begin"/>
      </w:r>
      <w:r>
        <w:rPr>
          <w:noProof/>
        </w:rPr>
        <w:instrText xml:space="preserve"> PAGEREF _Toc383570162 \h </w:instrText>
      </w:r>
      <w:r>
        <w:rPr>
          <w:noProof/>
        </w:rPr>
      </w:r>
      <w:r>
        <w:rPr>
          <w:noProof/>
        </w:rPr>
        <w:fldChar w:fldCharType="separate"/>
      </w:r>
      <w:r>
        <w:rPr>
          <w:noProof/>
        </w:rPr>
        <w:t>14</w:t>
      </w:r>
      <w:r>
        <w:rPr>
          <w:noProof/>
        </w:rPr>
        <w:fldChar w:fldCharType="end"/>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4.1.</w:t>
      </w:r>
      <w:r>
        <w:rPr>
          <w:rFonts w:asciiTheme="minorHAnsi" w:eastAsiaTheme="minorEastAsia" w:hAnsiTheme="minorHAnsi" w:cstheme="minorBidi"/>
          <w:noProof/>
          <w:kern w:val="0"/>
          <w:sz w:val="22"/>
          <w:szCs w:val="22"/>
        </w:rPr>
        <w:tab/>
      </w:r>
      <w:r>
        <w:rPr>
          <w:noProof/>
        </w:rPr>
        <w:t>Inter-module Dependencies</w:t>
      </w:r>
      <w:r>
        <w:rPr>
          <w:noProof/>
        </w:rPr>
        <w:tab/>
      </w:r>
      <w:r>
        <w:rPr>
          <w:noProof/>
        </w:rPr>
        <w:fldChar w:fldCharType="begin"/>
      </w:r>
      <w:r>
        <w:rPr>
          <w:noProof/>
        </w:rPr>
        <w:instrText xml:space="preserve"> PAGEREF _Toc383570163 \h </w:instrText>
      </w:r>
      <w:r>
        <w:rPr>
          <w:noProof/>
        </w:rPr>
      </w:r>
      <w:r>
        <w:rPr>
          <w:noProof/>
        </w:rPr>
        <w:fldChar w:fldCharType="separate"/>
      </w:r>
      <w:r>
        <w:rPr>
          <w:noProof/>
        </w:rPr>
        <w:t>14</w:t>
      </w:r>
      <w:r>
        <w:rPr>
          <w:noProof/>
        </w:rPr>
        <w:fldChar w:fldCharType="end"/>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4.2.</w:t>
      </w:r>
      <w:r>
        <w:rPr>
          <w:rFonts w:asciiTheme="minorHAnsi" w:eastAsiaTheme="minorEastAsia" w:hAnsiTheme="minorHAnsi" w:cstheme="minorBidi"/>
          <w:noProof/>
          <w:kern w:val="0"/>
          <w:sz w:val="22"/>
          <w:szCs w:val="22"/>
        </w:rPr>
        <w:tab/>
      </w:r>
      <w:r>
        <w:rPr>
          <w:noProof/>
        </w:rPr>
        <w:t>Inter-process Dependencies</w:t>
      </w:r>
      <w:r>
        <w:rPr>
          <w:noProof/>
        </w:rPr>
        <w:tab/>
      </w:r>
      <w:r>
        <w:rPr>
          <w:noProof/>
        </w:rPr>
        <w:fldChar w:fldCharType="begin"/>
      </w:r>
      <w:r>
        <w:rPr>
          <w:noProof/>
        </w:rPr>
        <w:instrText xml:space="preserve"> PAGEREF _Toc383570164 \h </w:instrText>
      </w:r>
      <w:r>
        <w:rPr>
          <w:noProof/>
        </w:rPr>
      </w:r>
      <w:r>
        <w:rPr>
          <w:noProof/>
        </w:rPr>
        <w:fldChar w:fldCharType="separate"/>
      </w:r>
      <w:r>
        <w:rPr>
          <w:noProof/>
        </w:rPr>
        <w:t>14</w:t>
      </w:r>
      <w:r>
        <w:rPr>
          <w:noProof/>
        </w:rPr>
        <w:fldChar w:fldCharType="end"/>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4.3.</w:t>
      </w:r>
      <w:r>
        <w:rPr>
          <w:rFonts w:asciiTheme="minorHAnsi" w:eastAsiaTheme="minorEastAsia" w:hAnsiTheme="minorHAnsi" w:cstheme="minorBidi"/>
          <w:noProof/>
          <w:kern w:val="0"/>
          <w:sz w:val="22"/>
          <w:szCs w:val="22"/>
        </w:rPr>
        <w:tab/>
      </w:r>
      <w:r>
        <w:rPr>
          <w:noProof/>
        </w:rPr>
        <w:t>Data Dependencies</w:t>
      </w:r>
      <w:r>
        <w:rPr>
          <w:noProof/>
        </w:rPr>
        <w:tab/>
      </w:r>
      <w:r>
        <w:rPr>
          <w:noProof/>
        </w:rPr>
        <w:fldChar w:fldCharType="begin"/>
      </w:r>
      <w:r>
        <w:rPr>
          <w:noProof/>
        </w:rPr>
        <w:instrText xml:space="preserve"> PAGEREF _Toc383570165 \h </w:instrText>
      </w:r>
      <w:r>
        <w:rPr>
          <w:noProof/>
        </w:rPr>
      </w:r>
      <w:r>
        <w:rPr>
          <w:noProof/>
        </w:rPr>
        <w:fldChar w:fldCharType="separate"/>
      </w:r>
      <w:r>
        <w:rPr>
          <w:noProof/>
        </w:rPr>
        <w:t>14</w:t>
      </w:r>
      <w:r>
        <w:rPr>
          <w:noProof/>
        </w:rPr>
        <w:fldChar w:fldCharType="end"/>
      </w:r>
    </w:p>
    <w:p w:rsidR="00A80DE8" w:rsidRDefault="00A80DE8">
      <w:pPr>
        <w:pStyle w:val="TOC1"/>
        <w:tabs>
          <w:tab w:val="left" w:pos="566"/>
        </w:tabs>
        <w:rPr>
          <w:rFonts w:asciiTheme="minorHAnsi" w:eastAsiaTheme="minorEastAsia" w:hAnsiTheme="minorHAnsi" w:cstheme="minorBidi"/>
          <w:b w:val="0"/>
          <w:noProof/>
          <w:kern w:val="0"/>
          <w:sz w:val="22"/>
          <w:szCs w:val="22"/>
        </w:rPr>
      </w:pPr>
      <w:r>
        <w:rPr>
          <w:noProof/>
        </w:rPr>
        <w:t>5.</w:t>
      </w:r>
      <w:r>
        <w:rPr>
          <w:rFonts w:asciiTheme="minorHAnsi" w:eastAsiaTheme="minorEastAsia" w:hAnsiTheme="minorHAnsi" w:cstheme="minorBidi"/>
          <w:b w:val="0"/>
          <w:noProof/>
          <w:kern w:val="0"/>
          <w:sz w:val="22"/>
          <w:szCs w:val="22"/>
        </w:rPr>
        <w:tab/>
      </w:r>
      <w:r>
        <w:rPr>
          <w:noProof/>
        </w:rPr>
        <w:t>Interface Description</w:t>
      </w:r>
      <w:r>
        <w:rPr>
          <w:noProof/>
        </w:rPr>
        <w:tab/>
      </w:r>
      <w:r>
        <w:rPr>
          <w:noProof/>
        </w:rPr>
        <w:fldChar w:fldCharType="begin"/>
      </w:r>
      <w:r>
        <w:rPr>
          <w:noProof/>
        </w:rPr>
        <w:instrText xml:space="preserve"> PAGEREF _Toc383570166 \h </w:instrText>
      </w:r>
      <w:r>
        <w:rPr>
          <w:noProof/>
        </w:rPr>
      </w:r>
      <w:r>
        <w:rPr>
          <w:noProof/>
        </w:rPr>
        <w:fldChar w:fldCharType="separate"/>
      </w:r>
      <w:r>
        <w:rPr>
          <w:noProof/>
        </w:rPr>
        <w:t>15</w:t>
      </w:r>
      <w:r>
        <w:rPr>
          <w:noProof/>
        </w:rPr>
        <w:fldChar w:fldCharType="end"/>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5.1.</w:t>
      </w:r>
      <w:r>
        <w:rPr>
          <w:rFonts w:asciiTheme="minorHAnsi" w:eastAsiaTheme="minorEastAsia" w:hAnsiTheme="minorHAnsi" w:cstheme="minorBidi"/>
          <w:noProof/>
          <w:kern w:val="0"/>
          <w:sz w:val="22"/>
          <w:szCs w:val="22"/>
        </w:rPr>
        <w:tab/>
      </w:r>
      <w:r>
        <w:rPr>
          <w:noProof/>
        </w:rPr>
        <w:t>Module Interface</w:t>
      </w:r>
      <w:r>
        <w:rPr>
          <w:noProof/>
        </w:rPr>
        <w:tab/>
      </w:r>
      <w:r>
        <w:rPr>
          <w:noProof/>
        </w:rPr>
        <w:fldChar w:fldCharType="begin"/>
      </w:r>
      <w:r>
        <w:rPr>
          <w:noProof/>
        </w:rPr>
        <w:instrText xml:space="preserve"> PAGEREF _Toc383570167 \h </w:instrText>
      </w:r>
      <w:r>
        <w:rPr>
          <w:noProof/>
        </w:rPr>
      </w:r>
      <w:r>
        <w:rPr>
          <w:noProof/>
        </w:rPr>
        <w:fldChar w:fldCharType="separate"/>
      </w:r>
      <w:r>
        <w:rPr>
          <w:noProof/>
        </w:rPr>
        <w:t>15</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5.1.1.</w:t>
      </w:r>
      <w:r>
        <w:rPr>
          <w:rFonts w:asciiTheme="minorHAnsi" w:eastAsiaTheme="minorEastAsia" w:hAnsiTheme="minorHAnsi" w:cstheme="minorBidi"/>
          <w:i w:val="0"/>
          <w:noProof/>
          <w:kern w:val="0"/>
          <w:sz w:val="22"/>
          <w:szCs w:val="22"/>
        </w:rPr>
        <w:tab/>
      </w:r>
      <w:r>
        <w:rPr>
          <w:noProof/>
        </w:rPr>
        <w:t>Homepage/Login Module</w:t>
      </w:r>
      <w:r>
        <w:rPr>
          <w:noProof/>
        </w:rPr>
        <w:tab/>
      </w:r>
      <w:r>
        <w:rPr>
          <w:noProof/>
        </w:rPr>
        <w:fldChar w:fldCharType="begin"/>
      </w:r>
      <w:r>
        <w:rPr>
          <w:noProof/>
        </w:rPr>
        <w:instrText xml:space="preserve"> PAGEREF _Toc383570168 \h </w:instrText>
      </w:r>
      <w:r>
        <w:rPr>
          <w:noProof/>
        </w:rPr>
      </w:r>
      <w:r>
        <w:rPr>
          <w:noProof/>
        </w:rPr>
        <w:fldChar w:fldCharType="separate"/>
      </w:r>
      <w:r>
        <w:rPr>
          <w:noProof/>
        </w:rPr>
        <w:t>15</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5.1.2.</w:t>
      </w:r>
      <w:r>
        <w:rPr>
          <w:rFonts w:asciiTheme="minorHAnsi" w:eastAsiaTheme="minorEastAsia" w:hAnsiTheme="minorHAnsi" w:cstheme="minorBidi"/>
          <w:i w:val="0"/>
          <w:noProof/>
          <w:kern w:val="0"/>
          <w:sz w:val="22"/>
          <w:szCs w:val="22"/>
        </w:rPr>
        <w:tab/>
      </w:r>
      <w:r>
        <w:rPr>
          <w:noProof/>
        </w:rPr>
        <w:t>Admin Panel Module</w:t>
      </w:r>
      <w:r>
        <w:rPr>
          <w:noProof/>
        </w:rPr>
        <w:tab/>
      </w:r>
      <w:r>
        <w:rPr>
          <w:noProof/>
        </w:rPr>
        <w:fldChar w:fldCharType="begin"/>
      </w:r>
      <w:r>
        <w:rPr>
          <w:noProof/>
        </w:rPr>
        <w:instrText xml:space="preserve"> PAGEREF _Toc383570169 \h </w:instrText>
      </w:r>
      <w:r>
        <w:rPr>
          <w:noProof/>
        </w:rPr>
      </w:r>
      <w:r>
        <w:rPr>
          <w:noProof/>
        </w:rPr>
        <w:fldChar w:fldCharType="separate"/>
      </w:r>
      <w:r>
        <w:rPr>
          <w:noProof/>
        </w:rPr>
        <w:t>15</w:t>
      </w:r>
      <w:r>
        <w:rPr>
          <w:noProof/>
        </w:rPr>
        <w:fldChar w:fldCharType="end"/>
      </w:r>
    </w:p>
    <w:p w:rsidR="00A80DE8" w:rsidRDefault="00A80DE8">
      <w:pPr>
        <w:pStyle w:val="TOC3"/>
        <w:rPr>
          <w:rFonts w:asciiTheme="minorHAnsi" w:eastAsiaTheme="minorEastAsia" w:hAnsiTheme="minorHAnsi" w:cstheme="minorBidi"/>
          <w:i w:val="0"/>
          <w:noProof/>
          <w:kern w:val="0"/>
          <w:sz w:val="22"/>
          <w:szCs w:val="22"/>
        </w:rPr>
      </w:pPr>
      <w:r>
        <w:rPr>
          <w:noProof/>
        </w:rPr>
        <w:t>5.1.3 Developer Panel Module</w:t>
      </w:r>
      <w:r>
        <w:rPr>
          <w:noProof/>
        </w:rPr>
        <w:tab/>
      </w:r>
      <w:r>
        <w:rPr>
          <w:noProof/>
        </w:rPr>
        <w:fldChar w:fldCharType="begin"/>
      </w:r>
      <w:r>
        <w:rPr>
          <w:noProof/>
        </w:rPr>
        <w:instrText xml:space="preserve"> PAGEREF _Toc383570170 \h </w:instrText>
      </w:r>
      <w:r>
        <w:rPr>
          <w:noProof/>
        </w:rPr>
      </w:r>
      <w:r>
        <w:rPr>
          <w:noProof/>
        </w:rPr>
        <w:fldChar w:fldCharType="separate"/>
      </w:r>
      <w:r>
        <w:rPr>
          <w:noProof/>
        </w:rPr>
        <w:t>16</w:t>
      </w:r>
      <w:r>
        <w:rPr>
          <w:noProof/>
        </w:rPr>
        <w:fldChar w:fldCharType="end"/>
      </w:r>
    </w:p>
    <w:p w:rsidR="00A80DE8" w:rsidRDefault="00A80DE8">
      <w:pPr>
        <w:pStyle w:val="TOC3"/>
        <w:rPr>
          <w:rFonts w:asciiTheme="minorHAnsi" w:eastAsiaTheme="minorEastAsia" w:hAnsiTheme="minorHAnsi" w:cstheme="minorBidi"/>
          <w:i w:val="0"/>
          <w:noProof/>
          <w:kern w:val="0"/>
          <w:sz w:val="22"/>
          <w:szCs w:val="22"/>
        </w:rPr>
      </w:pPr>
      <w:r>
        <w:rPr>
          <w:noProof/>
        </w:rPr>
        <w:t>5.1.4 Reviewer Panel Module</w:t>
      </w:r>
      <w:r>
        <w:rPr>
          <w:noProof/>
        </w:rPr>
        <w:tab/>
      </w:r>
      <w:r>
        <w:rPr>
          <w:noProof/>
        </w:rPr>
        <w:fldChar w:fldCharType="begin"/>
      </w:r>
      <w:r>
        <w:rPr>
          <w:noProof/>
        </w:rPr>
        <w:instrText xml:space="preserve"> PAGEREF _Toc383570171 \h </w:instrText>
      </w:r>
      <w:r>
        <w:rPr>
          <w:noProof/>
        </w:rPr>
      </w:r>
      <w:r>
        <w:rPr>
          <w:noProof/>
        </w:rPr>
        <w:fldChar w:fldCharType="separate"/>
      </w:r>
      <w:r>
        <w:rPr>
          <w:noProof/>
        </w:rPr>
        <w:t>16</w:t>
      </w:r>
      <w:r>
        <w:rPr>
          <w:noProof/>
        </w:rPr>
        <w:fldChar w:fldCharType="end"/>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5.2.</w:t>
      </w:r>
      <w:r>
        <w:rPr>
          <w:rFonts w:asciiTheme="minorHAnsi" w:eastAsiaTheme="minorEastAsia" w:hAnsiTheme="minorHAnsi" w:cstheme="minorBidi"/>
          <w:noProof/>
          <w:kern w:val="0"/>
          <w:sz w:val="22"/>
          <w:szCs w:val="22"/>
        </w:rPr>
        <w:tab/>
      </w:r>
      <w:r>
        <w:rPr>
          <w:noProof/>
        </w:rPr>
        <w:t>Process Interface</w:t>
      </w:r>
      <w:r>
        <w:rPr>
          <w:noProof/>
        </w:rPr>
        <w:tab/>
      </w:r>
      <w:r>
        <w:rPr>
          <w:noProof/>
        </w:rPr>
        <w:fldChar w:fldCharType="begin"/>
      </w:r>
      <w:r>
        <w:rPr>
          <w:noProof/>
        </w:rPr>
        <w:instrText xml:space="preserve"> PAGEREF _Toc383570172 \h </w:instrText>
      </w:r>
      <w:r>
        <w:rPr>
          <w:noProof/>
        </w:rPr>
      </w:r>
      <w:r>
        <w:rPr>
          <w:noProof/>
        </w:rPr>
        <w:fldChar w:fldCharType="separate"/>
      </w:r>
      <w:r>
        <w:rPr>
          <w:noProof/>
        </w:rPr>
        <w:t>17</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5.2.1.</w:t>
      </w:r>
      <w:r>
        <w:rPr>
          <w:rFonts w:asciiTheme="minorHAnsi" w:eastAsiaTheme="minorEastAsia" w:hAnsiTheme="minorHAnsi" w:cstheme="minorBidi"/>
          <w:i w:val="0"/>
          <w:noProof/>
          <w:kern w:val="0"/>
          <w:sz w:val="22"/>
          <w:szCs w:val="22"/>
        </w:rPr>
        <w:tab/>
      </w:r>
      <w:r>
        <w:rPr>
          <w:noProof/>
        </w:rPr>
        <w:t>Home Page</w:t>
      </w:r>
      <w:r>
        <w:rPr>
          <w:noProof/>
        </w:rPr>
        <w:tab/>
      </w:r>
      <w:r>
        <w:rPr>
          <w:noProof/>
        </w:rPr>
        <w:fldChar w:fldCharType="begin"/>
      </w:r>
      <w:r>
        <w:rPr>
          <w:noProof/>
        </w:rPr>
        <w:instrText xml:space="preserve"> PAGEREF _Toc383570173 \h </w:instrText>
      </w:r>
      <w:r>
        <w:rPr>
          <w:noProof/>
        </w:rPr>
      </w:r>
      <w:r>
        <w:rPr>
          <w:noProof/>
        </w:rPr>
        <w:fldChar w:fldCharType="separate"/>
      </w:r>
      <w:r>
        <w:rPr>
          <w:noProof/>
        </w:rPr>
        <w:t>17</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5.2.2.</w:t>
      </w:r>
      <w:r>
        <w:rPr>
          <w:rFonts w:asciiTheme="minorHAnsi" w:eastAsiaTheme="minorEastAsia" w:hAnsiTheme="minorHAnsi" w:cstheme="minorBidi"/>
          <w:i w:val="0"/>
          <w:noProof/>
          <w:kern w:val="0"/>
          <w:sz w:val="22"/>
          <w:szCs w:val="22"/>
        </w:rPr>
        <w:tab/>
      </w:r>
      <w:r>
        <w:rPr>
          <w:noProof/>
        </w:rPr>
        <w:t>Sign Up Pop-up</w:t>
      </w:r>
      <w:r>
        <w:rPr>
          <w:noProof/>
        </w:rPr>
        <w:tab/>
      </w:r>
      <w:r>
        <w:rPr>
          <w:noProof/>
        </w:rPr>
        <w:fldChar w:fldCharType="begin"/>
      </w:r>
      <w:r>
        <w:rPr>
          <w:noProof/>
        </w:rPr>
        <w:instrText xml:space="preserve"> PAGEREF _Toc383570174 \h </w:instrText>
      </w:r>
      <w:r>
        <w:rPr>
          <w:noProof/>
        </w:rPr>
      </w:r>
      <w:r>
        <w:rPr>
          <w:noProof/>
        </w:rPr>
        <w:fldChar w:fldCharType="separate"/>
      </w:r>
      <w:r>
        <w:rPr>
          <w:noProof/>
        </w:rPr>
        <w:t>18</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5.2.3.</w:t>
      </w:r>
      <w:r>
        <w:rPr>
          <w:rFonts w:asciiTheme="minorHAnsi" w:eastAsiaTheme="minorEastAsia" w:hAnsiTheme="minorHAnsi" w:cstheme="minorBidi"/>
          <w:i w:val="0"/>
          <w:noProof/>
          <w:kern w:val="0"/>
          <w:sz w:val="22"/>
          <w:szCs w:val="22"/>
        </w:rPr>
        <w:tab/>
      </w:r>
      <w:r>
        <w:rPr>
          <w:noProof/>
        </w:rPr>
        <w:t>Login Pop-up</w:t>
      </w:r>
      <w:r>
        <w:rPr>
          <w:noProof/>
        </w:rPr>
        <w:tab/>
      </w:r>
      <w:r>
        <w:rPr>
          <w:noProof/>
        </w:rPr>
        <w:fldChar w:fldCharType="begin"/>
      </w:r>
      <w:r>
        <w:rPr>
          <w:noProof/>
        </w:rPr>
        <w:instrText xml:space="preserve"> PAGEREF _Toc383570175 \h </w:instrText>
      </w:r>
      <w:r>
        <w:rPr>
          <w:noProof/>
        </w:rPr>
      </w:r>
      <w:r>
        <w:rPr>
          <w:noProof/>
        </w:rPr>
        <w:fldChar w:fldCharType="separate"/>
      </w:r>
      <w:r>
        <w:rPr>
          <w:noProof/>
        </w:rPr>
        <w:t>18</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5.2.4.</w:t>
      </w:r>
      <w:r>
        <w:rPr>
          <w:rFonts w:asciiTheme="minorHAnsi" w:eastAsiaTheme="minorEastAsia" w:hAnsiTheme="minorHAnsi" w:cstheme="minorBidi"/>
          <w:i w:val="0"/>
          <w:noProof/>
          <w:kern w:val="0"/>
          <w:sz w:val="22"/>
          <w:szCs w:val="22"/>
        </w:rPr>
        <w:tab/>
      </w:r>
      <w:r>
        <w:rPr>
          <w:noProof/>
        </w:rPr>
        <w:t>Main View Page for Developer</w:t>
      </w:r>
      <w:r>
        <w:rPr>
          <w:noProof/>
        </w:rPr>
        <w:tab/>
      </w:r>
      <w:r>
        <w:rPr>
          <w:noProof/>
        </w:rPr>
        <w:fldChar w:fldCharType="begin"/>
      </w:r>
      <w:r>
        <w:rPr>
          <w:noProof/>
        </w:rPr>
        <w:instrText xml:space="preserve"> PAGEREF _Toc383570176 \h </w:instrText>
      </w:r>
      <w:r>
        <w:rPr>
          <w:noProof/>
        </w:rPr>
      </w:r>
      <w:r>
        <w:rPr>
          <w:noProof/>
        </w:rPr>
        <w:fldChar w:fldCharType="separate"/>
      </w:r>
      <w:r>
        <w:rPr>
          <w:noProof/>
        </w:rPr>
        <w:t>19</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5.2.5.</w:t>
      </w:r>
      <w:r>
        <w:rPr>
          <w:rFonts w:asciiTheme="minorHAnsi" w:eastAsiaTheme="minorEastAsia" w:hAnsiTheme="minorHAnsi" w:cstheme="minorBidi"/>
          <w:i w:val="0"/>
          <w:noProof/>
          <w:kern w:val="0"/>
          <w:sz w:val="22"/>
          <w:szCs w:val="22"/>
        </w:rPr>
        <w:tab/>
      </w:r>
      <w:r>
        <w:rPr>
          <w:noProof/>
        </w:rPr>
        <w:t>File Action Pop-up for Developer</w:t>
      </w:r>
      <w:r>
        <w:rPr>
          <w:noProof/>
        </w:rPr>
        <w:tab/>
      </w:r>
      <w:r>
        <w:rPr>
          <w:noProof/>
        </w:rPr>
        <w:fldChar w:fldCharType="begin"/>
      </w:r>
      <w:r>
        <w:rPr>
          <w:noProof/>
        </w:rPr>
        <w:instrText xml:space="preserve"> PAGEREF _Toc383570177 \h </w:instrText>
      </w:r>
      <w:r>
        <w:rPr>
          <w:noProof/>
        </w:rPr>
      </w:r>
      <w:r>
        <w:rPr>
          <w:noProof/>
        </w:rPr>
        <w:fldChar w:fldCharType="separate"/>
      </w:r>
      <w:r>
        <w:rPr>
          <w:noProof/>
        </w:rPr>
        <w:t>19</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5.2.6.</w:t>
      </w:r>
      <w:r>
        <w:rPr>
          <w:rFonts w:asciiTheme="minorHAnsi" w:eastAsiaTheme="minorEastAsia" w:hAnsiTheme="minorHAnsi" w:cstheme="minorBidi"/>
          <w:i w:val="0"/>
          <w:noProof/>
          <w:kern w:val="0"/>
          <w:sz w:val="22"/>
          <w:szCs w:val="22"/>
        </w:rPr>
        <w:tab/>
      </w:r>
      <w:r>
        <w:rPr>
          <w:noProof/>
        </w:rPr>
        <w:t>Main View Page for Reviewer</w:t>
      </w:r>
      <w:r>
        <w:rPr>
          <w:noProof/>
        </w:rPr>
        <w:tab/>
      </w:r>
      <w:r>
        <w:rPr>
          <w:noProof/>
        </w:rPr>
        <w:fldChar w:fldCharType="begin"/>
      </w:r>
      <w:r>
        <w:rPr>
          <w:noProof/>
        </w:rPr>
        <w:instrText xml:space="preserve"> PAGEREF _Toc383570178 \h </w:instrText>
      </w:r>
      <w:r>
        <w:rPr>
          <w:noProof/>
        </w:rPr>
      </w:r>
      <w:r>
        <w:rPr>
          <w:noProof/>
        </w:rPr>
        <w:fldChar w:fldCharType="separate"/>
      </w:r>
      <w:r>
        <w:rPr>
          <w:noProof/>
        </w:rPr>
        <w:t>20</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5.2.7.</w:t>
      </w:r>
      <w:r>
        <w:rPr>
          <w:rFonts w:asciiTheme="minorHAnsi" w:eastAsiaTheme="minorEastAsia" w:hAnsiTheme="minorHAnsi" w:cstheme="minorBidi"/>
          <w:i w:val="0"/>
          <w:noProof/>
          <w:kern w:val="0"/>
          <w:sz w:val="22"/>
          <w:szCs w:val="22"/>
        </w:rPr>
        <w:tab/>
      </w:r>
      <w:r>
        <w:rPr>
          <w:noProof/>
        </w:rPr>
        <w:t>Download Page for Reviewer</w:t>
      </w:r>
      <w:r>
        <w:rPr>
          <w:noProof/>
        </w:rPr>
        <w:tab/>
      </w:r>
      <w:r>
        <w:rPr>
          <w:noProof/>
        </w:rPr>
        <w:fldChar w:fldCharType="begin"/>
      </w:r>
      <w:r>
        <w:rPr>
          <w:noProof/>
        </w:rPr>
        <w:instrText xml:space="preserve"> PAGEREF _Toc383570179 \h </w:instrText>
      </w:r>
      <w:r>
        <w:rPr>
          <w:noProof/>
        </w:rPr>
      </w:r>
      <w:r>
        <w:rPr>
          <w:noProof/>
        </w:rPr>
        <w:fldChar w:fldCharType="separate"/>
      </w:r>
      <w:r>
        <w:rPr>
          <w:noProof/>
        </w:rPr>
        <w:t>20</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5.2.8.</w:t>
      </w:r>
      <w:r>
        <w:rPr>
          <w:rFonts w:asciiTheme="minorHAnsi" w:eastAsiaTheme="minorEastAsia" w:hAnsiTheme="minorHAnsi" w:cstheme="minorBidi"/>
          <w:i w:val="0"/>
          <w:noProof/>
          <w:kern w:val="0"/>
          <w:sz w:val="22"/>
          <w:szCs w:val="22"/>
        </w:rPr>
        <w:tab/>
      </w:r>
      <w:r>
        <w:rPr>
          <w:noProof/>
        </w:rPr>
        <w:t>Review Later List for Reviewer (After Download)</w:t>
      </w:r>
      <w:r>
        <w:rPr>
          <w:noProof/>
        </w:rPr>
        <w:tab/>
      </w:r>
      <w:r>
        <w:rPr>
          <w:noProof/>
        </w:rPr>
        <w:fldChar w:fldCharType="begin"/>
      </w:r>
      <w:r>
        <w:rPr>
          <w:noProof/>
        </w:rPr>
        <w:instrText xml:space="preserve"> PAGEREF _Toc383570180 \h </w:instrText>
      </w:r>
      <w:r>
        <w:rPr>
          <w:noProof/>
        </w:rPr>
      </w:r>
      <w:r>
        <w:rPr>
          <w:noProof/>
        </w:rPr>
        <w:fldChar w:fldCharType="separate"/>
      </w:r>
      <w:r>
        <w:rPr>
          <w:noProof/>
        </w:rPr>
        <w:t>21</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5.2.9.</w:t>
      </w:r>
      <w:r>
        <w:rPr>
          <w:rFonts w:asciiTheme="minorHAnsi" w:eastAsiaTheme="minorEastAsia" w:hAnsiTheme="minorHAnsi" w:cstheme="minorBidi"/>
          <w:i w:val="0"/>
          <w:noProof/>
          <w:kern w:val="0"/>
          <w:sz w:val="22"/>
          <w:szCs w:val="22"/>
        </w:rPr>
        <w:tab/>
      </w:r>
      <w:r>
        <w:rPr>
          <w:noProof/>
        </w:rPr>
        <w:t>Review Option for Reviewer (After Download)</w:t>
      </w:r>
      <w:r>
        <w:rPr>
          <w:noProof/>
        </w:rPr>
        <w:tab/>
      </w:r>
      <w:r>
        <w:rPr>
          <w:noProof/>
        </w:rPr>
        <w:fldChar w:fldCharType="begin"/>
      </w:r>
      <w:r>
        <w:rPr>
          <w:noProof/>
        </w:rPr>
        <w:instrText xml:space="preserve"> PAGEREF _Toc383570181 \h </w:instrText>
      </w:r>
      <w:r>
        <w:rPr>
          <w:noProof/>
        </w:rPr>
      </w:r>
      <w:r>
        <w:rPr>
          <w:noProof/>
        </w:rPr>
        <w:fldChar w:fldCharType="separate"/>
      </w:r>
      <w:r>
        <w:rPr>
          <w:noProof/>
        </w:rPr>
        <w:t>21</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5.2.10.</w:t>
      </w:r>
      <w:r>
        <w:rPr>
          <w:rFonts w:asciiTheme="minorHAnsi" w:eastAsiaTheme="minorEastAsia" w:hAnsiTheme="minorHAnsi" w:cstheme="minorBidi"/>
          <w:i w:val="0"/>
          <w:noProof/>
          <w:kern w:val="0"/>
          <w:sz w:val="22"/>
          <w:szCs w:val="22"/>
        </w:rPr>
        <w:tab/>
      </w:r>
      <w:r>
        <w:rPr>
          <w:noProof/>
        </w:rPr>
        <w:t>Review Page (Only for Reviewer)</w:t>
      </w:r>
      <w:r>
        <w:rPr>
          <w:noProof/>
        </w:rPr>
        <w:tab/>
      </w:r>
      <w:r>
        <w:rPr>
          <w:noProof/>
        </w:rPr>
        <w:fldChar w:fldCharType="begin"/>
      </w:r>
      <w:r>
        <w:rPr>
          <w:noProof/>
        </w:rPr>
        <w:instrText xml:space="preserve"> PAGEREF _Toc383570182 \h </w:instrText>
      </w:r>
      <w:r>
        <w:rPr>
          <w:noProof/>
        </w:rPr>
      </w:r>
      <w:r>
        <w:rPr>
          <w:noProof/>
        </w:rPr>
        <w:fldChar w:fldCharType="separate"/>
      </w:r>
      <w:r>
        <w:rPr>
          <w:noProof/>
        </w:rPr>
        <w:t>22</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5.2.11.</w:t>
      </w:r>
      <w:r>
        <w:rPr>
          <w:rFonts w:asciiTheme="minorHAnsi" w:eastAsiaTheme="minorEastAsia" w:hAnsiTheme="minorHAnsi" w:cstheme="minorBidi"/>
          <w:i w:val="0"/>
          <w:noProof/>
          <w:kern w:val="0"/>
          <w:sz w:val="22"/>
          <w:szCs w:val="22"/>
        </w:rPr>
        <w:tab/>
      </w:r>
      <w:r>
        <w:rPr>
          <w:noProof/>
        </w:rPr>
        <w:t>Advanced Search Page</w:t>
      </w:r>
      <w:r>
        <w:rPr>
          <w:noProof/>
        </w:rPr>
        <w:tab/>
      </w:r>
      <w:r>
        <w:rPr>
          <w:noProof/>
        </w:rPr>
        <w:fldChar w:fldCharType="begin"/>
      </w:r>
      <w:r>
        <w:rPr>
          <w:noProof/>
        </w:rPr>
        <w:instrText xml:space="preserve"> PAGEREF _Toc383570183 \h </w:instrText>
      </w:r>
      <w:r>
        <w:rPr>
          <w:noProof/>
        </w:rPr>
      </w:r>
      <w:r>
        <w:rPr>
          <w:noProof/>
        </w:rPr>
        <w:fldChar w:fldCharType="separate"/>
      </w:r>
      <w:r>
        <w:rPr>
          <w:noProof/>
        </w:rPr>
        <w:t>23</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5.2.12.</w:t>
      </w:r>
      <w:r>
        <w:rPr>
          <w:rFonts w:asciiTheme="minorHAnsi" w:eastAsiaTheme="minorEastAsia" w:hAnsiTheme="minorHAnsi" w:cstheme="minorBidi"/>
          <w:i w:val="0"/>
          <w:noProof/>
          <w:kern w:val="0"/>
          <w:sz w:val="22"/>
          <w:szCs w:val="22"/>
        </w:rPr>
        <w:tab/>
      </w:r>
      <w:r>
        <w:rPr>
          <w:noProof/>
        </w:rPr>
        <w:t>Upload Page (Only for Developer)</w:t>
      </w:r>
      <w:r>
        <w:rPr>
          <w:noProof/>
        </w:rPr>
        <w:tab/>
      </w:r>
      <w:r>
        <w:rPr>
          <w:noProof/>
        </w:rPr>
        <w:fldChar w:fldCharType="begin"/>
      </w:r>
      <w:r>
        <w:rPr>
          <w:noProof/>
        </w:rPr>
        <w:instrText xml:space="preserve"> PAGEREF _Toc383570184 \h </w:instrText>
      </w:r>
      <w:r>
        <w:rPr>
          <w:noProof/>
        </w:rPr>
      </w:r>
      <w:r>
        <w:rPr>
          <w:noProof/>
        </w:rPr>
        <w:fldChar w:fldCharType="separate"/>
      </w:r>
      <w:r>
        <w:rPr>
          <w:noProof/>
        </w:rPr>
        <w:t>24</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5.2.13.</w:t>
      </w:r>
      <w:r>
        <w:rPr>
          <w:rFonts w:asciiTheme="minorHAnsi" w:eastAsiaTheme="minorEastAsia" w:hAnsiTheme="minorHAnsi" w:cstheme="minorBidi"/>
          <w:i w:val="0"/>
          <w:noProof/>
          <w:kern w:val="0"/>
          <w:sz w:val="22"/>
          <w:szCs w:val="22"/>
        </w:rPr>
        <w:tab/>
      </w:r>
      <w:r>
        <w:rPr>
          <w:noProof/>
        </w:rPr>
        <w:t>Change Email Pop-up</w:t>
      </w:r>
      <w:r>
        <w:rPr>
          <w:noProof/>
        </w:rPr>
        <w:tab/>
      </w:r>
      <w:r>
        <w:rPr>
          <w:noProof/>
        </w:rPr>
        <w:fldChar w:fldCharType="begin"/>
      </w:r>
      <w:r>
        <w:rPr>
          <w:noProof/>
        </w:rPr>
        <w:instrText xml:space="preserve"> PAGEREF _Toc383570185 \h </w:instrText>
      </w:r>
      <w:r>
        <w:rPr>
          <w:noProof/>
        </w:rPr>
      </w:r>
      <w:r>
        <w:rPr>
          <w:noProof/>
        </w:rPr>
        <w:fldChar w:fldCharType="separate"/>
      </w:r>
      <w:r>
        <w:rPr>
          <w:noProof/>
        </w:rPr>
        <w:t>24</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5.2.14.</w:t>
      </w:r>
      <w:r>
        <w:rPr>
          <w:rFonts w:asciiTheme="minorHAnsi" w:eastAsiaTheme="minorEastAsia" w:hAnsiTheme="minorHAnsi" w:cstheme="minorBidi"/>
          <w:i w:val="0"/>
          <w:noProof/>
          <w:kern w:val="0"/>
          <w:sz w:val="22"/>
          <w:szCs w:val="22"/>
        </w:rPr>
        <w:tab/>
      </w:r>
      <w:r>
        <w:rPr>
          <w:noProof/>
        </w:rPr>
        <w:t>Change Password Pop-up</w:t>
      </w:r>
      <w:r>
        <w:rPr>
          <w:noProof/>
        </w:rPr>
        <w:tab/>
      </w:r>
      <w:r>
        <w:rPr>
          <w:noProof/>
        </w:rPr>
        <w:fldChar w:fldCharType="begin"/>
      </w:r>
      <w:r>
        <w:rPr>
          <w:noProof/>
        </w:rPr>
        <w:instrText xml:space="preserve"> PAGEREF _Toc383570186 \h </w:instrText>
      </w:r>
      <w:r>
        <w:rPr>
          <w:noProof/>
        </w:rPr>
      </w:r>
      <w:r>
        <w:rPr>
          <w:noProof/>
        </w:rPr>
        <w:fldChar w:fldCharType="separate"/>
      </w:r>
      <w:r>
        <w:rPr>
          <w:noProof/>
        </w:rPr>
        <w:t>25</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5.2.15.</w:t>
      </w:r>
      <w:r>
        <w:rPr>
          <w:rFonts w:asciiTheme="minorHAnsi" w:eastAsiaTheme="minorEastAsia" w:hAnsiTheme="minorHAnsi" w:cstheme="minorBidi"/>
          <w:i w:val="0"/>
          <w:noProof/>
          <w:kern w:val="0"/>
          <w:sz w:val="22"/>
          <w:szCs w:val="22"/>
        </w:rPr>
        <w:tab/>
      </w:r>
      <w:r>
        <w:rPr>
          <w:noProof/>
        </w:rPr>
        <w:t>New Account Requests Tab for Admin</w:t>
      </w:r>
      <w:r>
        <w:rPr>
          <w:noProof/>
        </w:rPr>
        <w:tab/>
      </w:r>
      <w:r>
        <w:rPr>
          <w:noProof/>
        </w:rPr>
        <w:fldChar w:fldCharType="begin"/>
      </w:r>
      <w:r>
        <w:rPr>
          <w:noProof/>
        </w:rPr>
        <w:instrText xml:space="preserve"> PAGEREF _Toc383570187 \h </w:instrText>
      </w:r>
      <w:r>
        <w:rPr>
          <w:noProof/>
        </w:rPr>
      </w:r>
      <w:r>
        <w:rPr>
          <w:noProof/>
        </w:rPr>
        <w:fldChar w:fldCharType="separate"/>
      </w:r>
      <w:r>
        <w:rPr>
          <w:noProof/>
        </w:rPr>
        <w:t>25</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5.2.16.</w:t>
      </w:r>
      <w:r>
        <w:rPr>
          <w:rFonts w:asciiTheme="minorHAnsi" w:eastAsiaTheme="minorEastAsia" w:hAnsiTheme="minorHAnsi" w:cstheme="minorBidi"/>
          <w:i w:val="0"/>
          <w:noProof/>
          <w:kern w:val="0"/>
          <w:sz w:val="22"/>
          <w:szCs w:val="22"/>
        </w:rPr>
        <w:tab/>
      </w:r>
      <w:r>
        <w:rPr>
          <w:noProof/>
        </w:rPr>
        <w:t>User Action for New Account Requests Tab (Admin)</w:t>
      </w:r>
      <w:r>
        <w:rPr>
          <w:noProof/>
        </w:rPr>
        <w:tab/>
      </w:r>
      <w:r>
        <w:rPr>
          <w:noProof/>
        </w:rPr>
        <w:fldChar w:fldCharType="begin"/>
      </w:r>
      <w:r>
        <w:rPr>
          <w:noProof/>
        </w:rPr>
        <w:instrText xml:space="preserve"> PAGEREF _Toc383570188 \h </w:instrText>
      </w:r>
      <w:r>
        <w:rPr>
          <w:noProof/>
        </w:rPr>
      </w:r>
      <w:r>
        <w:rPr>
          <w:noProof/>
        </w:rPr>
        <w:fldChar w:fldCharType="separate"/>
      </w:r>
      <w:r>
        <w:rPr>
          <w:noProof/>
        </w:rPr>
        <w:t>26</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5.2.17.</w:t>
      </w:r>
      <w:r>
        <w:rPr>
          <w:rFonts w:asciiTheme="minorHAnsi" w:eastAsiaTheme="minorEastAsia" w:hAnsiTheme="minorHAnsi" w:cstheme="minorBidi"/>
          <w:i w:val="0"/>
          <w:noProof/>
          <w:kern w:val="0"/>
          <w:sz w:val="22"/>
          <w:szCs w:val="22"/>
        </w:rPr>
        <w:tab/>
      </w:r>
      <w:r>
        <w:rPr>
          <w:noProof/>
        </w:rPr>
        <w:t>Main View Page for Admin (Developer Tab)</w:t>
      </w:r>
      <w:r>
        <w:rPr>
          <w:noProof/>
        </w:rPr>
        <w:tab/>
      </w:r>
      <w:r>
        <w:rPr>
          <w:noProof/>
        </w:rPr>
        <w:fldChar w:fldCharType="begin"/>
      </w:r>
      <w:r>
        <w:rPr>
          <w:noProof/>
        </w:rPr>
        <w:instrText xml:space="preserve"> PAGEREF _Toc383570189 \h </w:instrText>
      </w:r>
      <w:r>
        <w:rPr>
          <w:noProof/>
        </w:rPr>
      </w:r>
      <w:r>
        <w:rPr>
          <w:noProof/>
        </w:rPr>
        <w:fldChar w:fldCharType="separate"/>
      </w:r>
      <w:r>
        <w:rPr>
          <w:noProof/>
        </w:rPr>
        <w:t>26</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5.2.18.</w:t>
      </w:r>
      <w:r>
        <w:rPr>
          <w:rFonts w:asciiTheme="minorHAnsi" w:eastAsiaTheme="minorEastAsia" w:hAnsiTheme="minorHAnsi" w:cstheme="minorBidi"/>
          <w:i w:val="0"/>
          <w:noProof/>
          <w:kern w:val="0"/>
          <w:sz w:val="22"/>
          <w:szCs w:val="22"/>
        </w:rPr>
        <w:tab/>
      </w:r>
      <w:r>
        <w:rPr>
          <w:noProof/>
        </w:rPr>
        <w:t>Main View Page for Admin (Reviewer Tab)</w:t>
      </w:r>
      <w:r>
        <w:rPr>
          <w:noProof/>
        </w:rPr>
        <w:tab/>
      </w:r>
      <w:r>
        <w:rPr>
          <w:noProof/>
        </w:rPr>
        <w:fldChar w:fldCharType="begin"/>
      </w:r>
      <w:r>
        <w:rPr>
          <w:noProof/>
        </w:rPr>
        <w:instrText xml:space="preserve"> PAGEREF _Toc383570190 \h </w:instrText>
      </w:r>
      <w:r>
        <w:rPr>
          <w:noProof/>
        </w:rPr>
      </w:r>
      <w:r>
        <w:rPr>
          <w:noProof/>
        </w:rPr>
        <w:fldChar w:fldCharType="separate"/>
      </w:r>
      <w:r>
        <w:rPr>
          <w:noProof/>
        </w:rPr>
        <w:t>27</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5.2.19.</w:t>
      </w:r>
      <w:r>
        <w:rPr>
          <w:rFonts w:asciiTheme="minorHAnsi" w:eastAsiaTheme="minorEastAsia" w:hAnsiTheme="minorHAnsi" w:cstheme="minorBidi"/>
          <w:i w:val="0"/>
          <w:noProof/>
          <w:kern w:val="0"/>
          <w:sz w:val="22"/>
          <w:szCs w:val="22"/>
        </w:rPr>
        <w:tab/>
      </w:r>
      <w:r>
        <w:rPr>
          <w:noProof/>
        </w:rPr>
        <w:t>Main View Page for Admin (Inactive Accounts Tab)</w:t>
      </w:r>
      <w:r>
        <w:rPr>
          <w:noProof/>
        </w:rPr>
        <w:tab/>
      </w:r>
      <w:r>
        <w:rPr>
          <w:noProof/>
        </w:rPr>
        <w:fldChar w:fldCharType="begin"/>
      </w:r>
      <w:r>
        <w:rPr>
          <w:noProof/>
        </w:rPr>
        <w:instrText xml:space="preserve"> PAGEREF _Toc383570191 \h </w:instrText>
      </w:r>
      <w:r>
        <w:rPr>
          <w:noProof/>
        </w:rPr>
      </w:r>
      <w:r>
        <w:rPr>
          <w:noProof/>
        </w:rPr>
        <w:fldChar w:fldCharType="separate"/>
      </w:r>
      <w:r>
        <w:rPr>
          <w:noProof/>
        </w:rPr>
        <w:t>27</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5.2.20.</w:t>
      </w:r>
      <w:r>
        <w:rPr>
          <w:rFonts w:asciiTheme="minorHAnsi" w:eastAsiaTheme="minorEastAsia" w:hAnsiTheme="minorHAnsi" w:cstheme="minorBidi"/>
          <w:i w:val="0"/>
          <w:noProof/>
          <w:kern w:val="0"/>
          <w:sz w:val="22"/>
          <w:szCs w:val="22"/>
        </w:rPr>
        <w:tab/>
      </w:r>
      <w:r>
        <w:rPr>
          <w:noProof/>
        </w:rPr>
        <w:t>User Action for Admin Pages (Developer, Reviewer, Inactive Accounts Tab)</w:t>
      </w:r>
      <w:r>
        <w:rPr>
          <w:noProof/>
        </w:rPr>
        <w:tab/>
      </w:r>
      <w:r>
        <w:rPr>
          <w:noProof/>
        </w:rPr>
        <w:fldChar w:fldCharType="begin"/>
      </w:r>
      <w:r>
        <w:rPr>
          <w:noProof/>
        </w:rPr>
        <w:instrText xml:space="preserve"> PAGEREF _Toc383570192 \h </w:instrText>
      </w:r>
      <w:r>
        <w:rPr>
          <w:noProof/>
        </w:rPr>
      </w:r>
      <w:r>
        <w:rPr>
          <w:noProof/>
        </w:rPr>
        <w:fldChar w:fldCharType="separate"/>
      </w:r>
      <w:r>
        <w:rPr>
          <w:noProof/>
        </w:rPr>
        <w:t>28</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5.2.21.</w:t>
      </w:r>
      <w:r>
        <w:rPr>
          <w:rFonts w:asciiTheme="minorHAnsi" w:eastAsiaTheme="minorEastAsia" w:hAnsiTheme="minorHAnsi" w:cstheme="minorBidi"/>
          <w:i w:val="0"/>
          <w:noProof/>
          <w:kern w:val="0"/>
          <w:sz w:val="22"/>
          <w:szCs w:val="22"/>
        </w:rPr>
        <w:tab/>
      </w:r>
      <w:r>
        <w:rPr>
          <w:noProof/>
        </w:rPr>
        <w:t>Main View Page for Admin (Blocked Accounts Tab)</w:t>
      </w:r>
      <w:r>
        <w:rPr>
          <w:noProof/>
        </w:rPr>
        <w:tab/>
      </w:r>
      <w:r>
        <w:rPr>
          <w:noProof/>
        </w:rPr>
        <w:fldChar w:fldCharType="begin"/>
      </w:r>
      <w:r>
        <w:rPr>
          <w:noProof/>
        </w:rPr>
        <w:instrText xml:space="preserve"> PAGEREF _Toc383570193 \h </w:instrText>
      </w:r>
      <w:r>
        <w:rPr>
          <w:noProof/>
        </w:rPr>
      </w:r>
      <w:r>
        <w:rPr>
          <w:noProof/>
        </w:rPr>
        <w:fldChar w:fldCharType="separate"/>
      </w:r>
      <w:r>
        <w:rPr>
          <w:noProof/>
        </w:rPr>
        <w:t>28</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5.2.22.</w:t>
      </w:r>
      <w:r>
        <w:rPr>
          <w:rFonts w:asciiTheme="minorHAnsi" w:eastAsiaTheme="minorEastAsia" w:hAnsiTheme="minorHAnsi" w:cstheme="minorBidi"/>
          <w:i w:val="0"/>
          <w:noProof/>
          <w:kern w:val="0"/>
          <w:sz w:val="22"/>
          <w:szCs w:val="22"/>
        </w:rPr>
        <w:tab/>
      </w:r>
      <w:r>
        <w:rPr>
          <w:noProof/>
        </w:rPr>
        <w:t>User Action for Admin Page (Blocked Accounts Tab)</w:t>
      </w:r>
      <w:r>
        <w:rPr>
          <w:noProof/>
        </w:rPr>
        <w:tab/>
      </w:r>
      <w:r>
        <w:rPr>
          <w:noProof/>
        </w:rPr>
        <w:fldChar w:fldCharType="begin"/>
      </w:r>
      <w:r>
        <w:rPr>
          <w:noProof/>
        </w:rPr>
        <w:instrText xml:space="preserve"> PAGEREF _Toc383570194 \h </w:instrText>
      </w:r>
      <w:r>
        <w:rPr>
          <w:noProof/>
        </w:rPr>
      </w:r>
      <w:r>
        <w:rPr>
          <w:noProof/>
        </w:rPr>
        <w:fldChar w:fldCharType="separate"/>
      </w:r>
      <w:r>
        <w:rPr>
          <w:noProof/>
        </w:rPr>
        <w:t>29</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5.2.23.</w:t>
      </w:r>
      <w:r>
        <w:rPr>
          <w:rFonts w:asciiTheme="minorHAnsi" w:eastAsiaTheme="minorEastAsia" w:hAnsiTheme="minorHAnsi" w:cstheme="minorBidi"/>
          <w:i w:val="0"/>
          <w:noProof/>
          <w:kern w:val="0"/>
          <w:sz w:val="22"/>
          <w:szCs w:val="22"/>
        </w:rPr>
        <w:tab/>
      </w:r>
      <w:r>
        <w:rPr>
          <w:noProof/>
        </w:rPr>
        <w:t>Main View Page for Admin (Learning Objects Tab)</w:t>
      </w:r>
      <w:r>
        <w:rPr>
          <w:noProof/>
        </w:rPr>
        <w:tab/>
      </w:r>
      <w:r>
        <w:rPr>
          <w:noProof/>
        </w:rPr>
        <w:fldChar w:fldCharType="begin"/>
      </w:r>
      <w:r>
        <w:rPr>
          <w:noProof/>
        </w:rPr>
        <w:instrText xml:space="preserve"> PAGEREF _Toc383570195 \h </w:instrText>
      </w:r>
      <w:r>
        <w:rPr>
          <w:noProof/>
        </w:rPr>
      </w:r>
      <w:r>
        <w:rPr>
          <w:noProof/>
        </w:rPr>
        <w:fldChar w:fldCharType="separate"/>
      </w:r>
      <w:r>
        <w:rPr>
          <w:noProof/>
        </w:rPr>
        <w:t>29</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5.2.24.</w:t>
      </w:r>
      <w:r>
        <w:rPr>
          <w:rFonts w:asciiTheme="minorHAnsi" w:eastAsiaTheme="minorEastAsia" w:hAnsiTheme="minorHAnsi" w:cstheme="minorBidi"/>
          <w:i w:val="0"/>
          <w:noProof/>
          <w:kern w:val="0"/>
          <w:sz w:val="22"/>
          <w:szCs w:val="22"/>
        </w:rPr>
        <w:tab/>
      </w:r>
      <w:r>
        <w:rPr>
          <w:noProof/>
        </w:rPr>
        <w:t>File Action for Admin Page (Learning Objects Tab)</w:t>
      </w:r>
      <w:r>
        <w:rPr>
          <w:noProof/>
        </w:rPr>
        <w:tab/>
      </w:r>
      <w:r>
        <w:rPr>
          <w:noProof/>
        </w:rPr>
        <w:fldChar w:fldCharType="begin"/>
      </w:r>
      <w:r>
        <w:rPr>
          <w:noProof/>
        </w:rPr>
        <w:instrText xml:space="preserve"> PAGEREF _Toc383570196 \h </w:instrText>
      </w:r>
      <w:r>
        <w:rPr>
          <w:noProof/>
        </w:rPr>
      </w:r>
      <w:r>
        <w:rPr>
          <w:noProof/>
        </w:rPr>
        <w:fldChar w:fldCharType="separate"/>
      </w:r>
      <w:r>
        <w:rPr>
          <w:noProof/>
        </w:rPr>
        <w:t>30</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5.2.25.</w:t>
      </w:r>
      <w:r>
        <w:rPr>
          <w:rFonts w:asciiTheme="minorHAnsi" w:eastAsiaTheme="minorEastAsia" w:hAnsiTheme="minorHAnsi" w:cstheme="minorBidi"/>
          <w:i w:val="0"/>
          <w:noProof/>
          <w:kern w:val="0"/>
          <w:sz w:val="22"/>
          <w:szCs w:val="22"/>
        </w:rPr>
        <w:tab/>
      </w:r>
      <w:r>
        <w:rPr>
          <w:noProof/>
        </w:rPr>
        <w:t>Download Page for Admin (After you click Review)</w:t>
      </w:r>
      <w:r>
        <w:rPr>
          <w:noProof/>
        </w:rPr>
        <w:tab/>
      </w:r>
      <w:r>
        <w:rPr>
          <w:noProof/>
        </w:rPr>
        <w:fldChar w:fldCharType="begin"/>
      </w:r>
      <w:r>
        <w:rPr>
          <w:noProof/>
        </w:rPr>
        <w:instrText xml:space="preserve"> PAGEREF _Toc383570197 \h </w:instrText>
      </w:r>
      <w:r>
        <w:rPr>
          <w:noProof/>
        </w:rPr>
      </w:r>
      <w:r>
        <w:rPr>
          <w:noProof/>
        </w:rPr>
        <w:fldChar w:fldCharType="separate"/>
      </w:r>
      <w:r>
        <w:rPr>
          <w:noProof/>
        </w:rPr>
        <w:t>30</w:t>
      </w:r>
      <w:r>
        <w:rPr>
          <w:noProof/>
        </w:rPr>
        <w:fldChar w:fldCharType="end"/>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5.2.26.</w:t>
      </w:r>
      <w:r>
        <w:rPr>
          <w:rFonts w:asciiTheme="minorHAnsi" w:eastAsiaTheme="minorEastAsia" w:hAnsiTheme="minorHAnsi" w:cstheme="minorBidi"/>
          <w:i w:val="0"/>
          <w:noProof/>
          <w:kern w:val="0"/>
          <w:sz w:val="22"/>
          <w:szCs w:val="22"/>
        </w:rPr>
        <w:tab/>
      </w:r>
      <w:r>
        <w:rPr>
          <w:noProof/>
        </w:rPr>
        <w:t>Review Page for Admin (After Download)</w:t>
      </w:r>
      <w:r>
        <w:rPr>
          <w:noProof/>
        </w:rPr>
        <w:tab/>
      </w:r>
      <w:r>
        <w:rPr>
          <w:noProof/>
        </w:rPr>
        <w:fldChar w:fldCharType="begin"/>
      </w:r>
      <w:r>
        <w:rPr>
          <w:noProof/>
        </w:rPr>
        <w:instrText xml:space="preserve"> PAGEREF _Toc383570198 \h </w:instrText>
      </w:r>
      <w:r>
        <w:rPr>
          <w:noProof/>
        </w:rPr>
      </w:r>
      <w:r>
        <w:rPr>
          <w:noProof/>
        </w:rPr>
        <w:fldChar w:fldCharType="separate"/>
      </w:r>
      <w:r>
        <w:rPr>
          <w:noProof/>
        </w:rPr>
        <w:t>31</w:t>
      </w:r>
      <w:r>
        <w:rPr>
          <w:noProof/>
        </w:rPr>
        <w:fldChar w:fldCharType="end"/>
      </w:r>
    </w:p>
    <w:p w:rsidR="00A80DE8" w:rsidRDefault="00A80DE8">
      <w:pPr>
        <w:pStyle w:val="TOC3"/>
        <w:tabs>
          <w:tab w:val="left" w:pos="1415"/>
        </w:tabs>
        <w:rPr>
          <w:noProof/>
        </w:rPr>
      </w:pPr>
      <w:r>
        <w:rPr>
          <w:noProof/>
        </w:rPr>
        <w:lastRenderedPageBreak/>
        <w:t>5.2.27.</w:t>
      </w:r>
      <w:r>
        <w:rPr>
          <w:rFonts w:asciiTheme="minorHAnsi" w:eastAsiaTheme="minorEastAsia" w:hAnsiTheme="minorHAnsi" w:cstheme="minorBidi"/>
          <w:i w:val="0"/>
          <w:noProof/>
          <w:kern w:val="0"/>
          <w:sz w:val="22"/>
          <w:szCs w:val="22"/>
        </w:rPr>
        <w:tab/>
      </w:r>
      <w:r>
        <w:rPr>
          <w:noProof/>
        </w:rPr>
        <w:t>Change Password for Admin</w:t>
      </w:r>
      <w:r>
        <w:rPr>
          <w:noProof/>
        </w:rPr>
        <w:tab/>
      </w:r>
      <w:r>
        <w:rPr>
          <w:noProof/>
        </w:rPr>
        <w:fldChar w:fldCharType="begin"/>
      </w:r>
      <w:r>
        <w:rPr>
          <w:noProof/>
        </w:rPr>
        <w:instrText xml:space="preserve"> PAGEREF _Toc383570199 \h </w:instrText>
      </w:r>
      <w:r>
        <w:rPr>
          <w:noProof/>
        </w:rPr>
      </w:r>
      <w:r>
        <w:rPr>
          <w:noProof/>
        </w:rPr>
        <w:fldChar w:fldCharType="separate"/>
      </w:r>
      <w:r>
        <w:rPr>
          <w:noProof/>
        </w:rPr>
        <w:t>31</w:t>
      </w:r>
      <w:r>
        <w:rPr>
          <w:noProof/>
        </w:rPr>
        <w:fldChar w:fldCharType="end"/>
      </w:r>
    </w:p>
    <w:p w:rsidR="0057192E" w:rsidRPr="0057192E" w:rsidRDefault="0057192E">
      <w:pPr>
        <w:pStyle w:val="TOC3"/>
        <w:tabs>
          <w:tab w:val="left" w:pos="1415"/>
        </w:tabs>
        <w:rPr>
          <w:rFonts w:ascii="Arial" w:eastAsiaTheme="minorEastAsia" w:hAnsi="Arial" w:cs="Arial"/>
          <w:i w:val="0"/>
          <w:noProof/>
          <w:kern w:val="0"/>
          <w:sz w:val="16"/>
          <w:szCs w:val="16"/>
        </w:rPr>
      </w:pPr>
      <w:r>
        <w:rPr>
          <w:rFonts w:ascii="Arial" w:eastAsiaTheme="minorEastAsia" w:hAnsi="Arial" w:cs="Arial"/>
          <w:i w:val="0"/>
          <w:noProof/>
          <w:kern w:val="0"/>
          <w:sz w:val="16"/>
          <w:szCs w:val="16"/>
        </w:rPr>
        <w:t>5.2.28</w:t>
      </w:r>
      <w:r>
        <w:rPr>
          <w:rFonts w:ascii="Arial" w:eastAsiaTheme="minorEastAsia" w:hAnsi="Arial" w:cs="Arial"/>
          <w:i w:val="0"/>
          <w:noProof/>
          <w:kern w:val="0"/>
          <w:sz w:val="16"/>
          <w:szCs w:val="16"/>
        </w:rPr>
        <w:tab/>
        <w:t>History View</w:t>
      </w:r>
      <w:r w:rsidR="006A3AFB">
        <w:rPr>
          <w:rFonts w:ascii="Arial" w:eastAsiaTheme="minorEastAsia" w:hAnsi="Arial" w:cs="Arial"/>
          <w:i w:val="0"/>
          <w:noProof/>
          <w:kern w:val="0"/>
          <w:sz w:val="16"/>
          <w:szCs w:val="16"/>
        </w:rPr>
        <w:t xml:space="preserve"> for LO's on all user…………………………………………………………………………………………………....32</w:t>
      </w:r>
    </w:p>
    <w:p w:rsidR="00A80DE8" w:rsidRDefault="00A80DE8">
      <w:pPr>
        <w:pStyle w:val="TOC1"/>
        <w:tabs>
          <w:tab w:val="left" w:pos="566"/>
        </w:tabs>
        <w:rPr>
          <w:rFonts w:asciiTheme="minorHAnsi" w:eastAsiaTheme="minorEastAsia" w:hAnsiTheme="minorHAnsi" w:cstheme="minorBidi"/>
          <w:b w:val="0"/>
          <w:noProof/>
          <w:kern w:val="0"/>
          <w:sz w:val="22"/>
          <w:szCs w:val="22"/>
        </w:rPr>
      </w:pPr>
      <w:r>
        <w:rPr>
          <w:noProof/>
        </w:rPr>
        <w:t>6.</w:t>
      </w:r>
      <w:r>
        <w:rPr>
          <w:rFonts w:asciiTheme="minorHAnsi" w:eastAsiaTheme="minorEastAsia" w:hAnsiTheme="minorHAnsi" w:cstheme="minorBidi"/>
          <w:b w:val="0"/>
          <w:noProof/>
          <w:kern w:val="0"/>
          <w:sz w:val="22"/>
          <w:szCs w:val="22"/>
        </w:rPr>
        <w:tab/>
      </w:r>
      <w:r>
        <w:rPr>
          <w:noProof/>
        </w:rPr>
        <w:t>Detailed Design</w:t>
      </w:r>
      <w:r>
        <w:rPr>
          <w:noProof/>
        </w:rPr>
        <w:tab/>
      </w:r>
      <w:r w:rsidR="006A3AFB">
        <w:rPr>
          <w:noProof/>
        </w:rPr>
        <w:t>33</w:t>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6.1.</w:t>
      </w:r>
      <w:r>
        <w:rPr>
          <w:rFonts w:asciiTheme="minorHAnsi" w:eastAsiaTheme="minorEastAsia" w:hAnsiTheme="minorHAnsi" w:cstheme="minorBidi"/>
          <w:noProof/>
          <w:kern w:val="0"/>
          <w:sz w:val="22"/>
          <w:szCs w:val="22"/>
        </w:rPr>
        <w:tab/>
      </w:r>
      <w:r>
        <w:rPr>
          <w:noProof/>
        </w:rPr>
        <w:t>Module Detailed Design</w:t>
      </w:r>
      <w:r>
        <w:rPr>
          <w:noProof/>
        </w:rPr>
        <w:tab/>
      </w:r>
      <w:r w:rsidR="006A3AFB">
        <w:rPr>
          <w:noProof/>
        </w:rPr>
        <w:t>33</w:t>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6.1.1.</w:t>
      </w:r>
      <w:r>
        <w:rPr>
          <w:rFonts w:asciiTheme="minorHAnsi" w:eastAsiaTheme="minorEastAsia" w:hAnsiTheme="minorHAnsi" w:cstheme="minorBidi"/>
          <w:i w:val="0"/>
          <w:noProof/>
          <w:kern w:val="0"/>
          <w:sz w:val="22"/>
          <w:szCs w:val="22"/>
        </w:rPr>
        <w:tab/>
      </w:r>
      <w:r>
        <w:rPr>
          <w:noProof/>
        </w:rPr>
        <w:t>Administrator User Module Detail</w:t>
      </w:r>
      <w:r>
        <w:rPr>
          <w:noProof/>
        </w:rPr>
        <w:tab/>
      </w:r>
      <w:r w:rsidR="006A3AFB">
        <w:rPr>
          <w:noProof/>
        </w:rPr>
        <w:t>33</w:t>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6.1.2.</w:t>
      </w:r>
      <w:r>
        <w:rPr>
          <w:rFonts w:asciiTheme="minorHAnsi" w:eastAsiaTheme="minorEastAsia" w:hAnsiTheme="minorHAnsi" w:cstheme="minorBidi"/>
          <w:i w:val="0"/>
          <w:noProof/>
          <w:kern w:val="0"/>
          <w:sz w:val="22"/>
          <w:szCs w:val="22"/>
        </w:rPr>
        <w:tab/>
      </w:r>
      <w:r>
        <w:rPr>
          <w:noProof/>
        </w:rPr>
        <w:t>Developer User Module Detail</w:t>
      </w:r>
      <w:r>
        <w:rPr>
          <w:noProof/>
        </w:rPr>
        <w:tab/>
      </w:r>
      <w:r w:rsidR="006A3AFB">
        <w:rPr>
          <w:noProof/>
        </w:rPr>
        <w:t>34</w:t>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6.1.3.</w:t>
      </w:r>
      <w:r>
        <w:rPr>
          <w:rFonts w:asciiTheme="minorHAnsi" w:eastAsiaTheme="minorEastAsia" w:hAnsiTheme="minorHAnsi" w:cstheme="minorBidi"/>
          <w:i w:val="0"/>
          <w:noProof/>
          <w:kern w:val="0"/>
          <w:sz w:val="22"/>
          <w:szCs w:val="22"/>
        </w:rPr>
        <w:tab/>
      </w:r>
      <w:r>
        <w:rPr>
          <w:noProof/>
        </w:rPr>
        <w:t>Reviewer User Module Detail</w:t>
      </w:r>
      <w:r>
        <w:rPr>
          <w:noProof/>
        </w:rPr>
        <w:tab/>
      </w:r>
      <w:r w:rsidR="006A3AFB">
        <w:rPr>
          <w:noProof/>
        </w:rPr>
        <w:t>35</w:t>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6.1.4.</w:t>
      </w:r>
      <w:r>
        <w:rPr>
          <w:rFonts w:asciiTheme="minorHAnsi" w:eastAsiaTheme="minorEastAsia" w:hAnsiTheme="minorHAnsi" w:cstheme="minorBidi"/>
          <w:i w:val="0"/>
          <w:noProof/>
          <w:kern w:val="0"/>
          <w:sz w:val="22"/>
          <w:szCs w:val="22"/>
        </w:rPr>
        <w:tab/>
      </w:r>
      <w:r>
        <w:rPr>
          <w:noProof/>
        </w:rPr>
        <w:t>Other Operations</w:t>
      </w:r>
      <w:r>
        <w:rPr>
          <w:noProof/>
        </w:rPr>
        <w:tab/>
      </w:r>
      <w:r w:rsidR="006A3AFB">
        <w:rPr>
          <w:noProof/>
        </w:rPr>
        <w:t>36</w:t>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6.2.</w:t>
      </w:r>
      <w:r>
        <w:rPr>
          <w:rFonts w:asciiTheme="minorHAnsi" w:eastAsiaTheme="minorEastAsia" w:hAnsiTheme="minorHAnsi" w:cstheme="minorBidi"/>
          <w:noProof/>
          <w:kern w:val="0"/>
          <w:sz w:val="22"/>
          <w:szCs w:val="22"/>
        </w:rPr>
        <w:tab/>
      </w:r>
      <w:r>
        <w:rPr>
          <w:noProof/>
        </w:rPr>
        <w:t>Data Detailed Design</w:t>
      </w:r>
      <w:r>
        <w:rPr>
          <w:noProof/>
        </w:rPr>
        <w:tab/>
      </w:r>
      <w:r w:rsidR="006A3AFB">
        <w:rPr>
          <w:noProof/>
        </w:rPr>
        <w:t>36</w:t>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6.2.1.</w:t>
      </w:r>
      <w:r>
        <w:rPr>
          <w:rFonts w:asciiTheme="minorHAnsi" w:eastAsiaTheme="minorEastAsia" w:hAnsiTheme="minorHAnsi" w:cstheme="minorBidi"/>
          <w:i w:val="0"/>
          <w:noProof/>
          <w:kern w:val="0"/>
          <w:sz w:val="22"/>
          <w:szCs w:val="22"/>
        </w:rPr>
        <w:tab/>
      </w:r>
      <w:r>
        <w:rPr>
          <w:noProof/>
        </w:rPr>
        <w:t>Admin Entity Detail</w:t>
      </w:r>
      <w:r>
        <w:rPr>
          <w:noProof/>
        </w:rPr>
        <w:tab/>
      </w:r>
      <w:r w:rsidR="006A3AFB">
        <w:rPr>
          <w:noProof/>
        </w:rPr>
        <w:t>36</w:t>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6.2.2.</w:t>
      </w:r>
      <w:r>
        <w:rPr>
          <w:rFonts w:asciiTheme="minorHAnsi" w:eastAsiaTheme="minorEastAsia" w:hAnsiTheme="minorHAnsi" w:cstheme="minorBidi"/>
          <w:i w:val="0"/>
          <w:noProof/>
          <w:kern w:val="0"/>
          <w:sz w:val="22"/>
          <w:szCs w:val="22"/>
        </w:rPr>
        <w:tab/>
      </w:r>
      <w:r>
        <w:rPr>
          <w:noProof/>
        </w:rPr>
        <w:t>Developer Entity Detail</w:t>
      </w:r>
      <w:r>
        <w:rPr>
          <w:noProof/>
        </w:rPr>
        <w:tab/>
      </w:r>
      <w:r w:rsidR="00DD0DC0">
        <w:rPr>
          <w:noProof/>
        </w:rPr>
        <w:t>37</w:t>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6.2.3.</w:t>
      </w:r>
      <w:r>
        <w:rPr>
          <w:rFonts w:asciiTheme="minorHAnsi" w:eastAsiaTheme="minorEastAsia" w:hAnsiTheme="minorHAnsi" w:cstheme="minorBidi"/>
          <w:i w:val="0"/>
          <w:noProof/>
          <w:kern w:val="0"/>
          <w:sz w:val="22"/>
          <w:szCs w:val="22"/>
        </w:rPr>
        <w:tab/>
      </w:r>
      <w:r>
        <w:rPr>
          <w:noProof/>
        </w:rPr>
        <w:t>Reviewer Entity Detail</w:t>
      </w:r>
      <w:r>
        <w:rPr>
          <w:noProof/>
        </w:rPr>
        <w:tab/>
      </w:r>
      <w:r w:rsidR="008B6881">
        <w:rPr>
          <w:noProof/>
        </w:rPr>
        <w:t>37</w:t>
      </w:r>
    </w:p>
    <w:p w:rsidR="00A80DE8" w:rsidRDefault="00A80DE8">
      <w:pPr>
        <w:pStyle w:val="TOC3"/>
        <w:tabs>
          <w:tab w:val="left" w:pos="1415"/>
        </w:tabs>
        <w:rPr>
          <w:rFonts w:asciiTheme="minorHAnsi" w:eastAsiaTheme="minorEastAsia" w:hAnsiTheme="minorHAnsi" w:cstheme="minorBidi"/>
          <w:i w:val="0"/>
          <w:noProof/>
          <w:kern w:val="0"/>
          <w:sz w:val="22"/>
          <w:szCs w:val="22"/>
        </w:rPr>
      </w:pPr>
      <w:r>
        <w:rPr>
          <w:noProof/>
        </w:rPr>
        <w:t>6.2.4.</w:t>
      </w:r>
      <w:r>
        <w:rPr>
          <w:rFonts w:asciiTheme="minorHAnsi" w:eastAsiaTheme="minorEastAsia" w:hAnsiTheme="minorHAnsi" w:cstheme="minorBidi"/>
          <w:i w:val="0"/>
          <w:noProof/>
          <w:kern w:val="0"/>
          <w:sz w:val="22"/>
          <w:szCs w:val="22"/>
        </w:rPr>
        <w:tab/>
      </w:r>
      <w:r>
        <w:rPr>
          <w:noProof/>
        </w:rPr>
        <w:t>Learning Object Entity Detail</w:t>
      </w:r>
      <w:r>
        <w:rPr>
          <w:noProof/>
        </w:rPr>
        <w:tab/>
      </w:r>
      <w:r w:rsidR="008B6881">
        <w:rPr>
          <w:noProof/>
        </w:rPr>
        <w:t>37</w:t>
      </w:r>
    </w:p>
    <w:p w:rsidR="00A80DE8" w:rsidRDefault="00A80DE8">
      <w:pPr>
        <w:pStyle w:val="TOC1"/>
        <w:tabs>
          <w:tab w:val="left" w:pos="566"/>
        </w:tabs>
        <w:rPr>
          <w:rFonts w:asciiTheme="minorHAnsi" w:eastAsiaTheme="minorEastAsia" w:hAnsiTheme="minorHAnsi" w:cstheme="minorBidi"/>
          <w:b w:val="0"/>
          <w:noProof/>
          <w:kern w:val="0"/>
          <w:sz w:val="22"/>
          <w:szCs w:val="22"/>
        </w:rPr>
      </w:pPr>
      <w:r>
        <w:rPr>
          <w:noProof/>
        </w:rPr>
        <w:t>7.</w:t>
      </w:r>
      <w:r>
        <w:rPr>
          <w:rFonts w:asciiTheme="minorHAnsi" w:eastAsiaTheme="minorEastAsia" w:hAnsiTheme="minorHAnsi" w:cstheme="minorBidi"/>
          <w:b w:val="0"/>
          <w:noProof/>
          <w:kern w:val="0"/>
          <w:sz w:val="22"/>
          <w:szCs w:val="22"/>
        </w:rPr>
        <w:tab/>
      </w:r>
      <w:r>
        <w:rPr>
          <w:noProof/>
        </w:rPr>
        <w:t>Annexes</w:t>
      </w:r>
      <w:r>
        <w:rPr>
          <w:noProof/>
        </w:rPr>
        <w:tab/>
      </w:r>
      <w:r w:rsidR="008B6881">
        <w:rPr>
          <w:noProof/>
        </w:rPr>
        <w:t>38</w:t>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7.1.</w:t>
      </w:r>
      <w:r>
        <w:rPr>
          <w:rFonts w:asciiTheme="minorHAnsi" w:eastAsiaTheme="minorEastAsia" w:hAnsiTheme="minorHAnsi" w:cstheme="minorBidi"/>
          <w:noProof/>
          <w:kern w:val="0"/>
          <w:sz w:val="22"/>
          <w:szCs w:val="22"/>
        </w:rPr>
        <w:tab/>
      </w:r>
      <w:r>
        <w:rPr>
          <w:noProof/>
        </w:rPr>
        <w:t>Class diagram</w:t>
      </w:r>
      <w:r>
        <w:rPr>
          <w:noProof/>
        </w:rPr>
        <w:tab/>
      </w:r>
      <w:r w:rsidR="008B6881">
        <w:rPr>
          <w:noProof/>
        </w:rPr>
        <w:t>38</w:t>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7.2.</w:t>
      </w:r>
      <w:r>
        <w:rPr>
          <w:rFonts w:asciiTheme="minorHAnsi" w:eastAsiaTheme="minorEastAsia" w:hAnsiTheme="minorHAnsi" w:cstheme="minorBidi"/>
          <w:noProof/>
          <w:kern w:val="0"/>
          <w:sz w:val="22"/>
          <w:szCs w:val="22"/>
        </w:rPr>
        <w:tab/>
      </w:r>
      <w:r>
        <w:rPr>
          <w:noProof/>
        </w:rPr>
        <w:t>Use case realization (Sequence diagram / Communication diagram)</w:t>
      </w:r>
      <w:r>
        <w:rPr>
          <w:noProof/>
        </w:rPr>
        <w:tab/>
      </w:r>
      <w:r w:rsidR="00685002">
        <w:rPr>
          <w:noProof/>
        </w:rPr>
        <w:t>39</w:t>
      </w:r>
    </w:p>
    <w:p w:rsidR="00A80DE8" w:rsidRDefault="00A80DE8">
      <w:pPr>
        <w:pStyle w:val="TOC2"/>
        <w:tabs>
          <w:tab w:val="left" w:pos="849"/>
        </w:tabs>
        <w:rPr>
          <w:rFonts w:asciiTheme="minorHAnsi" w:eastAsiaTheme="minorEastAsia" w:hAnsiTheme="minorHAnsi" w:cstheme="minorBidi"/>
          <w:noProof/>
          <w:kern w:val="0"/>
          <w:sz w:val="22"/>
          <w:szCs w:val="22"/>
        </w:rPr>
      </w:pPr>
      <w:r>
        <w:rPr>
          <w:noProof/>
        </w:rPr>
        <w:t>7.3.</w:t>
      </w:r>
      <w:r>
        <w:rPr>
          <w:rFonts w:asciiTheme="minorHAnsi" w:eastAsiaTheme="minorEastAsia" w:hAnsiTheme="minorHAnsi" w:cstheme="minorBidi"/>
          <w:noProof/>
          <w:kern w:val="0"/>
          <w:sz w:val="22"/>
          <w:szCs w:val="22"/>
        </w:rPr>
        <w:tab/>
      </w:r>
      <w:r>
        <w:rPr>
          <w:noProof/>
        </w:rPr>
        <w:t>Entity-relationship diagram</w:t>
      </w:r>
      <w:r>
        <w:rPr>
          <w:noProof/>
        </w:rPr>
        <w:tab/>
      </w:r>
      <w:r w:rsidR="00EE67D5">
        <w:rPr>
          <w:noProof/>
        </w:rPr>
        <w:t>41</w:t>
      </w:r>
    </w:p>
    <w:p w:rsidR="00C02F83" w:rsidRDefault="00D270DA">
      <w:pPr>
        <w:pStyle w:val="TOC2"/>
        <w:sectPr w:rsidR="00C02F83">
          <w:type w:val="continuous"/>
          <w:pgSz w:w="12240" w:h="15840"/>
          <w:pgMar w:top="1134" w:right="1134" w:bottom="1134" w:left="1134" w:header="720" w:footer="720" w:gutter="0"/>
          <w:cols w:space="720"/>
          <w:docGrid w:linePitch="360"/>
        </w:sectPr>
      </w:pPr>
      <w:r>
        <w:fldChar w:fldCharType="end"/>
      </w:r>
    </w:p>
    <w:p w:rsidR="00C02F83" w:rsidRDefault="00C02F83">
      <w:pPr>
        <w:pStyle w:val="BodyText"/>
        <w:sectPr w:rsidR="00C02F83">
          <w:type w:val="continuous"/>
          <w:pgSz w:w="12240" w:h="15840"/>
          <w:pgMar w:top="1134" w:right="1134" w:bottom="1134" w:left="1134" w:header="720" w:footer="720" w:gutter="0"/>
          <w:cols w:space="720"/>
          <w:formProt w:val="0"/>
          <w:docGrid w:linePitch="360"/>
        </w:sectPr>
      </w:pPr>
    </w:p>
    <w:p w:rsidR="00C02F83" w:rsidRDefault="00C02F83"/>
    <w:p w:rsidR="00C02F83" w:rsidRDefault="00C02F83">
      <w:pPr>
        <w:pStyle w:val="Heading1NoNumber"/>
        <w:numPr>
          <w:ilvl w:val="0"/>
          <w:numId w:val="0"/>
        </w:numPr>
      </w:pPr>
      <w:bookmarkStart w:id="4" w:name="_Toc383570144"/>
      <w:r>
        <w:lastRenderedPageBreak/>
        <w:t>List of Figures</w:t>
      </w:r>
      <w:bookmarkEnd w:id="4"/>
    </w:p>
    <w:p w:rsidR="00FD3D4A" w:rsidRPr="003D54FD" w:rsidRDefault="00FD3D4A" w:rsidP="00FD3D4A">
      <w:pPr>
        <w:pStyle w:val="TOC2"/>
        <w:tabs>
          <w:tab w:val="left" w:pos="849"/>
        </w:tabs>
        <w:rPr>
          <w:noProof/>
        </w:rPr>
      </w:pPr>
      <w:r w:rsidRPr="003D54FD">
        <w:rPr>
          <w:noProof/>
        </w:rPr>
        <w:t xml:space="preserve">Figure </w:t>
      </w:r>
      <w:r w:rsidR="00031D0A" w:rsidRPr="003D54FD">
        <w:rPr>
          <w:noProof/>
        </w:rPr>
        <w:t>5.2.1</w:t>
      </w:r>
      <w:r w:rsidRPr="003D54FD">
        <w:rPr>
          <w:noProof/>
        </w:rPr>
        <w:t xml:space="preserve"> - The Home/</w:t>
      </w:r>
      <w:r w:rsidR="00031D0A" w:rsidRPr="003D54FD">
        <w:rPr>
          <w:noProof/>
        </w:rPr>
        <w:t>Index</w:t>
      </w:r>
      <w:r w:rsidRPr="003D54FD">
        <w:rPr>
          <w:noProof/>
        </w:rPr>
        <w:tab/>
        <w:t>1</w:t>
      </w:r>
      <w:r w:rsidR="00031D0A" w:rsidRPr="003D54FD">
        <w:rPr>
          <w:noProof/>
        </w:rPr>
        <w:t>7</w:t>
      </w:r>
    </w:p>
    <w:p w:rsidR="00CD5578" w:rsidRPr="003D54FD" w:rsidRDefault="00CD5578" w:rsidP="00CD5578">
      <w:pPr>
        <w:pStyle w:val="TOC2"/>
        <w:tabs>
          <w:tab w:val="left" w:pos="849"/>
        </w:tabs>
        <w:rPr>
          <w:noProof/>
        </w:rPr>
      </w:pPr>
      <w:r w:rsidRPr="003D54FD">
        <w:rPr>
          <w:noProof/>
        </w:rPr>
        <w:t>Figure 5.2.2 – Sign Up Pop-up for all users including Admin</w:t>
      </w:r>
      <w:r w:rsidRPr="003D54FD">
        <w:rPr>
          <w:noProof/>
        </w:rPr>
        <w:tab/>
        <w:t>18</w:t>
      </w:r>
    </w:p>
    <w:p w:rsidR="00FD3D4A" w:rsidRPr="003D54FD" w:rsidRDefault="002D6CF0" w:rsidP="00FD3D4A">
      <w:pPr>
        <w:pStyle w:val="TOC2"/>
        <w:tabs>
          <w:tab w:val="left" w:pos="849"/>
        </w:tabs>
        <w:rPr>
          <w:noProof/>
        </w:rPr>
      </w:pPr>
      <w:r w:rsidRPr="003D54FD">
        <w:rPr>
          <w:noProof/>
        </w:rPr>
        <w:t xml:space="preserve">Figure </w:t>
      </w:r>
      <w:r w:rsidR="00CD5578" w:rsidRPr="003D54FD">
        <w:rPr>
          <w:noProof/>
        </w:rPr>
        <w:t>5.2.3</w:t>
      </w:r>
      <w:r w:rsidRPr="003D54FD">
        <w:rPr>
          <w:noProof/>
        </w:rPr>
        <w:t xml:space="preserve"> - </w:t>
      </w:r>
      <w:r w:rsidR="00E1159D" w:rsidRPr="003D54FD">
        <w:rPr>
          <w:noProof/>
        </w:rPr>
        <w:t>Login Pop-up for all users including Admin</w:t>
      </w:r>
      <w:r w:rsidRPr="003D54FD">
        <w:rPr>
          <w:noProof/>
        </w:rPr>
        <w:tab/>
        <w:t>18</w:t>
      </w:r>
    </w:p>
    <w:p w:rsidR="00FD3D4A" w:rsidRPr="003D54FD" w:rsidRDefault="00FD3D4A" w:rsidP="00FD3D4A">
      <w:pPr>
        <w:pStyle w:val="TOC2"/>
        <w:tabs>
          <w:tab w:val="left" w:pos="849"/>
        </w:tabs>
        <w:rPr>
          <w:noProof/>
        </w:rPr>
      </w:pPr>
      <w:r w:rsidRPr="003D54FD">
        <w:rPr>
          <w:noProof/>
        </w:rPr>
        <w:t xml:space="preserve">Figure </w:t>
      </w:r>
      <w:r w:rsidR="002D034C" w:rsidRPr="003D54FD">
        <w:rPr>
          <w:noProof/>
        </w:rPr>
        <w:t>5.2.4</w:t>
      </w:r>
      <w:r w:rsidRPr="003D54FD">
        <w:rPr>
          <w:noProof/>
        </w:rPr>
        <w:t xml:space="preserve"> – </w:t>
      </w:r>
      <w:r w:rsidR="009231C4" w:rsidRPr="003D54FD">
        <w:rPr>
          <w:noProof/>
        </w:rPr>
        <w:t>Main View Page for Developer</w:t>
      </w:r>
      <w:r w:rsidRPr="003D54FD">
        <w:rPr>
          <w:noProof/>
        </w:rPr>
        <w:tab/>
        <w:t>1</w:t>
      </w:r>
      <w:r w:rsidR="008D507F" w:rsidRPr="003D54FD">
        <w:rPr>
          <w:noProof/>
        </w:rPr>
        <w:t>9</w:t>
      </w:r>
    </w:p>
    <w:p w:rsidR="00FD3D4A" w:rsidRPr="003D54FD" w:rsidRDefault="00FD3D4A" w:rsidP="00FD3D4A">
      <w:pPr>
        <w:pStyle w:val="TOC2"/>
        <w:tabs>
          <w:tab w:val="left" w:pos="849"/>
        </w:tabs>
        <w:rPr>
          <w:noProof/>
        </w:rPr>
      </w:pPr>
      <w:r w:rsidRPr="003D54FD">
        <w:rPr>
          <w:noProof/>
        </w:rPr>
        <w:t xml:space="preserve">Figure </w:t>
      </w:r>
      <w:r w:rsidR="002D034C" w:rsidRPr="003D54FD">
        <w:rPr>
          <w:noProof/>
        </w:rPr>
        <w:t>5.2.5</w:t>
      </w:r>
      <w:r w:rsidRPr="003D54FD">
        <w:rPr>
          <w:noProof/>
        </w:rPr>
        <w:t xml:space="preserve"> - </w:t>
      </w:r>
      <w:r w:rsidR="00345332" w:rsidRPr="003D54FD">
        <w:rPr>
          <w:noProof/>
        </w:rPr>
        <w:t>File Action Pop-up for Developer</w:t>
      </w:r>
      <w:r w:rsidR="00C66BF8" w:rsidRPr="003D54FD">
        <w:rPr>
          <w:noProof/>
        </w:rPr>
        <w:tab/>
        <w:t>19</w:t>
      </w:r>
    </w:p>
    <w:p w:rsidR="00FD3D4A" w:rsidRPr="003D54FD" w:rsidRDefault="00FD3D4A" w:rsidP="00FD3D4A">
      <w:pPr>
        <w:pStyle w:val="TOC2"/>
        <w:tabs>
          <w:tab w:val="left" w:pos="849"/>
        </w:tabs>
        <w:rPr>
          <w:noProof/>
        </w:rPr>
      </w:pPr>
      <w:r w:rsidRPr="003D54FD">
        <w:rPr>
          <w:noProof/>
        </w:rPr>
        <w:t xml:space="preserve">Figure </w:t>
      </w:r>
      <w:r w:rsidR="002D034C" w:rsidRPr="003D54FD">
        <w:rPr>
          <w:noProof/>
        </w:rPr>
        <w:t>5.2.6</w:t>
      </w:r>
      <w:r w:rsidRPr="003D54FD">
        <w:rPr>
          <w:noProof/>
        </w:rPr>
        <w:t xml:space="preserve"> – </w:t>
      </w:r>
      <w:r w:rsidR="00540056" w:rsidRPr="003D54FD">
        <w:rPr>
          <w:noProof/>
        </w:rPr>
        <w:t>Main View Page for Reviewer</w:t>
      </w:r>
      <w:r w:rsidR="00304385" w:rsidRPr="003D54FD">
        <w:rPr>
          <w:noProof/>
        </w:rPr>
        <w:tab/>
        <w:t>20</w:t>
      </w:r>
    </w:p>
    <w:p w:rsidR="00FD3D4A" w:rsidRPr="003D54FD" w:rsidRDefault="00FD3D4A" w:rsidP="00FD3D4A">
      <w:pPr>
        <w:pStyle w:val="TOC2"/>
        <w:tabs>
          <w:tab w:val="left" w:pos="849"/>
        </w:tabs>
        <w:rPr>
          <w:noProof/>
        </w:rPr>
      </w:pPr>
      <w:r w:rsidRPr="003D54FD">
        <w:rPr>
          <w:noProof/>
        </w:rPr>
        <w:t xml:space="preserve">Figure </w:t>
      </w:r>
      <w:r w:rsidR="002D034C" w:rsidRPr="003D54FD">
        <w:rPr>
          <w:noProof/>
        </w:rPr>
        <w:t>5.2.7</w:t>
      </w:r>
      <w:r w:rsidRPr="003D54FD">
        <w:rPr>
          <w:noProof/>
        </w:rPr>
        <w:t xml:space="preserve"> - </w:t>
      </w:r>
      <w:r w:rsidR="00E66FA2" w:rsidRPr="003D54FD">
        <w:rPr>
          <w:noProof/>
        </w:rPr>
        <w:t>Download Page for Reviewer</w:t>
      </w:r>
      <w:r w:rsidR="00C66BF8" w:rsidRPr="003D54FD">
        <w:rPr>
          <w:noProof/>
        </w:rPr>
        <w:tab/>
        <w:t>20</w:t>
      </w:r>
    </w:p>
    <w:p w:rsidR="00FD3D4A" w:rsidRPr="003D54FD" w:rsidRDefault="00FD3D4A" w:rsidP="00FD3D4A">
      <w:pPr>
        <w:pStyle w:val="TOC2"/>
        <w:tabs>
          <w:tab w:val="left" w:pos="849"/>
        </w:tabs>
        <w:rPr>
          <w:noProof/>
        </w:rPr>
      </w:pPr>
      <w:r w:rsidRPr="003D54FD">
        <w:rPr>
          <w:noProof/>
        </w:rPr>
        <w:t xml:space="preserve">Figure </w:t>
      </w:r>
      <w:r w:rsidR="002D034C" w:rsidRPr="003D54FD">
        <w:rPr>
          <w:noProof/>
        </w:rPr>
        <w:t>5.2.8</w:t>
      </w:r>
      <w:r w:rsidRPr="003D54FD">
        <w:rPr>
          <w:noProof/>
        </w:rPr>
        <w:t xml:space="preserve"> – </w:t>
      </w:r>
      <w:r w:rsidR="00A34FAE" w:rsidRPr="003D54FD">
        <w:rPr>
          <w:noProof/>
        </w:rPr>
        <w:t>Review Later List for Reviewer</w:t>
      </w:r>
      <w:r w:rsidR="00A24751" w:rsidRPr="003D54FD">
        <w:rPr>
          <w:noProof/>
        </w:rPr>
        <w:tab/>
        <w:t>21</w:t>
      </w:r>
    </w:p>
    <w:p w:rsidR="00FD3D4A" w:rsidRPr="003D54FD" w:rsidRDefault="00FD3D4A" w:rsidP="00FD3D4A">
      <w:pPr>
        <w:pStyle w:val="TOC2"/>
        <w:tabs>
          <w:tab w:val="left" w:pos="849"/>
        </w:tabs>
        <w:rPr>
          <w:noProof/>
        </w:rPr>
      </w:pPr>
      <w:r w:rsidRPr="003D54FD">
        <w:rPr>
          <w:noProof/>
        </w:rPr>
        <w:t xml:space="preserve">Figure </w:t>
      </w:r>
      <w:r w:rsidR="002D034C" w:rsidRPr="003D54FD">
        <w:rPr>
          <w:noProof/>
        </w:rPr>
        <w:t>5.2.9</w:t>
      </w:r>
      <w:r w:rsidRPr="003D54FD">
        <w:rPr>
          <w:noProof/>
        </w:rPr>
        <w:t xml:space="preserve"> – </w:t>
      </w:r>
      <w:r w:rsidR="00A34FAE" w:rsidRPr="003D54FD">
        <w:rPr>
          <w:noProof/>
        </w:rPr>
        <w:t>Review Option for Reviewer</w:t>
      </w:r>
      <w:r w:rsidR="00C66BF8" w:rsidRPr="003D54FD">
        <w:rPr>
          <w:noProof/>
        </w:rPr>
        <w:tab/>
        <w:t>21</w:t>
      </w:r>
    </w:p>
    <w:p w:rsidR="00FD3D4A" w:rsidRPr="003D54FD" w:rsidRDefault="00FD3D4A" w:rsidP="00FD3D4A">
      <w:pPr>
        <w:pStyle w:val="TOC2"/>
        <w:tabs>
          <w:tab w:val="left" w:pos="849"/>
        </w:tabs>
        <w:rPr>
          <w:noProof/>
        </w:rPr>
      </w:pPr>
      <w:r w:rsidRPr="003D54FD">
        <w:rPr>
          <w:noProof/>
        </w:rPr>
        <w:t xml:space="preserve">Figure </w:t>
      </w:r>
      <w:r w:rsidR="002D034C" w:rsidRPr="003D54FD">
        <w:rPr>
          <w:noProof/>
        </w:rPr>
        <w:t>5.2.10</w:t>
      </w:r>
      <w:r w:rsidRPr="003D54FD">
        <w:rPr>
          <w:noProof/>
        </w:rPr>
        <w:t xml:space="preserve"> – </w:t>
      </w:r>
      <w:r w:rsidR="008E1634" w:rsidRPr="003D54FD">
        <w:rPr>
          <w:noProof/>
        </w:rPr>
        <w:t>Review Page</w:t>
      </w:r>
      <w:r w:rsidRPr="003D54FD">
        <w:rPr>
          <w:noProof/>
        </w:rPr>
        <w:tab/>
      </w:r>
      <w:r w:rsidR="00046510" w:rsidRPr="003D54FD">
        <w:rPr>
          <w:noProof/>
        </w:rPr>
        <w:t>22</w:t>
      </w:r>
    </w:p>
    <w:p w:rsidR="00FD3D4A" w:rsidRPr="003D54FD" w:rsidRDefault="00FD3D4A" w:rsidP="00FD3D4A">
      <w:pPr>
        <w:pStyle w:val="TOC2"/>
        <w:tabs>
          <w:tab w:val="left" w:pos="849"/>
        </w:tabs>
        <w:rPr>
          <w:noProof/>
        </w:rPr>
      </w:pPr>
      <w:r w:rsidRPr="003D54FD">
        <w:rPr>
          <w:noProof/>
        </w:rPr>
        <w:t xml:space="preserve">Figure </w:t>
      </w:r>
      <w:r w:rsidR="002D6CF0" w:rsidRPr="003D54FD">
        <w:rPr>
          <w:noProof/>
        </w:rPr>
        <w:t>5.2.1</w:t>
      </w:r>
      <w:r w:rsidR="002D034C" w:rsidRPr="003D54FD">
        <w:rPr>
          <w:noProof/>
        </w:rPr>
        <w:t>1</w:t>
      </w:r>
      <w:r w:rsidRPr="003D54FD">
        <w:rPr>
          <w:noProof/>
        </w:rPr>
        <w:t xml:space="preserve"> – </w:t>
      </w:r>
      <w:r w:rsidR="008E1634" w:rsidRPr="003D54FD">
        <w:rPr>
          <w:noProof/>
        </w:rPr>
        <w:t>Advanced Search Page (Both Developer &amp; Reviewer)</w:t>
      </w:r>
      <w:r w:rsidR="008E629B" w:rsidRPr="003D54FD">
        <w:rPr>
          <w:noProof/>
        </w:rPr>
        <w:tab/>
        <w:t>23</w:t>
      </w:r>
    </w:p>
    <w:p w:rsidR="00FD3D4A" w:rsidRPr="003D54FD" w:rsidRDefault="00FD3D4A" w:rsidP="00FD3D4A">
      <w:pPr>
        <w:pStyle w:val="TOC2"/>
        <w:tabs>
          <w:tab w:val="left" w:pos="849"/>
        </w:tabs>
        <w:rPr>
          <w:noProof/>
        </w:rPr>
      </w:pPr>
      <w:r w:rsidRPr="003D54FD">
        <w:rPr>
          <w:noProof/>
        </w:rPr>
        <w:t xml:space="preserve">Figure </w:t>
      </w:r>
      <w:r w:rsidR="002D6CF0" w:rsidRPr="003D54FD">
        <w:rPr>
          <w:noProof/>
        </w:rPr>
        <w:t>5.2.1</w:t>
      </w:r>
      <w:r w:rsidR="002D034C" w:rsidRPr="003D54FD">
        <w:rPr>
          <w:noProof/>
        </w:rPr>
        <w:t>2</w:t>
      </w:r>
      <w:r w:rsidRPr="003D54FD">
        <w:rPr>
          <w:noProof/>
        </w:rPr>
        <w:t xml:space="preserve"> – </w:t>
      </w:r>
      <w:r w:rsidR="008E1634" w:rsidRPr="003D54FD">
        <w:rPr>
          <w:noProof/>
        </w:rPr>
        <w:t>Upload Page</w:t>
      </w:r>
      <w:r w:rsidR="002E17B8" w:rsidRPr="003D54FD">
        <w:rPr>
          <w:noProof/>
        </w:rPr>
        <w:tab/>
        <w:t>24</w:t>
      </w:r>
    </w:p>
    <w:p w:rsidR="00FD3D4A" w:rsidRPr="006860D5" w:rsidRDefault="00FD3D4A" w:rsidP="00FD3D4A">
      <w:pPr>
        <w:pStyle w:val="TOC2"/>
        <w:tabs>
          <w:tab w:val="left" w:pos="849"/>
        </w:tabs>
        <w:rPr>
          <w:noProof/>
        </w:rPr>
      </w:pPr>
      <w:r w:rsidRPr="006860D5">
        <w:rPr>
          <w:noProof/>
        </w:rPr>
        <w:t xml:space="preserve">Figure </w:t>
      </w:r>
      <w:r w:rsidR="002D6CF0" w:rsidRPr="006860D5">
        <w:rPr>
          <w:noProof/>
        </w:rPr>
        <w:t>5.2.1</w:t>
      </w:r>
      <w:r w:rsidR="002D034C" w:rsidRPr="006860D5">
        <w:rPr>
          <w:noProof/>
        </w:rPr>
        <w:t>3</w:t>
      </w:r>
      <w:r w:rsidRPr="006860D5">
        <w:rPr>
          <w:noProof/>
        </w:rPr>
        <w:t xml:space="preserve"> – </w:t>
      </w:r>
      <w:r w:rsidR="008E1634" w:rsidRPr="006860D5">
        <w:rPr>
          <w:noProof/>
        </w:rPr>
        <w:t>Change Email Pop-up</w:t>
      </w:r>
      <w:r w:rsidR="00605791" w:rsidRPr="006860D5">
        <w:rPr>
          <w:noProof/>
        </w:rPr>
        <w:tab/>
        <w:t>24</w:t>
      </w:r>
    </w:p>
    <w:p w:rsidR="00FD3D4A" w:rsidRPr="006860D5" w:rsidRDefault="00FD3D4A" w:rsidP="00FD3D4A">
      <w:pPr>
        <w:pStyle w:val="TOC2"/>
        <w:tabs>
          <w:tab w:val="left" w:pos="849"/>
        </w:tabs>
        <w:rPr>
          <w:noProof/>
        </w:rPr>
      </w:pPr>
      <w:r w:rsidRPr="006860D5">
        <w:rPr>
          <w:noProof/>
        </w:rPr>
        <w:t xml:space="preserve">Figure </w:t>
      </w:r>
      <w:r w:rsidR="002D6CF0" w:rsidRPr="006860D5">
        <w:rPr>
          <w:noProof/>
        </w:rPr>
        <w:t>5.2.1</w:t>
      </w:r>
      <w:r w:rsidR="002D034C" w:rsidRPr="006860D5">
        <w:rPr>
          <w:noProof/>
        </w:rPr>
        <w:t>4</w:t>
      </w:r>
      <w:r w:rsidRPr="006860D5">
        <w:rPr>
          <w:noProof/>
        </w:rPr>
        <w:t xml:space="preserve"> – </w:t>
      </w:r>
      <w:r w:rsidR="008E1634" w:rsidRPr="006860D5">
        <w:rPr>
          <w:noProof/>
        </w:rPr>
        <w:t>Change Password Pop-up</w:t>
      </w:r>
      <w:r w:rsidR="006860D5" w:rsidRPr="006860D5">
        <w:rPr>
          <w:noProof/>
        </w:rPr>
        <w:tab/>
        <w:t>25</w:t>
      </w:r>
    </w:p>
    <w:p w:rsidR="00FD3D4A" w:rsidRPr="002D7E23" w:rsidRDefault="00FD3D4A" w:rsidP="00FD3D4A">
      <w:pPr>
        <w:pStyle w:val="TOC2"/>
        <w:tabs>
          <w:tab w:val="left" w:pos="849"/>
        </w:tabs>
        <w:rPr>
          <w:noProof/>
        </w:rPr>
      </w:pPr>
      <w:r w:rsidRPr="002D7E23">
        <w:rPr>
          <w:noProof/>
        </w:rPr>
        <w:t xml:space="preserve">Figure </w:t>
      </w:r>
      <w:r w:rsidR="002D6CF0" w:rsidRPr="002D7E23">
        <w:rPr>
          <w:noProof/>
        </w:rPr>
        <w:t>5.2.1</w:t>
      </w:r>
      <w:r w:rsidR="002D034C" w:rsidRPr="002D7E23">
        <w:rPr>
          <w:noProof/>
        </w:rPr>
        <w:t>5</w:t>
      </w:r>
      <w:r w:rsidRPr="002D7E23">
        <w:rPr>
          <w:noProof/>
        </w:rPr>
        <w:t xml:space="preserve"> – </w:t>
      </w:r>
      <w:r w:rsidR="00325C25" w:rsidRPr="002D7E23">
        <w:rPr>
          <w:noProof/>
        </w:rPr>
        <w:t>New Account Requests Tab for Admin</w:t>
      </w:r>
      <w:r w:rsidRPr="002D7E23">
        <w:rPr>
          <w:noProof/>
        </w:rPr>
        <w:tab/>
      </w:r>
      <w:r w:rsidR="00122D15" w:rsidRPr="002D7E23">
        <w:rPr>
          <w:noProof/>
        </w:rPr>
        <w:t>25</w:t>
      </w:r>
    </w:p>
    <w:p w:rsidR="00FD3D4A" w:rsidRPr="002D7E23" w:rsidRDefault="00FD3D4A" w:rsidP="00FD3D4A">
      <w:pPr>
        <w:pStyle w:val="TOC2"/>
        <w:tabs>
          <w:tab w:val="left" w:pos="849"/>
        </w:tabs>
        <w:rPr>
          <w:noProof/>
        </w:rPr>
      </w:pPr>
      <w:r w:rsidRPr="002D7E23">
        <w:rPr>
          <w:noProof/>
        </w:rPr>
        <w:t xml:space="preserve">Figure </w:t>
      </w:r>
      <w:r w:rsidR="002D6CF0" w:rsidRPr="002D7E23">
        <w:rPr>
          <w:noProof/>
        </w:rPr>
        <w:t>5.2.1</w:t>
      </w:r>
      <w:r w:rsidR="002D034C" w:rsidRPr="002D7E23">
        <w:rPr>
          <w:noProof/>
        </w:rPr>
        <w:t>6</w:t>
      </w:r>
      <w:r w:rsidRPr="002D7E23">
        <w:rPr>
          <w:noProof/>
        </w:rPr>
        <w:t xml:space="preserve"> - </w:t>
      </w:r>
      <w:r w:rsidR="00325C25" w:rsidRPr="002D7E23">
        <w:rPr>
          <w:noProof/>
        </w:rPr>
        <w:t>User Action for New Account Requests Tab (Admin)</w:t>
      </w:r>
      <w:r w:rsidRPr="002D7E23">
        <w:rPr>
          <w:noProof/>
        </w:rPr>
        <w:tab/>
        <w:t>2</w:t>
      </w:r>
      <w:r w:rsidR="00325C25" w:rsidRPr="002D7E23">
        <w:rPr>
          <w:noProof/>
        </w:rPr>
        <w:t>6</w:t>
      </w:r>
    </w:p>
    <w:p w:rsidR="00FD3D4A" w:rsidRPr="002D7E23" w:rsidRDefault="00FD3D4A" w:rsidP="00FD3D4A">
      <w:pPr>
        <w:pStyle w:val="TOC2"/>
        <w:tabs>
          <w:tab w:val="left" w:pos="849"/>
        </w:tabs>
        <w:rPr>
          <w:noProof/>
        </w:rPr>
      </w:pPr>
      <w:r w:rsidRPr="002D7E23">
        <w:rPr>
          <w:noProof/>
        </w:rPr>
        <w:t xml:space="preserve">Figure </w:t>
      </w:r>
      <w:r w:rsidR="002D6CF0" w:rsidRPr="002D7E23">
        <w:rPr>
          <w:noProof/>
        </w:rPr>
        <w:t>5.2.1</w:t>
      </w:r>
      <w:r w:rsidR="002D034C" w:rsidRPr="002D7E23">
        <w:rPr>
          <w:noProof/>
        </w:rPr>
        <w:t>7</w:t>
      </w:r>
      <w:r w:rsidRPr="002D7E23">
        <w:rPr>
          <w:noProof/>
        </w:rPr>
        <w:t xml:space="preserve"> – </w:t>
      </w:r>
      <w:r w:rsidR="007B2543" w:rsidRPr="002D7E23">
        <w:rPr>
          <w:noProof/>
        </w:rPr>
        <w:t>Main View Page for Admin (Developer Tab)</w:t>
      </w:r>
      <w:r w:rsidR="00572110" w:rsidRPr="002D7E23">
        <w:rPr>
          <w:noProof/>
        </w:rPr>
        <w:tab/>
        <w:t>26</w:t>
      </w:r>
    </w:p>
    <w:p w:rsidR="00FD3D4A" w:rsidRPr="002D7E23" w:rsidRDefault="00FD3D4A" w:rsidP="00FD3D4A">
      <w:pPr>
        <w:pStyle w:val="TOC2"/>
        <w:tabs>
          <w:tab w:val="left" w:pos="849"/>
        </w:tabs>
        <w:rPr>
          <w:noProof/>
        </w:rPr>
      </w:pPr>
      <w:r w:rsidRPr="002D7E23">
        <w:rPr>
          <w:noProof/>
        </w:rPr>
        <w:t xml:space="preserve">Figure </w:t>
      </w:r>
      <w:r w:rsidR="002D6CF0" w:rsidRPr="002D7E23">
        <w:rPr>
          <w:noProof/>
        </w:rPr>
        <w:t>5.2.1</w:t>
      </w:r>
      <w:r w:rsidR="002D034C" w:rsidRPr="002D7E23">
        <w:rPr>
          <w:noProof/>
        </w:rPr>
        <w:t>8</w:t>
      </w:r>
      <w:r w:rsidRPr="002D7E23">
        <w:rPr>
          <w:noProof/>
        </w:rPr>
        <w:t xml:space="preserve"> - </w:t>
      </w:r>
      <w:r w:rsidR="005B1B4B" w:rsidRPr="002D7E23">
        <w:rPr>
          <w:noProof/>
        </w:rPr>
        <w:t>Main View Page for Admin (Reviewer Tab)</w:t>
      </w:r>
      <w:r w:rsidRPr="002D7E23">
        <w:rPr>
          <w:noProof/>
        </w:rPr>
        <w:tab/>
        <w:t>2</w:t>
      </w:r>
      <w:r w:rsidR="00395103" w:rsidRPr="002D7E23">
        <w:rPr>
          <w:noProof/>
        </w:rPr>
        <w:t>7</w:t>
      </w:r>
    </w:p>
    <w:p w:rsidR="00FD3D4A" w:rsidRPr="002D7E23" w:rsidRDefault="00FD3D4A" w:rsidP="00FD3D4A">
      <w:pPr>
        <w:pStyle w:val="TOC2"/>
        <w:tabs>
          <w:tab w:val="left" w:pos="849"/>
        </w:tabs>
        <w:rPr>
          <w:noProof/>
        </w:rPr>
      </w:pPr>
      <w:r w:rsidRPr="002D7E23">
        <w:rPr>
          <w:noProof/>
        </w:rPr>
        <w:t xml:space="preserve">Figure </w:t>
      </w:r>
      <w:r w:rsidR="002D6CF0" w:rsidRPr="002D7E23">
        <w:rPr>
          <w:noProof/>
        </w:rPr>
        <w:t>5.2.1</w:t>
      </w:r>
      <w:r w:rsidR="002D034C" w:rsidRPr="002D7E23">
        <w:rPr>
          <w:noProof/>
        </w:rPr>
        <w:t>9</w:t>
      </w:r>
      <w:r w:rsidR="00C66BF8" w:rsidRPr="002D7E23">
        <w:rPr>
          <w:noProof/>
        </w:rPr>
        <w:t xml:space="preserve"> – </w:t>
      </w:r>
      <w:r w:rsidR="003808D5" w:rsidRPr="002D7E23">
        <w:rPr>
          <w:noProof/>
        </w:rPr>
        <w:t>Main View Page for Admin (Inactive Accounts Tab)</w:t>
      </w:r>
      <w:r w:rsidR="00C03F80" w:rsidRPr="002D7E23">
        <w:rPr>
          <w:noProof/>
        </w:rPr>
        <w:tab/>
        <w:t>27</w:t>
      </w:r>
    </w:p>
    <w:p w:rsidR="00FD3D4A" w:rsidRPr="002D7E23" w:rsidRDefault="00FD3D4A" w:rsidP="00FD3D4A">
      <w:pPr>
        <w:pStyle w:val="TOC2"/>
        <w:tabs>
          <w:tab w:val="left" w:pos="849"/>
        </w:tabs>
        <w:rPr>
          <w:noProof/>
        </w:rPr>
      </w:pPr>
      <w:r w:rsidRPr="002D7E23">
        <w:rPr>
          <w:noProof/>
        </w:rPr>
        <w:t xml:space="preserve">Figure </w:t>
      </w:r>
      <w:r w:rsidR="002D034C" w:rsidRPr="002D7E23">
        <w:rPr>
          <w:noProof/>
        </w:rPr>
        <w:t>5.2.20</w:t>
      </w:r>
      <w:r w:rsidRPr="002D7E23">
        <w:rPr>
          <w:noProof/>
        </w:rPr>
        <w:t xml:space="preserve"> – </w:t>
      </w:r>
      <w:r w:rsidR="00D255E1" w:rsidRPr="002D7E23">
        <w:rPr>
          <w:noProof/>
        </w:rPr>
        <w:t>User Action for Admin Pages (Developer, Reviewer, Inactive Accounts Tab)</w:t>
      </w:r>
      <w:r w:rsidR="00B51206" w:rsidRPr="002D7E23">
        <w:rPr>
          <w:noProof/>
        </w:rPr>
        <w:tab/>
        <w:t>28</w:t>
      </w:r>
    </w:p>
    <w:p w:rsidR="00472499" w:rsidRPr="002D7E23" w:rsidRDefault="00472499" w:rsidP="00472499">
      <w:pPr>
        <w:pStyle w:val="TOC2"/>
        <w:tabs>
          <w:tab w:val="left" w:pos="849"/>
        </w:tabs>
        <w:rPr>
          <w:noProof/>
        </w:rPr>
      </w:pPr>
      <w:r w:rsidRPr="002D7E23">
        <w:rPr>
          <w:noProof/>
        </w:rPr>
        <w:t xml:space="preserve">Figure </w:t>
      </w:r>
      <w:r w:rsidR="002D034C" w:rsidRPr="002D7E23">
        <w:rPr>
          <w:noProof/>
        </w:rPr>
        <w:t>5.2.21</w:t>
      </w:r>
      <w:r w:rsidRPr="002D7E23">
        <w:rPr>
          <w:noProof/>
        </w:rPr>
        <w:t xml:space="preserve"> – </w:t>
      </w:r>
      <w:r w:rsidR="003B35B2" w:rsidRPr="002D7E23">
        <w:rPr>
          <w:noProof/>
        </w:rPr>
        <w:t>Main View Page for Admin (Blocked Accounts Tab)</w:t>
      </w:r>
      <w:r w:rsidRPr="002D7E23">
        <w:rPr>
          <w:noProof/>
        </w:rPr>
        <w:tab/>
        <w:t>2</w:t>
      </w:r>
      <w:r w:rsidR="00D36CD1" w:rsidRPr="002D7E23">
        <w:rPr>
          <w:noProof/>
        </w:rPr>
        <w:t>8</w:t>
      </w:r>
    </w:p>
    <w:p w:rsidR="00226D9E" w:rsidRPr="002D7E23" w:rsidRDefault="00226D9E" w:rsidP="00226D9E">
      <w:pPr>
        <w:pStyle w:val="TOC2"/>
        <w:tabs>
          <w:tab w:val="left" w:pos="849"/>
        </w:tabs>
        <w:rPr>
          <w:noProof/>
        </w:rPr>
      </w:pPr>
      <w:r w:rsidRPr="002D7E23">
        <w:rPr>
          <w:noProof/>
        </w:rPr>
        <w:t xml:space="preserve">Figure </w:t>
      </w:r>
      <w:r w:rsidR="002D034C" w:rsidRPr="002D7E23">
        <w:rPr>
          <w:noProof/>
        </w:rPr>
        <w:t>5.2.22</w:t>
      </w:r>
      <w:r w:rsidRPr="002D7E23">
        <w:rPr>
          <w:noProof/>
        </w:rPr>
        <w:t xml:space="preserve"> – </w:t>
      </w:r>
      <w:r w:rsidR="00DB067B" w:rsidRPr="002D7E23">
        <w:rPr>
          <w:noProof/>
        </w:rPr>
        <w:t>User Action for Ad</w:t>
      </w:r>
      <w:r w:rsidR="00980A0A" w:rsidRPr="002D7E23">
        <w:rPr>
          <w:noProof/>
        </w:rPr>
        <w:t>min Page (Blocked Accounts Tab)</w:t>
      </w:r>
      <w:r w:rsidRPr="002D7E23">
        <w:rPr>
          <w:noProof/>
        </w:rPr>
        <w:tab/>
        <w:t>2</w:t>
      </w:r>
      <w:r w:rsidR="00021523" w:rsidRPr="002D7E23">
        <w:rPr>
          <w:noProof/>
        </w:rPr>
        <w:t>9</w:t>
      </w:r>
    </w:p>
    <w:p w:rsidR="00226D9E" w:rsidRPr="002D7E23" w:rsidRDefault="00226D9E" w:rsidP="00226D9E">
      <w:pPr>
        <w:pStyle w:val="TOC2"/>
        <w:tabs>
          <w:tab w:val="left" w:pos="849"/>
        </w:tabs>
        <w:rPr>
          <w:noProof/>
        </w:rPr>
      </w:pPr>
      <w:r w:rsidRPr="002D7E23">
        <w:rPr>
          <w:noProof/>
        </w:rPr>
        <w:t xml:space="preserve">Figure </w:t>
      </w:r>
      <w:r w:rsidR="002D034C" w:rsidRPr="002D7E23">
        <w:rPr>
          <w:noProof/>
        </w:rPr>
        <w:t>5.2.23</w:t>
      </w:r>
      <w:r w:rsidRPr="002D7E23">
        <w:rPr>
          <w:noProof/>
        </w:rPr>
        <w:t xml:space="preserve"> – </w:t>
      </w:r>
      <w:r w:rsidR="00F8512B" w:rsidRPr="002D7E23">
        <w:rPr>
          <w:noProof/>
        </w:rPr>
        <w:t>Main View Page for Admin (Learning Objects Tab)</w:t>
      </w:r>
      <w:r w:rsidRPr="002D7E23">
        <w:rPr>
          <w:noProof/>
        </w:rPr>
        <w:tab/>
        <w:t>2</w:t>
      </w:r>
      <w:r w:rsidR="000C4D60" w:rsidRPr="002D7E23">
        <w:rPr>
          <w:noProof/>
        </w:rPr>
        <w:t>9</w:t>
      </w:r>
    </w:p>
    <w:p w:rsidR="00226D9E" w:rsidRPr="002D7E23" w:rsidRDefault="00226D9E" w:rsidP="00226D9E">
      <w:pPr>
        <w:pStyle w:val="TOC2"/>
        <w:tabs>
          <w:tab w:val="left" w:pos="849"/>
        </w:tabs>
        <w:rPr>
          <w:noProof/>
        </w:rPr>
      </w:pPr>
      <w:r w:rsidRPr="002D7E23">
        <w:rPr>
          <w:noProof/>
        </w:rPr>
        <w:t xml:space="preserve">Figure </w:t>
      </w:r>
      <w:r w:rsidR="002D034C" w:rsidRPr="002D7E23">
        <w:rPr>
          <w:noProof/>
        </w:rPr>
        <w:t>5.2.24</w:t>
      </w:r>
      <w:r w:rsidRPr="002D7E23">
        <w:rPr>
          <w:noProof/>
        </w:rPr>
        <w:t xml:space="preserve"> – </w:t>
      </w:r>
      <w:r w:rsidR="003A5DFE" w:rsidRPr="002D7E23">
        <w:rPr>
          <w:noProof/>
        </w:rPr>
        <w:t>Action for Admin Page (Learning Objects Tab)</w:t>
      </w:r>
      <w:r w:rsidR="00D2330D" w:rsidRPr="002D7E23">
        <w:rPr>
          <w:noProof/>
        </w:rPr>
        <w:tab/>
        <w:t>30</w:t>
      </w:r>
    </w:p>
    <w:p w:rsidR="00226D9E" w:rsidRPr="002D7E23" w:rsidRDefault="00226D9E" w:rsidP="00226D9E">
      <w:pPr>
        <w:pStyle w:val="TOC2"/>
        <w:tabs>
          <w:tab w:val="left" w:pos="849"/>
        </w:tabs>
        <w:rPr>
          <w:noProof/>
        </w:rPr>
      </w:pPr>
      <w:r w:rsidRPr="002D7E23">
        <w:rPr>
          <w:noProof/>
        </w:rPr>
        <w:t xml:space="preserve">Figure </w:t>
      </w:r>
      <w:r w:rsidR="002D034C" w:rsidRPr="002D7E23">
        <w:rPr>
          <w:noProof/>
        </w:rPr>
        <w:t>5.2.25</w:t>
      </w:r>
      <w:r w:rsidRPr="002D7E23">
        <w:rPr>
          <w:noProof/>
        </w:rPr>
        <w:t xml:space="preserve"> – </w:t>
      </w:r>
      <w:r w:rsidR="00F36C62" w:rsidRPr="002D7E23">
        <w:rPr>
          <w:noProof/>
        </w:rPr>
        <w:t>Download Page for Admin (After you click Review)</w:t>
      </w:r>
      <w:r w:rsidR="009E632E" w:rsidRPr="002D7E23">
        <w:rPr>
          <w:noProof/>
        </w:rPr>
        <w:tab/>
        <w:t>30</w:t>
      </w:r>
    </w:p>
    <w:p w:rsidR="00B644BA" w:rsidRPr="002D7E23" w:rsidRDefault="00B644BA" w:rsidP="00B644BA">
      <w:pPr>
        <w:pStyle w:val="TOC2"/>
        <w:tabs>
          <w:tab w:val="left" w:pos="849"/>
        </w:tabs>
        <w:rPr>
          <w:noProof/>
        </w:rPr>
      </w:pPr>
      <w:r w:rsidRPr="002D7E23">
        <w:rPr>
          <w:noProof/>
        </w:rPr>
        <w:t xml:space="preserve">Figure </w:t>
      </w:r>
      <w:r w:rsidR="00633FBE" w:rsidRPr="002D7E23">
        <w:rPr>
          <w:noProof/>
        </w:rPr>
        <w:t>5.2.26</w:t>
      </w:r>
      <w:r w:rsidRPr="002D7E23">
        <w:rPr>
          <w:noProof/>
        </w:rPr>
        <w:t xml:space="preserve"> – </w:t>
      </w:r>
      <w:r w:rsidR="006A276E" w:rsidRPr="002D7E23">
        <w:rPr>
          <w:noProof/>
        </w:rPr>
        <w:t>Review Page for Admin (After Download)</w:t>
      </w:r>
      <w:r w:rsidR="00633FBE" w:rsidRPr="002D7E23">
        <w:rPr>
          <w:noProof/>
        </w:rPr>
        <w:tab/>
        <w:t>31</w:t>
      </w:r>
    </w:p>
    <w:p w:rsidR="00B644BA" w:rsidRDefault="00B644BA" w:rsidP="00B644BA">
      <w:pPr>
        <w:pStyle w:val="TOC2"/>
        <w:tabs>
          <w:tab w:val="left" w:pos="849"/>
        </w:tabs>
        <w:rPr>
          <w:noProof/>
        </w:rPr>
      </w:pPr>
      <w:r w:rsidRPr="002D7E23">
        <w:rPr>
          <w:noProof/>
        </w:rPr>
        <w:t xml:space="preserve">Figure </w:t>
      </w:r>
      <w:r w:rsidR="00284B8A" w:rsidRPr="002D7E23">
        <w:rPr>
          <w:noProof/>
        </w:rPr>
        <w:t>5.2.27</w:t>
      </w:r>
      <w:r w:rsidRPr="002D7E23">
        <w:rPr>
          <w:noProof/>
        </w:rPr>
        <w:t xml:space="preserve"> – </w:t>
      </w:r>
      <w:r w:rsidR="00284B8A" w:rsidRPr="002D7E23">
        <w:rPr>
          <w:noProof/>
        </w:rPr>
        <w:t>Change Password for Admin</w:t>
      </w:r>
      <w:r w:rsidR="00284B8A" w:rsidRPr="002D7E23">
        <w:rPr>
          <w:noProof/>
        </w:rPr>
        <w:tab/>
        <w:t>31</w:t>
      </w:r>
    </w:p>
    <w:p w:rsidR="002D3F5A" w:rsidRPr="00B278F1" w:rsidRDefault="002D3F5A" w:rsidP="00B644BA">
      <w:pPr>
        <w:pStyle w:val="TOC2"/>
        <w:tabs>
          <w:tab w:val="left" w:pos="849"/>
        </w:tabs>
        <w:rPr>
          <w:noProof/>
          <w:color w:val="002060"/>
        </w:rPr>
      </w:pPr>
      <w:r w:rsidRPr="00B278F1">
        <w:rPr>
          <w:noProof/>
          <w:color w:val="002060"/>
        </w:rPr>
        <w:t>Figure 5.2.28 – History View of LO’s on all users……………………………………………………………………………………...32</w:t>
      </w:r>
    </w:p>
    <w:p w:rsidR="006816AE" w:rsidRPr="00B278F1" w:rsidRDefault="00642A56" w:rsidP="006816AE">
      <w:pPr>
        <w:pStyle w:val="TOC2"/>
        <w:tabs>
          <w:tab w:val="left" w:pos="849"/>
        </w:tabs>
        <w:rPr>
          <w:noProof/>
          <w:color w:val="002060"/>
        </w:rPr>
      </w:pPr>
      <w:r>
        <w:rPr>
          <w:noProof/>
          <w:color w:val="002060"/>
        </w:rPr>
        <w:t>Figure 5.2.29</w:t>
      </w:r>
      <w:r w:rsidR="006816AE" w:rsidRPr="00B278F1">
        <w:rPr>
          <w:noProof/>
          <w:color w:val="002060"/>
        </w:rPr>
        <w:t xml:space="preserve"> – History Vie</w:t>
      </w:r>
      <w:r w:rsidR="00B278F1" w:rsidRPr="00B278F1">
        <w:rPr>
          <w:noProof/>
          <w:color w:val="002060"/>
        </w:rPr>
        <w:t>w for Developers</w:t>
      </w:r>
      <w:r w:rsidR="006816AE" w:rsidRPr="00B278F1">
        <w:rPr>
          <w:noProof/>
          <w:color w:val="002060"/>
        </w:rPr>
        <w:t>…………</w:t>
      </w:r>
      <w:r w:rsidR="00B278F1" w:rsidRPr="00B278F1">
        <w:rPr>
          <w:noProof/>
          <w:color w:val="002060"/>
        </w:rPr>
        <w:t>……</w:t>
      </w:r>
      <w:r w:rsidR="006816AE" w:rsidRPr="00B278F1">
        <w:rPr>
          <w:noProof/>
          <w:color w:val="002060"/>
        </w:rPr>
        <w:t>…………………………………………………………………………...32</w:t>
      </w:r>
    </w:p>
    <w:p w:rsidR="006816AE" w:rsidRPr="00B278F1" w:rsidRDefault="00642A56" w:rsidP="006816AE">
      <w:pPr>
        <w:pStyle w:val="TOC2"/>
        <w:tabs>
          <w:tab w:val="left" w:pos="849"/>
        </w:tabs>
        <w:rPr>
          <w:noProof/>
          <w:color w:val="002060"/>
        </w:rPr>
      </w:pPr>
      <w:r>
        <w:rPr>
          <w:noProof/>
          <w:color w:val="002060"/>
        </w:rPr>
        <w:t>Figure 5.2.30</w:t>
      </w:r>
      <w:r w:rsidR="006816AE" w:rsidRPr="00B278F1">
        <w:rPr>
          <w:noProof/>
          <w:color w:val="002060"/>
        </w:rPr>
        <w:t xml:space="preserve"> – History View </w:t>
      </w:r>
      <w:r w:rsidR="00B278F1" w:rsidRPr="00B278F1">
        <w:rPr>
          <w:noProof/>
          <w:color w:val="002060"/>
        </w:rPr>
        <w:t>for Reviewer</w:t>
      </w:r>
      <w:r w:rsidR="006816AE" w:rsidRPr="00B278F1">
        <w:rPr>
          <w:noProof/>
          <w:color w:val="002060"/>
        </w:rPr>
        <w:t>………</w:t>
      </w:r>
      <w:r w:rsidR="00B278F1" w:rsidRPr="00B278F1">
        <w:rPr>
          <w:noProof/>
          <w:color w:val="002060"/>
        </w:rPr>
        <w:t>……...</w:t>
      </w:r>
      <w:r w:rsidR="006816AE" w:rsidRPr="00B278F1">
        <w:rPr>
          <w:noProof/>
          <w:color w:val="002060"/>
        </w:rPr>
        <w:t>……………………………………………………………………………...32</w:t>
      </w:r>
    </w:p>
    <w:p w:rsidR="00B278F1" w:rsidRPr="00B278F1" w:rsidRDefault="00642A56" w:rsidP="00B278F1">
      <w:pPr>
        <w:pStyle w:val="TOC2"/>
        <w:tabs>
          <w:tab w:val="left" w:pos="849"/>
        </w:tabs>
        <w:rPr>
          <w:noProof/>
          <w:color w:val="002060"/>
        </w:rPr>
      </w:pPr>
      <w:r>
        <w:rPr>
          <w:noProof/>
          <w:color w:val="002060"/>
        </w:rPr>
        <w:t>Figure 5.2.31</w:t>
      </w:r>
      <w:r w:rsidR="00B278F1" w:rsidRPr="00B278F1">
        <w:rPr>
          <w:noProof/>
          <w:color w:val="002060"/>
        </w:rPr>
        <w:t xml:space="preserve"> – History View for Admin……………………...………………………………………………………………………...33</w:t>
      </w:r>
    </w:p>
    <w:p w:rsidR="00B278F1" w:rsidRDefault="00642A56" w:rsidP="00B278F1">
      <w:pPr>
        <w:pStyle w:val="TOC2"/>
        <w:tabs>
          <w:tab w:val="left" w:pos="849"/>
        </w:tabs>
        <w:rPr>
          <w:noProof/>
          <w:color w:val="002060"/>
        </w:rPr>
      </w:pPr>
      <w:r>
        <w:rPr>
          <w:noProof/>
          <w:color w:val="002060"/>
        </w:rPr>
        <w:t>Figure 5.2.32</w:t>
      </w:r>
      <w:r w:rsidR="00B278F1" w:rsidRPr="00B278F1">
        <w:rPr>
          <w:noProof/>
          <w:color w:val="002060"/>
        </w:rPr>
        <w:t xml:space="preserve"> – Assigning Reviewer …………………………….……………………………………………………………………...33</w:t>
      </w:r>
    </w:p>
    <w:p w:rsidR="00642A56" w:rsidRPr="00B278F1" w:rsidRDefault="00642A56" w:rsidP="00642A56">
      <w:pPr>
        <w:pStyle w:val="TOC2"/>
        <w:tabs>
          <w:tab w:val="left" w:pos="849"/>
        </w:tabs>
        <w:rPr>
          <w:noProof/>
          <w:color w:val="002060"/>
        </w:rPr>
      </w:pPr>
      <w:r>
        <w:rPr>
          <w:noProof/>
          <w:color w:val="002060"/>
        </w:rPr>
        <w:t>Figure 5.2.33 – View Learning Element for Admin …………………………..………………………………………………………...34</w:t>
      </w:r>
    </w:p>
    <w:p w:rsidR="00642A56" w:rsidRPr="00B278F1" w:rsidRDefault="00642A56" w:rsidP="00642A56">
      <w:pPr>
        <w:pStyle w:val="TOC2"/>
        <w:tabs>
          <w:tab w:val="left" w:pos="849"/>
        </w:tabs>
        <w:rPr>
          <w:noProof/>
          <w:color w:val="002060"/>
        </w:rPr>
      </w:pPr>
      <w:r>
        <w:rPr>
          <w:noProof/>
          <w:color w:val="002060"/>
        </w:rPr>
        <w:t>Figure 5.2.34</w:t>
      </w:r>
      <w:r w:rsidRPr="00B278F1">
        <w:rPr>
          <w:noProof/>
          <w:color w:val="002060"/>
        </w:rPr>
        <w:t xml:space="preserve"> – </w:t>
      </w:r>
      <w:r>
        <w:rPr>
          <w:noProof/>
          <w:color w:val="002060"/>
        </w:rPr>
        <w:t>View Learning Element for Developer……...………………………………………………………………………….34</w:t>
      </w:r>
    </w:p>
    <w:p w:rsidR="00642A56" w:rsidRDefault="00642A56" w:rsidP="00642A56">
      <w:pPr>
        <w:pStyle w:val="TOC2"/>
        <w:tabs>
          <w:tab w:val="left" w:pos="849"/>
        </w:tabs>
        <w:rPr>
          <w:noProof/>
          <w:color w:val="002060"/>
        </w:rPr>
      </w:pPr>
      <w:r>
        <w:rPr>
          <w:noProof/>
          <w:color w:val="002060"/>
        </w:rPr>
        <w:t>Figure 5.2.35 – View Learning Element for Reviewer ………</w:t>
      </w:r>
      <w:r w:rsidRPr="00B278F1">
        <w:rPr>
          <w:noProof/>
          <w:color w:val="002060"/>
        </w:rPr>
        <w:t>…</w:t>
      </w:r>
      <w:r>
        <w:rPr>
          <w:noProof/>
          <w:color w:val="002060"/>
        </w:rPr>
        <w:t>.……………………………………………………………………...34</w:t>
      </w:r>
    </w:p>
    <w:p w:rsidR="000C1978" w:rsidRDefault="000C1978" w:rsidP="000C1978">
      <w:pPr>
        <w:pStyle w:val="TOC2"/>
        <w:tabs>
          <w:tab w:val="left" w:pos="849"/>
        </w:tabs>
        <w:rPr>
          <w:noProof/>
          <w:color w:val="002060"/>
        </w:rPr>
      </w:pPr>
      <w:r>
        <w:rPr>
          <w:noProof/>
          <w:color w:val="002060"/>
        </w:rPr>
        <w:t xml:space="preserve">Figure 5.2.36 – </w:t>
      </w:r>
      <w:r w:rsidR="00716A6C">
        <w:rPr>
          <w:noProof/>
          <w:color w:val="002060"/>
        </w:rPr>
        <w:t xml:space="preserve">Upload of </w:t>
      </w:r>
      <w:r>
        <w:rPr>
          <w:noProof/>
          <w:color w:val="002060"/>
        </w:rPr>
        <w:t xml:space="preserve"> </w:t>
      </w:r>
      <w:r w:rsidR="0082744E">
        <w:rPr>
          <w:noProof/>
          <w:color w:val="002060"/>
        </w:rPr>
        <w:t>Learning Object…</w:t>
      </w:r>
      <w:r>
        <w:rPr>
          <w:noProof/>
          <w:color w:val="002060"/>
        </w:rPr>
        <w:t xml:space="preserve"> </w:t>
      </w:r>
      <w:r w:rsidR="00716A6C">
        <w:rPr>
          <w:noProof/>
          <w:color w:val="002060"/>
        </w:rPr>
        <w:t>………</w:t>
      </w:r>
      <w:r>
        <w:rPr>
          <w:noProof/>
          <w:color w:val="002060"/>
        </w:rPr>
        <w:t>………</w:t>
      </w:r>
      <w:r w:rsidRPr="00B278F1">
        <w:rPr>
          <w:noProof/>
          <w:color w:val="002060"/>
        </w:rPr>
        <w:t>…</w:t>
      </w:r>
      <w:r>
        <w:rPr>
          <w:noProof/>
          <w:color w:val="002060"/>
        </w:rPr>
        <w:t>.……………………………………………………………………...</w:t>
      </w:r>
      <w:r w:rsidR="00716A6C">
        <w:rPr>
          <w:noProof/>
          <w:color w:val="002060"/>
        </w:rPr>
        <w:t>35</w:t>
      </w:r>
    </w:p>
    <w:p w:rsidR="0082744E" w:rsidRDefault="0082744E" w:rsidP="0082744E">
      <w:pPr>
        <w:pStyle w:val="TOC2"/>
        <w:tabs>
          <w:tab w:val="left" w:pos="849"/>
        </w:tabs>
        <w:rPr>
          <w:noProof/>
          <w:color w:val="002060"/>
        </w:rPr>
      </w:pPr>
      <w:r>
        <w:rPr>
          <w:noProof/>
          <w:color w:val="002060"/>
        </w:rPr>
        <w:t>Figure 5.2.36 – Upload of  Learning Elements ………………</w:t>
      </w:r>
      <w:r w:rsidRPr="00B278F1">
        <w:rPr>
          <w:noProof/>
          <w:color w:val="002060"/>
        </w:rPr>
        <w:t>…</w:t>
      </w:r>
      <w:r>
        <w:rPr>
          <w:noProof/>
          <w:color w:val="002060"/>
        </w:rPr>
        <w:t>.……………………………………………………………………...35</w:t>
      </w:r>
    </w:p>
    <w:p w:rsidR="0082744E" w:rsidRPr="00B278F1" w:rsidRDefault="0082744E" w:rsidP="000C1978">
      <w:pPr>
        <w:pStyle w:val="TOC2"/>
        <w:tabs>
          <w:tab w:val="left" w:pos="849"/>
        </w:tabs>
        <w:rPr>
          <w:noProof/>
          <w:color w:val="002060"/>
        </w:rPr>
      </w:pPr>
    </w:p>
    <w:p w:rsidR="000C1978" w:rsidRPr="00B278F1" w:rsidRDefault="000C1978" w:rsidP="00642A56">
      <w:pPr>
        <w:pStyle w:val="TOC2"/>
        <w:tabs>
          <w:tab w:val="left" w:pos="849"/>
        </w:tabs>
        <w:rPr>
          <w:noProof/>
          <w:color w:val="002060"/>
        </w:rPr>
      </w:pPr>
    </w:p>
    <w:p w:rsidR="00642A56" w:rsidRPr="00B278F1" w:rsidRDefault="00642A56" w:rsidP="00B278F1">
      <w:pPr>
        <w:pStyle w:val="TOC2"/>
        <w:tabs>
          <w:tab w:val="left" w:pos="849"/>
        </w:tabs>
        <w:rPr>
          <w:noProof/>
          <w:color w:val="002060"/>
        </w:rPr>
      </w:pPr>
    </w:p>
    <w:p w:rsidR="00B644BA" w:rsidRDefault="00642A56" w:rsidP="00B278F1">
      <w:pPr>
        <w:pStyle w:val="TOC2"/>
        <w:tabs>
          <w:tab w:val="left" w:pos="849"/>
        </w:tabs>
        <w:ind w:left="0"/>
        <w:rPr>
          <w:noProof/>
        </w:rPr>
      </w:pPr>
      <w:r>
        <w:rPr>
          <w:noProof/>
        </w:rPr>
        <w:tab/>
      </w:r>
    </w:p>
    <w:p w:rsidR="00B278F1" w:rsidRPr="001E61C4" w:rsidRDefault="00B278F1" w:rsidP="00B278F1">
      <w:pPr>
        <w:pStyle w:val="TOC2"/>
        <w:tabs>
          <w:tab w:val="left" w:pos="849"/>
        </w:tabs>
        <w:ind w:left="0"/>
        <w:rPr>
          <w:noProof/>
        </w:rPr>
      </w:pPr>
    </w:p>
    <w:p w:rsidR="00952B0F" w:rsidRPr="001E61C4" w:rsidRDefault="00952B0F" w:rsidP="00952B0F">
      <w:pPr>
        <w:pStyle w:val="TOC2"/>
        <w:tabs>
          <w:tab w:val="left" w:pos="849"/>
        </w:tabs>
        <w:rPr>
          <w:noProof/>
        </w:rPr>
      </w:pPr>
      <w:r w:rsidRPr="001E61C4">
        <w:rPr>
          <w:noProof/>
        </w:rPr>
        <w:t xml:space="preserve">Figure </w:t>
      </w:r>
      <w:r w:rsidR="00A86229" w:rsidRPr="001E61C4">
        <w:rPr>
          <w:noProof/>
        </w:rPr>
        <w:t>7.1.1</w:t>
      </w:r>
      <w:r w:rsidRPr="001E61C4">
        <w:rPr>
          <w:noProof/>
        </w:rPr>
        <w:t xml:space="preserve">– </w:t>
      </w:r>
      <w:r w:rsidR="0061633D" w:rsidRPr="001E61C4">
        <w:rPr>
          <w:noProof/>
        </w:rPr>
        <w:t>Class Diagram</w:t>
      </w:r>
      <w:r w:rsidRPr="001E61C4">
        <w:rPr>
          <w:noProof/>
        </w:rPr>
        <w:tab/>
      </w:r>
      <w:r w:rsidR="00033A11">
        <w:rPr>
          <w:noProof/>
        </w:rPr>
        <w:t>38</w:t>
      </w:r>
    </w:p>
    <w:p w:rsidR="00952B0F" w:rsidRPr="001E61C4" w:rsidRDefault="00952B0F" w:rsidP="00952B0F">
      <w:pPr>
        <w:pStyle w:val="TOC2"/>
        <w:tabs>
          <w:tab w:val="left" w:pos="849"/>
        </w:tabs>
        <w:rPr>
          <w:noProof/>
        </w:rPr>
      </w:pPr>
      <w:r w:rsidRPr="001E61C4">
        <w:rPr>
          <w:noProof/>
        </w:rPr>
        <w:t xml:space="preserve">Figure </w:t>
      </w:r>
      <w:r w:rsidR="00A86229" w:rsidRPr="001E61C4">
        <w:rPr>
          <w:noProof/>
        </w:rPr>
        <w:t>7.2.1</w:t>
      </w:r>
      <w:r w:rsidRPr="001E61C4">
        <w:rPr>
          <w:noProof/>
        </w:rPr>
        <w:t xml:space="preserve"> – </w:t>
      </w:r>
      <w:r w:rsidR="0061633D" w:rsidRPr="001E61C4">
        <w:rPr>
          <w:noProof/>
        </w:rPr>
        <w:t>Sequence Diagram for Developer</w:t>
      </w:r>
      <w:r w:rsidRPr="001E61C4">
        <w:rPr>
          <w:noProof/>
        </w:rPr>
        <w:tab/>
      </w:r>
      <w:r w:rsidR="00033A11">
        <w:rPr>
          <w:noProof/>
        </w:rPr>
        <w:t>39</w:t>
      </w:r>
    </w:p>
    <w:p w:rsidR="00952B0F" w:rsidRPr="001E61C4" w:rsidRDefault="00952B0F" w:rsidP="00952B0F">
      <w:pPr>
        <w:pStyle w:val="TOC2"/>
        <w:tabs>
          <w:tab w:val="left" w:pos="849"/>
        </w:tabs>
        <w:rPr>
          <w:noProof/>
        </w:rPr>
      </w:pPr>
      <w:r w:rsidRPr="001E61C4">
        <w:rPr>
          <w:noProof/>
        </w:rPr>
        <w:t xml:space="preserve">Figure </w:t>
      </w:r>
      <w:r w:rsidR="00A86229" w:rsidRPr="001E61C4">
        <w:rPr>
          <w:noProof/>
        </w:rPr>
        <w:t>7.2.2</w:t>
      </w:r>
      <w:r w:rsidRPr="001E61C4">
        <w:rPr>
          <w:noProof/>
        </w:rPr>
        <w:t xml:space="preserve"> – </w:t>
      </w:r>
      <w:r w:rsidR="0061633D" w:rsidRPr="001E61C4">
        <w:rPr>
          <w:noProof/>
        </w:rPr>
        <w:t>Sequence Diagram for Reviewer</w:t>
      </w:r>
      <w:r w:rsidRPr="001E61C4">
        <w:rPr>
          <w:noProof/>
        </w:rPr>
        <w:tab/>
      </w:r>
      <w:r w:rsidR="00033A11">
        <w:rPr>
          <w:noProof/>
        </w:rPr>
        <w:t>39</w:t>
      </w:r>
    </w:p>
    <w:p w:rsidR="00952B0F" w:rsidRPr="001E61C4" w:rsidRDefault="00952B0F" w:rsidP="00952B0F">
      <w:pPr>
        <w:pStyle w:val="TOC2"/>
        <w:tabs>
          <w:tab w:val="left" w:pos="849"/>
        </w:tabs>
        <w:rPr>
          <w:noProof/>
        </w:rPr>
      </w:pPr>
      <w:r w:rsidRPr="001E61C4">
        <w:rPr>
          <w:noProof/>
        </w:rPr>
        <w:t xml:space="preserve">Figure </w:t>
      </w:r>
      <w:r w:rsidR="00A86229" w:rsidRPr="001E61C4">
        <w:rPr>
          <w:noProof/>
        </w:rPr>
        <w:t>7.2.3</w:t>
      </w:r>
      <w:r w:rsidRPr="001E61C4">
        <w:rPr>
          <w:noProof/>
        </w:rPr>
        <w:t xml:space="preserve"> – </w:t>
      </w:r>
      <w:r w:rsidR="0061633D" w:rsidRPr="001E61C4">
        <w:rPr>
          <w:noProof/>
        </w:rPr>
        <w:t>Sequence Diagram for Admin</w:t>
      </w:r>
      <w:r w:rsidRPr="001E61C4">
        <w:rPr>
          <w:noProof/>
        </w:rPr>
        <w:tab/>
      </w:r>
      <w:r w:rsidR="00033A11">
        <w:rPr>
          <w:noProof/>
        </w:rPr>
        <w:t>40</w:t>
      </w:r>
    </w:p>
    <w:p w:rsidR="00952B0F" w:rsidRPr="00435FCA" w:rsidRDefault="00952B0F" w:rsidP="00952B0F">
      <w:pPr>
        <w:pStyle w:val="TOC2"/>
        <w:tabs>
          <w:tab w:val="left" w:pos="849"/>
        </w:tabs>
        <w:rPr>
          <w:noProof/>
        </w:rPr>
      </w:pPr>
      <w:r w:rsidRPr="001E61C4">
        <w:rPr>
          <w:noProof/>
        </w:rPr>
        <w:t xml:space="preserve">Figure </w:t>
      </w:r>
      <w:r w:rsidR="00A86229" w:rsidRPr="001E61C4">
        <w:rPr>
          <w:noProof/>
        </w:rPr>
        <w:t>7.3.1</w:t>
      </w:r>
      <w:r w:rsidRPr="001E61C4">
        <w:rPr>
          <w:noProof/>
        </w:rPr>
        <w:t xml:space="preserve"> – </w:t>
      </w:r>
      <w:r w:rsidR="0061633D" w:rsidRPr="001E61C4">
        <w:rPr>
          <w:noProof/>
        </w:rPr>
        <w:t>Entity Relationship Diagram</w:t>
      </w:r>
      <w:r w:rsidRPr="001E61C4">
        <w:rPr>
          <w:noProof/>
        </w:rPr>
        <w:tab/>
      </w:r>
      <w:r w:rsidR="00685002">
        <w:rPr>
          <w:noProof/>
        </w:rPr>
        <w:t>41</w:t>
      </w:r>
    </w:p>
    <w:p w:rsidR="00C02F83" w:rsidRDefault="00C02F83">
      <w:pPr>
        <w:pStyle w:val="BodyText"/>
      </w:pPr>
    </w:p>
    <w:p w:rsidR="00C02F83" w:rsidRDefault="00C02F83">
      <w:pPr>
        <w:pStyle w:val="BodyText"/>
      </w:pPr>
    </w:p>
    <w:p w:rsidR="00C02F83" w:rsidRDefault="00C02F83">
      <w:pPr>
        <w:pStyle w:val="BodyText"/>
      </w:pPr>
    </w:p>
    <w:p w:rsidR="00C02F83" w:rsidRDefault="00C02F83">
      <w:pPr>
        <w:pStyle w:val="Heading1NoNumber"/>
        <w:numPr>
          <w:ilvl w:val="0"/>
          <w:numId w:val="0"/>
        </w:numPr>
      </w:pPr>
      <w:bookmarkStart w:id="5" w:name="_Toc383570145"/>
      <w:r>
        <w:lastRenderedPageBreak/>
        <w:t>List of Tables</w:t>
      </w:r>
      <w:bookmarkEnd w:id="5"/>
    </w:p>
    <w:p w:rsidR="00FC1D54" w:rsidRPr="00C75F36" w:rsidRDefault="00FC1D54" w:rsidP="00FC1D54">
      <w:pPr>
        <w:pStyle w:val="TOC2"/>
        <w:tabs>
          <w:tab w:val="left" w:pos="849"/>
        </w:tabs>
        <w:rPr>
          <w:noProof/>
        </w:rPr>
      </w:pPr>
      <w:r w:rsidRPr="00C75F36">
        <w:rPr>
          <w:noProof/>
        </w:rPr>
        <w:t>Table 3.1.1 – Administrator Module Description</w:t>
      </w:r>
      <w:r w:rsidRPr="00C75F36">
        <w:rPr>
          <w:noProof/>
        </w:rPr>
        <w:tab/>
        <w:t>12</w:t>
      </w:r>
    </w:p>
    <w:p w:rsidR="00FC1D54" w:rsidRPr="00C75F36" w:rsidRDefault="00FC1D54" w:rsidP="00FC1D54">
      <w:pPr>
        <w:pStyle w:val="TOC2"/>
        <w:tabs>
          <w:tab w:val="left" w:pos="849"/>
        </w:tabs>
        <w:rPr>
          <w:noProof/>
        </w:rPr>
      </w:pPr>
      <w:r w:rsidRPr="00C75F36">
        <w:rPr>
          <w:noProof/>
        </w:rPr>
        <w:t xml:space="preserve">Table </w:t>
      </w:r>
      <w:r w:rsidR="007C31F6" w:rsidRPr="00C75F36">
        <w:rPr>
          <w:noProof/>
        </w:rPr>
        <w:t xml:space="preserve">3.1.2 </w:t>
      </w:r>
      <w:r w:rsidRPr="00C75F36">
        <w:rPr>
          <w:noProof/>
        </w:rPr>
        <w:t xml:space="preserve">– </w:t>
      </w:r>
      <w:r w:rsidR="00D04253" w:rsidRPr="00C75F36">
        <w:rPr>
          <w:noProof/>
        </w:rPr>
        <w:t>Developer Module Description</w:t>
      </w:r>
      <w:r w:rsidRPr="00C75F36">
        <w:rPr>
          <w:noProof/>
        </w:rPr>
        <w:tab/>
        <w:t>12</w:t>
      </w:r>
    </w:p>
    <w:p w:rsidR="00FC1D54" w:rsidRPr="00C75F36" w:rsidRDefault="00FC1D54" w:rsidP="00FC1D54">
      <w:pPr>
        <w:pStyle w:val="TOC2"/>
        <w:tabs>
          <w:tab w:val="left" w:pos="849"/>
        </w:tabs>
        <w:rPr>
          <w:noProof/>
        </w:rPr>
      </w:pPr>
      <w:r w:rsidRPr="00C75F36">
        <w:rPr>
          <w:noProof/>
        </w:rPr>
        <w:t xml:space="preserve">Table </w:t>
      </w:r>
      <w:r w:rsidR="007C31F6" w:rsidRPr="00C75F36">
        <w:rPr>
          <w:noProof/>
        </w:rPr>
        <w:t xml:space="preserve">3.1.3 </w:t>
      </w:r>
      <w:r w:rsidRPr="00C75F36">
        <w:rPr>
          <w:noProof/>
        </w:rPr>
        <w:t xml:space="preserve">– </w:t>
      </w:r>
      <w:r w:rsidR="00D04253" w:rsidRPr="00C75F36">
        <w:rPr>
          <w:noProof/>
        </w:rPr>
        <w:t>Reviewer Module Description</w:t>
      </w:r>
      <w:r w:rsidRPr="00C75F36">
        <w:rPr>
          <w:noProof/>
        </w:rPr>
        <w:tab/>
        <w:t>12</w:t>
      </w:r>
    </w:p>
    <w:p w:rsidR="00D9557C" w:rsidRPr="00C75F36" w:rsidRDefault="00D9557C" w:rsidP="00D9557C">
      <w:pPr>
        <w:pStyle w:val="TOC2"/>
        <w:tabs>
          <w:tab w:val="left" w:pos="849"/>
        </w:tabs>
        <w:rPr>
          <w:noProof/>
        </w:rPr>
      </w:pPr>
      <w:r w:rsidRPr="00C75F36">
        <w:rPr>
          <w:noProof/>
        </w:rPr>
        <w:t xml:space="preserve">Table </w:t>
      </w:r>
      <w:r w:rsidR="00466275" w:rsidRPr="00C75F36">
        <w:rPr>
          <w:noProof/>
        </w:rPr>
        <w:t>4.1.1</w:t>
      </w:r>
      <w:r w:rsidRPr="00C75F36">
        <w:rPr>
          <w:noProof/>
        </w:rPr>
        <w:t xml:space="preserve"> – Reviewer Module Description</w:t>
      </w:r>
      <w:r w:rsidRPr="00C75F36">
        <w:rPr>
          <w:noProof/>
        </w:rPr>
        <w:tab/>
        <w:t>14</w:t>
      </w:r>
    </w:p>
    <w:p w:rsidR="00D9557C" w:rsidRPr="00C75F36" w:rsidRDefault="00D9557C" w:rsidP="00D9557C">
      <w:pPr>
        <w:pStyle w:val="TOC2"/>
        <w:tabs>
          <w:tab w:val="left" w:pos="849"/>
        </w:tabs>
        <w:rPr>
          <w:noProof/>
        </w:rPr>
      </w:pPr>
      <w:r w:rsidRPr="00C75F36">
        <w:rPr>
          <w:noProof/>
        </w:rPr>
        <w:t xml:space="preserve">Table </w:t>
      </w:r>
      <w:r w:rsidR="00466275" w:rsidRPr="00C75F36">
        <w:rPr>
          <w:noProof/>
        </w:rPr>
        <w:t>4.1.2</w:t>
      </w:r>
      <w:r w:rsidRPr="00C75F36">
        <w:rPr>
          <w:noProof/>
        </w:rPr>
        <w:t xml:space="preserve"> – </w:t>
      </w:r>
      <w:r w:rsidR="00B418A4" w:rsidRPr="00C75F36">
        <w:rPr>
          <w:noProof/>
        </w:rPr>
        <w:t>Developer</w:t>
      </w:r>
      <w:r w:rsidRPr="00C75F36">
        <w:rPr>
          <w:noProof/>
        </w:rPr>
        <w:t xml:space="preserve"> Module Description</w:t>
      </w:r>
      <w:r w:rsidRPr="00C75F36">
        <w:rPr>
          <w:noProof/>
        </w:rPr>
        <w:tab/>
        <w:t>14</w:t>
      </w:r>
    </w:p>
    <w:p w:rsidR="00FC1D54" w:rsidRPr="00C75F36" w:rsidRDefault="00FC1D54" w:rsidP="00FC1D54">
      <w:pPr>
        <w:pStyle w:val="TOC2"/>
        <w:tabs>
          <w:tab w:val="left" w:pos="849"/>
        </w:tabs>
        <w:rPr>
          <w:noProof/>
        </w:rPr>
      </w:pPr>
      <w:r w:rsidRPr="00C75F36">
        <w:rPr>
          <w:noProof/>
        </w:rPr>
        <w:t xml:space="preserve">Table </w:t>
      </w:r>
      <w:r w:rsidR="007C31F6" w:rsidRPr="00C75F36">
        <w:rPr>
          <w:noProof/>
        </w:rPr>
        <w:t>5.1.1</w:t>
      </w:r>
      <w:r w:rsidRPr="00C75F36">
        <w:rPr>
          <w:noProof/>
        </w:rPr>
        <w:t xml:space="preserve"> – </w:t>
      </w:r>
      <w:r w:rsidR="00D04253" w:rsidRPr="00C75F36">
        <w:rPr>
          <w:noProof/>
        </w:rPr>
        <w:t>Homepage/Login Module Description</w:t>
      </w:r>
      <w:r w:rsidRPr="00C75F36">
        <w:rPr>
          <w:noProof/>
        </w:rPr>
        <w:tab/>
        <w:t>1</w:t>
      </w:r>
      <w:r w:rsidR="00EA05A4" w:rsidRPr="00C75F36">
        <w:rPr>
          <w:noProof/>
        </w:rPr>
        <w:t>5</w:t>
      </w:r>
    </w:p>
    <w:p w:rsidR="00FC1D54" w:rsidRPr="00C75F36" w:rsidRDefault="00FC1D54" w:rsidP="00FC1D54">
      <w:pPr>
        <w:pStyle w:val="TOC2"/>
        <w:tabs>
          <w:tab w:val="left" w:pos="849"/>
        </w:tabs>
        <w:rPr>
          <w:noProof/>
        </w:rPr>
      </w:pPr>
      <w:r w:rsidRPr="00C75F36">
        <w:rPr>
          <w:noProof/>
        </w:rPr>
        <w:t xml:space="preserve">Table </w:t>
      </w:r>
      <w:r w:rsidR="007C31F6" w:rsidRPr="00C75F36">
        <w:rPr>
          <w:noProof/>
        </w:rPr>
        <w:t>5.1.2</w:t>
      </w:r>
      <w:r w:rsidRPr="00C75F36">
        <w:rPr>
          <w:noProof/>
        </w:rPr>
        <w:t xml:space="preserve"> – </w:t>
      </w:r>
      <w:r w:rsidR="00D04253" w:rsidRPr="00C75F36">
        <w:rPr>
          <w:noProof/>
        </w:rPr>
        <w:t>Admin Panel Module Description</w:t>
      </w:r>
      <w:r w:rsidRPr="00C75F36">
        <w:rPr>
          <w:noProof/>
        </w:rPr>
        <w:tab/>
        <w:t>1</w:t>
      </w:r>
      <w:r w:rsidR="00EA05A4" w:rsidRPr="00C75F36">
        <w:rPr>
          <w:noProof/>
        </w:rPr>
        <w:t>5</w:t>
      </w:r>
    </w:p>
    <w:p w:rsidR="00FC1D54" w:rsidRPr="00C75F36" w:rsidRDefault="00FC1D54" w:rsidP="00FC1D54">
      <w:pPr>
        <w:pStyle w:val="TOC2"/>
        <w:tabs>
          <w:tab w:val="left" w:pos="849"/>
        </w:tabs>
        <w:rPr>
          <w:noProof/>
        </w:rPr>
      </w:pPr>
      <w:r w:rsidRPr="00C75F36">
        <w:rPr>
          <w:noProof/>
        </w:rPr>
        <w:t xml:space="preserve">Table </w:t>
      </w:r>
      <w:r w:rsidR="007C31F6" w:rsidRPr="00C75F36">
        <w:rPr>
          <w:noProof/>
        </w:rPr>
        <w:t>5.1.3</w:t>
      </w:r>
      <w:r w:rsidRPr="00C75F36">
        <w:rPr>
          <w:noProof/>
        </w:rPr>
        <w:t xml:space="preserve"> – </w:t>
      </w:r>
      <w:r w:rsidR="00D04253" w:rsidRPr="00C75F36">
        <w:rPr>
          <w:noProof/>
        </w:rPr>
        <w:t>Developer Panel Module Description</w:t>
      </w:r>
      <w:r w:rsidRPr="00C75F36">
        <w:rPr>
          <w:noProof/>
        </w:rPr>
        <w:tab/>
        <w:t>1</w:t>
      </w:r>
      <w:r w:rsidR="00EA05A4" w:rsidRPr="00C75F36">
        <w:rPr>
          <w:noProof/>
        </w:rPr>
        <w:t>6</w:t>
      </w:r>
    </w:p>
    <w:p w:rsidR="00FC1D54" w:rsidRPr="00C75F36" w:rsidRDefault="00FC1D54" w:rsidP="00FC1D54">
      <w:pPr>
        <w:pStyle w:val="TOC2"/>
        <w:tabs>
          <w:tab w:val="left" w:pos="849"/>
        </w:tabs>
        <w:rPr>
          <w:noProof/>
        </w:rPr>
      </w:pPr>
      <w:r w:rsidRPr="00C75F36">
        <w:rPr>
          <w:noProof/>
        </w:rPr>
        <w:t xml:space="preserve">Table </w:t>
      </w:r>
      <w:r w:rsidR="007C31F6" w:rsidRPr="00C75F36">
        <w:rPr>
          <w:noProof/>
        </w:rPr>
        <w:t>5.1.4</w:t>
      </w:r>
      <w:r w:rsidRPr="00C75F36">
        <w:rPr>
          <w:noProof/>
        </w:rPr>
        <w:t xml:space="preserve"> – </w:t>
      </w:r>
      <w:r w:rsidR="00D04253" w:rsidRPr="00C75F36">
        <w:rPr>
          <w:noProof/>
        </w:rPr>
        <w:t>Reviewer Panel Module Description</w:t>
      </w:r>
      <w:r w:rsidRPr="00C75F36">
        <w:rPr>
          <w:noProof/>
        </w:rPr>
        <w:tab/>
        <w:t>1</w:t>
      </w:r>
      <w:r w:rsidR="00EA05A4" w:rsidRPr="00C75F36">
        <w:rPr>
          <w:noProof/>
        </w:rPr>
        <w:t>6</w:t>
      </w:r>
    </w:p>
    <w:p w:rsidR="00FC1D54" w:rsidRPr="00AF60C4" w:rsidRDefault="00FC1D54" w:rsidP="00FC1D54">
      <w:pPr>
        <w:pStyle w:val="TOC2"/>
        <w:tabs>
          <w:tab w:val="left" w:pos="849"/>
        </w:tabs>
        <w:rPr>
          <w:noProof/>
        </w:rPr>
      </w:pPr>
      <w:r w:rsidRPr="00AF60C4">
        <w:rPr>
          <w:noProof/>
        </w:rPr>
        <w:t xml:space="preserve">Table </w:t>
      </w:r>
      <w:r w:rsidR="007C31F6" w:rsidRPr="00AF60C4">
        <w:rPr>
          <w:noProof/>
        </w:rPr>
        <w:t>6.2.1</w:t>
      </w:r>
      <w:r w:rsidRPr="00AF60C4">
        <w:rPr>
          <w:noProof/>
        </w:rPr>
        <w:t xml:space="preserve"> – </w:t>
      </w:r>
      <w:r w:rsidR="00D04253" w:rsidRPr="00AF60C4">
        <w:rPr>
          <w:noProof/>
        </w:rPr>
        <w:t>Admin Entity Detail</w:t>
      </w:r>
      <w:r w:rsidR="00AF60C4" w:rsidRPr="00AF60C4">
        <w:rPr>
          <w:noProof/>
        </w:rPr>
        <w:tab/>
        <w:t>35</w:t>
      </w:r>
    </w:p>
    <w:p w:rsidR="00FC1D54" w:rsidRPr="00AF60C4" w:rsidRDefault="00FC1D54" w:rsidP="00FC1D54">
      <w:pPr>
        <w:pStyle w:val="TOC2"/>
        <w:tabs>
          <w:tab w:val="left" w:pos="849"/>
        </w:tabs>
        <w:rPr>
          <w:noProof/>
        </w:rPr>
      </w:pPr>
      <w:r w:rsidRPr="00AF60C4">
        <w:rPr>
          <w:noProof/>
        </w:rPr>
        <w:t xml:space="preserve">Table </w:t>
      </w:r>
      <w:r w:rsidR="00BE3493" w:rsidRPr="00AF60C4">
        <w:rPr>
          <w:noProof/>
        </w:rPr>
        <w:t>6.2.2</w:t>
      </w:r>
      <w:r w:rsidRPr="00AF60C4">
        <w:rPr>
          <w:noProof/>
        </w:rPr>
        <w:t xml:space="preserve"> – </w:t>
      </w:r>
      <w:r w:rsidR="00D04253" w:rsidRPr="00AF60C4">
        <w:rPr>
          <w:noProof/>
        </w:rPr>
        <w:t>Developer Entity Detail</w:t>
      </w:r>
      <w:r w:rsidRPr="00AF60C4">
        <w:rPr>
          <w:noProof/>
        </w:rPr>
        <w:tab/>
      </w:r>
      <w:r w:rsidR="00EA05A4" w:rsidRPr="00AF60C4">
        <w:rPr>
          <w:noProof/>
        </w:rPr>
        <w:t>3</w:t>
      </w:r>
      <w:r w:rsidR="00AF60C4" w:rsidRPr="00AF60C4">
        <w:rPr>
          <w:noProof/>
        </w:rPr>
        <w:t>6</w:t>
      </w:r>
    </w:p>
    <w:p w:rsidR="00FC1D54" w:rsidRPr="00AF60C4" w:rsidRDefault="00FC1D54" w:rsidP="00FC1D54">
      <w:pPr>
        <w:pStyle w:val="TOC2"/>
        <w:tabs>
          <w:tab w:val="left" w:pos="849"/>
        </w:tabs>
        <w:rPr>
          <w:noProof/>
        </w:rPr>
      </w:pPr>
      <w:r w:rsidRPr="00AF60C4">
        <w:rPr>
          <w:noProof/>
        </w:rPr>
        <w:t xml:space="preserve">Table </w:t>
      </w:r>
      <w:r w:rsidR="00BE3493" w:rsidRPr="00AF60C4">
        <w:rPr>
          <w:noProof/>
        </w:rPr>
        <w:t>6.2.3</w:t>
      </w:r>
      <w:r w:rsidRPr="00AF60C4">
        <w:rPr>
          <w:noProof/>
        </w:rPr>
        <w:t xml:space="preserve"> – </w:t>
      </w:r>
      <w:r w:rsidR="00D04253" w:rsidRPr="00AF60C4">
        <w:rPr>
          <w:noProof/>
        </w:rPr>
        <w:t>Reviewer Entity Detail</w:t>
      </w:r>
      <w:r w:rsidR="00AF60C4" w:rsidRPr="00AF60C4">
        <w:rPr>
          <w:noProof/>
        </w:rPr>
        <w:tab/>
        <w:t>36</w:t>
      </w:r>
    </w:p>
    <w:p w:rsidR="00FC1D54" w:rsidRPr="00713170" w:rsidRDefault="00FC1D54" w:rsidP="00FC1D54">
      <w:pPr>
        <w:pStyle w:val="TOC2"/>
        <w:tabs>
          <w:tab w:val="left" w:pos="849"/>
        </w:tabs>
        <w:rPr>
          <w:noProof/>
        </w:rPr>
      </w:pPr>
      <w:r w:rsidRPr="00AF60C4">
        <w:rPr>
          <w:noProof/>
        </w:rPr>
        <w:t xml:space="preserve">Table </w:t>
      </w:r>
      <w:r w:rsidR="00BE3493" w:rsidRPr="00AF60C4">
        <w:rPr>
          <w:noProof/>
        </w:rPr>
        <w:t>6.2.4</w:t>
      </w:r>
      <w:r w:rsidRPr="00AF60C4">
        <w:rPr>
          <w:noProof/>
        </w:rPr>
        <w:t xml:space="preserve"> – </w:t>
      </w:r>
      <w:r w:rsidR="00D04253" w:rsidRPr="00AF60C4">
        <w:rPr>
          <w:noProof/>
        </w:rPr>
        <w:t>Learning Object Entity Detail</w:t>
      </w:r>
      <w:r w:rsidR="00AF60C4" w:rsidRPr="00AF60C4">
        <w:rPr>
          <w:noProof/>
        </w:rPr>
        <w:tab/>
        <w:t>36</w:t>
      </w:r>
    </w:p>
    <w:p w:rsidR="00FC1D54" w:rsidRPr="00EC5AB7" w:rsidRDefault="00FC1D54" w:rsidP="00C21697">
      <w:pPr>
        <w:pStyle w:val="TOC2"/>
        <w:tabs>
          <w:tab w:val="left" w:pos="849"/>
        </w:tabs>
        <w:rPr>
          <w:noProof/>
          <w:highlight w:val="yellow"/>
        </w:rPr>
      </w:pPr>
    </w:p>
    <w:p w:rsidR="00C02F83" w:rsidRDefault="00C02F83"/>
    <w:p w:rsidR="00FC1D54" w:rsidRDefault="00FC1D54">
      <w:pPr>
        <w:sectPr w:rsidR="00FC1D54">
          <w:type w:val="continuous"/>
          <w:pgSz w:w="12240" w:h="15840"/>
          <w:pgMar w:top="1134" w:right="1134" w:bottom="1134" w:left="1134" w:header="720" w:footer="720" w:gutter="0"/>
          <w:cols w:space="720"/>
          <w:formProt w:val="0"/>
          <w:docGrid w:linePitch="360"/>
        </w:sectPr>
      </w:pPr>
    </w:p>
    <w:p w:rsidR="00C02F83" w:rsidRDefault="00C02F83">
      <w:pPr>
        <w:sectPr w:rsidR="00C02F83">
          <w:type w:val="continuous"/>
          <w:pgSz w:w="12240" w:h="15840"/>
          <w:pgMar w:top="1134" w:right="1134" w:bottom="1134" w:left="1134" w:header="720" w:footer="720" w:gutter="0"/>
          <w:cols w:space="720"/>
          <w:formProt w:val="0"/>
          <w:docGrid w:linePitch="360"/>
        </w:sectPr>
      </w:pPr>
    </w:p>
    <w:p w:rsidR="00C02F83" w:rsidRDefault="00C02F83">
      <w:pPr>
        <w:sectPr w:rsidR="00C02F83">
          <w:type w:val="continuous"/>
          <w:pgSz w:w="12240" w:h="15840"/>
          <w:pgMar w:top="1134" w:right="1134" w:bottom="1134" w:left="1134" w:header="720" w:footer="720" w:gutter="0"/>
          <w:cols w:space="720"/>
          <w:formProt w:val="0"/>
          <w:docGrid w:linePitch="360"/>
        </w:sectPr>
      </w:pPr>
    </w:p>
    <w:p w:rsidR="00C02F83" w:rsidRDefault="00C02F83" w:rsidP="00FC3592">
      <w:pPr>
        <w:pStyle w:val="Heading1"/>
        <w:tabs>
          <w:tab w:val="left" w:pos="360"/>
        </w:tabs>
        <w:spacing w:after="0"/>
      </w:pPr>
      <w:bookmarkStart w:id="6" w:name="_Toc383570146"/>
      <w:r>
        <w:lastRenderedPageBreak/>
        <w:t>Introduction</w:t>
      </w:r>
      <w:bookmarkEnd w:id="6"/>
    </w:p>
    <w:p w:rsidR="00C02F83" w:rsidRDefault="00C02F83" w:rsidP="00FC3592">
      <w:pPr>
        <w:pStyle w:val="BodyText"/>
        <w:spacing w:after="0"/>
        <w:ind w:left="0"/>
      </w:pPr>
    </w:p>
    <w:p w:rsidR="00C02F83" w:rsidRDefault="00C02F83" w:rsidP="00FC3592">
      <w:pPr>
        <w:pStyle w:val="Heading2"/>
        <w:numPr>
          <w:ilvl w:val="1"/>
          <w:numId w:val="3"/>
        </w:numPr>
        <w:tabs>
          <w:tab w:val="left" w:pos="360"/>
        </w:tabs>
        <w:spacing w:before="60"/>
      </w:pPr>
      <w:bookmarkStart w:id="7" w:name="_Toc383570147"/>
      <w:r>
        <w:t>Purpose</w:t>
      </w:r>
      <w:bookmarkEnd w:id="7"/>
    </w:p>
    <w:p w:rsidR="00FC3592" w:rsidRPr="0084422E" w:rsidRDefault="00FC3592" w:rsidP="00FC3592">
      <w:pPr>
        <w:pStyle w:val="BodyText"/>
        <w:spacing w:after="0"/>
        <w:ind w:firstLine="216"/>
      </w:pPr>
      <w:r w:rsidRPr="0084422E">
        <w:t xml:space="preserve">This Software Design Description will lay out the technical specifics of the </w:t>
      </w:r>
      <w:r w:rsidR="00962B26" w:rsidRPr="0084422E">
        <w:t xml:space="preserve">Learning Object Organizer Plus </w:t>
      </w:r>
      <w:r w:rsidRPr="0084422E">
        <w:t>project</w:t>
      </w:r>
      <w:r w:rsidR="00962B26" w:rsidRPr="0084422E">
        <w:t xml:space="preserve"> or LOOP project</w:t>
      </w:r>
      <w:r w:rsidRPr="0084422E">
        <w:t>. The systems architecture and the means of its implementation will be defined and explained in the succeeding pages of this document. All of which will guide both the developers and the project managers in the technical side of the software development process.</w:t>
      </w:r>
    </w:p>
    <w:p w:rsidR="00FC3592" w:rsidRPr="0084422E" w:rsidRDefault="00FC3592" w:rsidP="00FC3592">
      <w:pPr>
        <w:pStyle w:val="BodyText"/>
        <w:spacing w:after="0"/>
      </w:pPr>
    </w:p>
    <w:p w:rsidR="00C02F83" w:rsidRDefault="00FC3592" w:rsidP="00FC3592">
      <w:pPr>
        <w:pStyle w:val="BodyText"/>
        <w:spacing w:after="0"/>
        <w:ind w:firstLine="216"/>
      </w:pPr>
      <w:r w:rsidRPr="0084422E">
        <w:t>The document will also complement the system’s Software Requirements Specification (SRS) document by breaking down each use case or functional specification into detailed processes by means of different diagrams shown in the annexes.</w:t>
      </w:r>
    </w:p>
    <w:p w:rsidR="00C02F83" w:rsidRDefault="00C02F83" w:rsidP="00FC3592">
      <w:pPr>
        <w:pStyle w:val="Heading2"/>
        <w:numPr>
          <w:ilvl w:val="1"/>
          <w:numId w:val="3"/>
        </w:numPr>
        <w:tabs>
          <w:tab w:val="left" w:pos="360"/>
        </w:tabs>
        <w:spacing w:before="60"/>
      </w:pPr>
      <w:bookmarkStart w:id="8" w:name="_Toc383570148"/>
      <w:r>
        <w:t>Scope</w:t>
      </w:r>
      <w:bookmarkEnd w:id="8"/>
    </w:p>
    <w:p w:rsidR="00C02F83" w:rsidRDefault="00FC3592" w:rsidP="00AA4A7D">
      <w:pPr>
        <w:pStyle w:val="BodyText"/>
        <w:ind w:firstLine="216"/>
      </w:pPr>
      <w:r w:rsidRPr="00586B1C">
        <w:t xml:space="preserve">This document will provide a clear view of the </w:t>
      </w:r>
      <w:r w:rsidR="00D53003" w:rsidRPr="00586B1C">
        <w:t>LOOP or Learning Object Organizer Plus</w:t>
      </w:r>
      <w:r w:rsidRPr="00586B1C">
        <w:t xml:space="preserve"> system design plan. </w:t>
      </w:r>
      <w:r w:rsidR="00AA4A7D" w:rsidRPr="00586B1C">
        <w:t xml:space="preserve">Technologies covered in the development will be web based since the system is to be deployed on a server. </w:t>
      </w:r>
      <w:r w:rsidR="00AA4A7D" w:rsidRPr="00894110">
        <w:t>Client server concepts will be taken into account and the user interfaces will be constructed using PHP</w:t>
      </w:r>
      <w:r w:rsidR="001F3569" w:rsidRPr="00894110">
        <w:t>, HTML</w:t>
      </w:r>
      <w:r w:rsidR="00637C1F" w:rsidRPr="00894110">
        <w:t>5</w:t>
      </w:r>
      <w:r w:rsidR="001F3569" w:rsidRPr="00894110">
        <w:t xml:space="preserve">, </w:t>
      </w:r>
      <w:proofErr w:type="gramStart"/>
      <w:r w:rsidR="001F3569" w:rsidRPr="00894110">
        <w:t>CSS</w:t>
      </w:r>
      <w:r w:rsidR="00637C1F" w:rsidRPr="00894110">
        <w:t>3</w:t>
      </w:r>
      <w:proofErr w:type="gramEnd"/>
      <w:r w:rsidR="0095014B" w:rsidRPr="00894110">
        <w:t xml:space="preserve">. We will also be using frameworks such as Bootstrap and </w:t>
      </w:r>
      <w:proofErr w:type="spellStart"/>
      <w:r w:rsidR="0095014B" w:rsidRPr="00894110">
        <w:t>CodeIgniter</w:t>
      </w:r>
      <w:proofErr w:type="spellEnd"/>
      <w:r w:rsidR="0095014B" w:rsidRPr="00894110">
        <w:t xml:space="preserve">. </w:t>
      </w:r>
      <w:r w:rsidR="00012426" w:rsidRPr="00894110">
        <w:t xml:space="preserve">The </w:t>
      </w:r>
      <w:r w:rsidR="00AA4A7D" w:rsidRPr="00894110">
        <w:t xml:space="preserve">necessary database components will be </w:t>
      </w:r>
      <w:r w:rsidR="00021A1D" w:rsidRPr="00894110">
        <w:t>implemented</w:t>
      </w:r>
      <w:r w:rsidR="00AA4A7D" w:rsidRPr="00894110">
        <w:t xml:space="preserve"> using </w:t>
      </w:r>
      <w:proofErr w:type="spellStart"/>
      <w:r w:rsidR="00AA4A7D" w:rsidRPr="00894110">
        <w:t>myS</w:t>
      </w:r>
      <w:r w:rsidR="002148AA" w:rsidRPr="00894110">
        <w:t>QL</w:t>
      </w:r>
      <w:proofErr w:type="spellEnd"/>
      <w:r w:rsidR="00AA4A7D" w:rsidRPr="00894110">
        <w:t>.</w:t>
      </w:r>
      <w:r>
        <w:t xml:space="preserve"> </w:t>
      </w:r>
    </w:p>
    <w:p w:rsidR="00C02F83" w:rsidRDefault="00C02F83" w:rsidP="00FC3592">
      <w:pPr>
        <w:pStyle w:val="Heading2"/>
        <w:numPr>
          <w:ilvl w:val="1"/>
          <w:numId w:val="3"/>
        </w:numPr>
        <w:tabs>
          <w:tab w:val="left" w:pos="360"/>
        </w:tabs>
        <w:spacing w:before="60"/>
      </w:pPr>
      <w:bookmarkStart w:id="9" w:name="_Toc383570149"/>
      <w:r>
        <w:t>Definitions and Acronyms</w:t>
      </w:r>
      <w:bookmarkEnd w:id="9"/>
    </w:p>
    <w:p w:rsidR="008D77D4" w:rsidRPr="00695F2D" w:rsidRDefault="008D77D4" w:rsidP="008D77D4">
      <w:pPr>
        <w:pStyle w:val="BodyText"/>
        <w:ind w:left="360"/>
      </w:pPr>
      <w:r w:rsidRPr="00695F2D">
        <w:rPr>
          <w:b/>
        </w:rPr>
        <w:t>Learning Object</w:t>
      </w:r>
      <w:r w:rsidRPr="00695F2D">
        <w:t xml:space="preserve"> – an interactive presentation of a certain subject/topic designed to help in academic development.</w:t>
      </w:r>
    </w:p>
    <w:p w:rsidR="008D77D4" w:rsidRPr="00695F2D" w:rsidRDefault="008D77D4" w:rsidP="008D77D4">
      <w:pPr>
        <w:pStyle w:val="BodyText"/>
        <w:ind w:left="360"/>
        <w:rPr>
          <w:rFonts w:cs="Arial"/>
        </w:rPr>
      </w:pPr>
      <w:r w:rsidRPr="00695F2D">
        <w:rPr>
          <w:b/>
        </w:rPr>
        <w:t xml:space="preserve">Organizer – </w:t>
      </w:r>
      <w:r w:rsidRPr="00695F2D">
        <w:t xml:space="preserve">a thing used for organizing. </w:t>
      </w:r>
      <w:hyperlink r:id="rId8" w:tooltip="equipment" w:history="1">
        <w:r w:rsidRPr="00695F2D">
          <w:rPr>
            <w:rStyle w:val="Hyperlink"/>
            <w:rFonts w:cs="Arial"/>
            <w:color w:val="auto"/>
            <w:sz w:val="18"/>
            <w:szCs w:val="18"/>
            <w:u w:val="none"/>
            <w:bdr w:val="none" w:sz="0" w:space="0" w:color="auto" w:frame="1"/>
            <w:shd w:val="clear" w:color="auto" w:fill="FFFFFF"/>
          </w:rPr>
          <w:t>Equipment</w:t>
        </w:r>
      </w:hyperlink>
      <w:r w:rsidRPr="00695F2D">
        <w:rPr>
          <w:rStyle w:val="apple-converted-space"/>
          <w:rFonts w:cs="Arial"/>
          <w:sz w:val="18"/>
          <w:szCs w:val="18"/>
          <w:shd w:val="clear" w:color="auto" w:fill="FFFFFF"/>
        </w:rPr>
        <w:t> </w:t>
      </w:r>
      <w:hyperlink r:id="rId9" w:tooltip="that" w:history="1">
        <w:r w:rsidRPr="00695F2D">
          <w:rPr>
            <w:rStyle w:val="Hyperlink"/>
            <w:rFonts w:cs="Arial"/>
            <w:color w:val="auto"/>
            <w:sz w:val="18"/>
            <w:szCs w:val="18"/>
            <w:u w:val="none"/>
            <w:bdr w:val="none" w:sz="0" w:space="0" w:color="auto" w:frame="1"/>
            <w:shd w:val="clear" w:color="auto" w:fill="FFFFFF"/>
          </w:rPr>
          <w:t>that</w:t>
        </w:r>
      </w:hyperlink>
      <w:r w:rsidRPr="00695F2D">
        <w:rPr>
          <w:rStyle w:val="apple-converted-space"/>
          <w:rFonts w:cs="Arial"/>
          <w:sz w:val="18"/>
          <w:szCs w:val="18"/>
          <w:shd w:val="clear" w:color="auto" w:fill="FFFFFF"/>
        </w:rPr>
        <w:t> </w:t>
      </w:r>
      <w:hyperlink r:id="rId10" w:tooltip="helps" w:history="1">
        <w:r w:rsidRPr="00695F2D">
          <w:rPr>
            <w:rStyle w:val="Hyperlink"/>
            <w:rFonts w:cs="Arial"/>
            <w:color w:val="auto"/>
            <w:sz w:val="18"/>
            <w:szCs w:val="18"/>
            <w:u w:val="none"/>
            <w:bdr w:val="none" w:sz="0" w:space="0" w:color="auto" w:frame="1"/>
            <w:shd w:val="clear" w:color="auto" w:fill="FFFFFF"/>
          </w:rPr>
          <w:t>helps</w:t>
        </w:r>
      </w:hyperlink>
      <w:r w:rsidRPr="00695F2D">
        <w:rPr>
          <w:rStyle w:val="apple-converted-space"/>
          <w:rFonts w:cs="Arial"/>
          <w:sz w:val="18"/>
          <w:szCs w:val="18"/>
          <w:shd w:val="clear" w:color="auto" w:fill="FFFFFF"/>
        </w:rPr>
        <w:t> </w:t>
      </w:r>
      <w:hyperlink r:id="rId11" w:tooltip="you" w:history="1">
        <w:r w:rsidRPr="00695F2D">
          <w:rPr>
            <w:rStyle w:val="Hyperlink"/>
            <w:rFonts w:cs="Arial"/>
            <w:color w:val="auto"/>
            <w:sz w:val="18"/>
            <w:szCs w:val="18"/>
            <w:u w:val="none"/>
            <w:bdr w:val="none" w:sz="0" w:space="0" w:color="auto" w:frame="1"/>
            <w:shd w:val="clear" w:color="auto" w:fill="FFFFFF"/>
          </w:rPr>
          <w:t>you</w:t>
        </w:r>
      </w:hyperlink>
      <w:r w:rsidRPr="00695F2D">
        <w:rPr>
          <w:rStyle w:val="apple-converted-space"/>
          <w:rFonts w:cs="Arial"/>
          <w:sz w:val="18"/>
          <w:szCs w:val="18"/>
          <w:shd w:val="clear" w:color="auto" w:fill="FFFFFF"/>
        </w:rPr>
        <w:t> </w:t>
      </w:r>
      <w:hyperlink r:id="rId12" w:tooltip="to" w:history="1">
        <w:r w:rsidRPr="00695F2D">
          <w:rPr>
            <w:rStyle w:val="Hyperlink"/>
            <w:rFonts w:cs="Arial"/>
            <w:color w:val="auto"/>
            <w:sz w:val="18"/>
            <w:szCs w:val="18"/>
            <w:u w:val="none"/>
            <w:bdr w:val="none" w:sz="0" w:space="0" w:color="auto" w:frame="1"/>
            <w:shd w:val="clear" w:color="auto" w:fill="FFFFFF"/>
          </w:rPr>
          <w:t>to</w:t>
        </w:r>
      </w:hyperlink>
      <w:r w:rsidRPr="00695F2D">
        <w:rPr>
          <w:rStyle w:val="apple-converted-space"/>
          <w:rFonts w:cs="Arial"/>
          <w:sz w:val="18"/>
          <w:szCs w:val="18"/>
          <w:shd w:val="clear" w:color="auto" w:fill="FFFFFF"/>
        </w:rPr>
        <w:t> </w:t>
      </w:r>
      <w:hyperlink r:id="rId13" w:tooltip="arrange" w:history="1">
        <w:r w:rsidRPr="00695F2D">
          <w:rPr>
            <w:rStyle w:val="Hyperlink"/>
            <w:rFonts w:cs="Arial"/>
            <w:color w:val="auto"/>
            <w:sz w:val="18"/>
            <w:szCs w:val="18"/>
            <w:u w:val="none"/>
            <w:bdr w:val="none" w:sz="0" w:space="0" w:color="auto" w:frame="1"/>
            <w:shd w:val="clear" w:color="auto" w:fill="FFFFFF"/>
          </w:rPr>
          <w:t>arrange</w:t>
        </w:r>
      </w:hyperlink>
      <w:r w:rsidRPr="00695F2D">
        <w:rPr>
          <w:rStyle w:val="apple-converted-space"/>
          <w:rFonts w:cs="Arial"/>
          <w:sz w:val="18"/>
          <w:szCs w:val="18"/>
          <w:shd w:val="clear" w:color="auto" w:fill="FFFFFF"/>
        </w:rPr>
        <w:t> </w:t>
      </w:r>
      <w:hyperlink r:id="rId14" w:tooltip="information" w:history="1">
        <w:r w:rsidRPr="00695F2D">
          <w:rPr>
            <w:rStyle w:val="Hyperlink"/>
            <w:rFonts w:cs="Arial"/>
            <w:color w:val="auto"/>
            <w:sz w:val="18"/>
            <w:szCs w:val="18"/>
            <w:u w:val="none"/>
            <w:bdr w:val="none" w:sz="0" w:space="0" w:color="auto" w:frame="1"/>
            <w:shd w:val="clear" w:color="auto" w:fill="FFFFFF"/>
          </w:rPr>
          <w:t>information</w:t>
        </w:r>
      </w:hyperlink>
      <w:r w:rsidRPr="00695F2D">
        <w:rPr>
          <w:rFonts w:cs="Arial"/>
        </w:rPr>
        <w:t>.</w:t>
      </w:r>
    </w:p>
    <w:p w:rsidR="008D77D4" w:rsidRPr="00695F2D" w:rsidRDefault="008D77D4" w:rsidP="008D77D4">
      <w:pPr>
        <w:pStyle w:val="BodyText"/>
        <w:ind w:left="360"/>
      </w:pPr>
      <w:r w:rsidRPr="00695F2D">
        <w:rPr>
          <w:b/>
        </w:rPr>
        <w:t xml:space="preserve">LOOP – </w:t>
      </w:r>
      <w:r w:rsidRPr="00695F2D">
        <w:t>Learning Object Organizer Plus</w:t>
      </w:r>
    </w:p>
    <w:p w:rsidR="008D77D4" w:rsidRPr="00695F2D" w:rsidRDefault="008D77D4" w:rsidP="008D77D4">
      <w:pPr>
        <w:pStyle w:val="BodyText"/>
        <w:ind w:left="360"/>
      </w:pPr>
      <w:r w:rsidRPr="00695F2D">
        <w:rPr>
          <w:b/>
        </w:rPr>
        <w:t xml:space="preserve">Cloud Framework </w:t>
      </w:r>
      <w:r w:rsidRPr="00695F2D">
        <w:t xml:space="preserve">– </w:t>
      </w:r>
      <w:r w:rsidR="004E7EE7" w:rsidRPr="00695F2D">
        <w:t xml:space="preserve">is </w:t>
      </w:r>
      <w:r w:rsidRPr="00695F2D">
        <w:t>a concept of online computing that aims to make system resources available to a large number of users by storing them on a common network (typically the internet) as shared resources. Users download only the necessary or requested resources and can use these on their respective devices anytime regardless of network connectivity.</w:t>
      </w:r>
    </w:p>
    <w:p w:rsidR="008D77D4" w:rsidRPr="00695F2D" w:rsidRDefault="008D77D4" w:rsidP="008D77D4">
      <w:pPr>
        <w:pStyle w:val="BodyText"/>
        <w:ind w:firstLine="216"/>
      </w:pPr>
      <w:proofErr w:type="gramStart"/>
      <w:r w:rsidRPr="00695F2D">
        <w:rPr>
          <w:b/>
        </w:rPr>
        <w:t>eLearning</w:t>
      </w:r>
      <w:proofErr w:type="gramEnd"/>
      <w:r w:rsidRPr="00695F2D">
        <w:rPr>
          <w:b/>
        </w:rPr>
        <w:t xml:space="preserve"> </w:t>
      </w:r>
      <w:r w:rsidRPr="00695F2D">
        <w:t>– learning with the aid of computers.</w:t>
      </w:r>
    </w:p>
    <w:p w:rsidR="00F10C0F" w:rsidRPr="00695F2D" w:rsidRDefault="009B3323" w:rsidP="00F10C0F">
      <w:pPr>
        <w:pStyle w:val="BodyText"/>
        <w:ind w:left="360"/>
        <w:rPr>
          <w:rFonts w:cs="Arial"/>
          <w:szCs w:val="20"/>
        </w:rPr>
      </w:pPr>
      <w:r w:rsidRPr="00695F2D">
        <w:rPr>
          <w:rFonts w:cs="Arial"/>
          <w:b/>
          <w:szCs w:val="20"/>
        </w:rPr>
        <w:t xml:space="preserve">AJAX (Asynchronous JavaScript and XML) - </w:t>
      </w:r>
      <w:r w:rsidRPr="00695F2D">
        <w:rPr>
          <w:rFonts w:cs="Arial"/>
          <w:szCs w:val="20"/>
        </w:rPr>
        <w:t>A group of interrelated web development methods used on the client-side to create interactive web applications</w:t>
      </w:r>
      <w:r w:rsidR="00D10823" w:rsidRPr="00695F2D">
        <w:rPr>
          <w:rFonts w:cs="Arial"/>
          <w:szCs w:val="20"/>
        </w:rPr>
        <w:t>.</w:t>
      </w:r>
    </w:p>
    <w:p w:rsidR="00853E68" w:rsidRPr="00695F2D" w:rsidRDefault="00853E68" w:rsidP="00F10C0F">
      <w:pPr>
        <w:pStyle w:val="BodyText"/>
        <w:ind w:left="360"/>
        <w:rPr>
          <w:rFonts w:cs="Arial"/>
          <w:szCs w:val="20"/>
        </w:rPr>
      </w:pPr>
      <w:r w:rsidRPr="00695F2D">
        <w:rPr>
          <w:rFonts w:cs="Arial"/>
          <w:b/>
          <w:szCs w:val="20"/>
        </w:rPr>
        <w:t xml:space="preserve">Apache HTTP Server - </w:t>
      </w:r>
      <w:r w:rsidRPr="00695F2D">
        <w:rPr>
          <w:rFonts w:cs="Arial"/>
          <w:szCs w:val="20"/>
        </w:rPr>
        <w:t>Commonly referred to as </w:t>
      </w:r>
      <w:r w:rsidRPr="00695F2D">
        <w:rPr>
          <w:rFonts w:cs="Arial"/>
          <w:b/>
          <w:szCs w:val="20"/>
        </w:rPr>
        <w:t>Apache</w:t>
      </w:r>
      <w:r w:rsidRPr="00695F2D">
        <w:rPr>
          <w:rFonts w:cs="Arial"/>
          <w:szCs w:val="20"/>
        </w:rPr>
        <w:t> is </w:t>
      </w:r>
      <w:hyperlink r:id="rId15" w:history="1">
        <w:r w:rsidRPr="00695F2D">
          <w:rPr>
            <w:rFonts w:cs="Arial"/>
            <w:szCs w:val="20"/>
          </w:rPr>
          <w:t>web server</w:t>
        </w:r>
      </w:hyperlink>
      <w:r w:rsidRPr="00695F2D">
        <w:rPr>
          <w:rFonts w:cs="Arial"/>
          <w:szCs w:val="20"/>
        </w:rPr>
        <w:t> software notable for playing a key role in the initial growth of the </w:t>
      </w:r>
      <w:hyperlink r:id="rId16" w:history="1">
        <w:r w:rsidRPr="00695F2D">
          <w:rPr>
            <w:rFonts w:cs="Arial"/>
            <w:szCs w:val="20"/>
          </w:rPr>
          <w:t>World Wide Web</w:t>
        </w:r>
      </w:hyperlink>
    </w:p>
    <w:p w:rsidR="00BD32D5" w:rsidRPr="00695F2D" w:rsidRDefault="00F04E6F" w:rsidP="00F10C0F">
      <w:pPr>
        <w:ind w:left="360"/>
        <w:rPr>
          <w:rFonts w:ascii="Arial" w:hAnsi="Arial" w:cs="Arial"/>
          <w:sz w:val="20"/>
          <w:szCs w:val="20"/>
        </w:rPr>
      </w:pPr>
      <w:r w:rsidRPr="00695F2D">
        <w:rPr>
          <w:rFonts w:ascii="Arial" w:hAnsi="Arial" w:cs="Arial"/>
          <w:b/>
          <w:sz w:val="20"/>
          <w:szCs w:val="20"/>
        </w:rPr>
        <w:t>JavaScript</w:t>
      </w:r>
      <w:r w:rsidRPr="00695F2D">
        <w:rPr>
          <w:rFonts w:cs="Arial"/>
          <w:b/>
          <w:szCs w:val="20"/>
        </w:rPr>
        <w:t xml:space="preserve"> - </w:t>
      </w:r>
      <w:r w:rsidRPr="00695F2D">
        <w:rPr>
          <w:rFonts w:ascii="Arial" w:hAnsi="Arial" w:cs="Arial"/>
          <w:sz w:val="20"/>
          <w:szCs w:val="20"/>
        </w:rPr>
        <w:t>A prototype-based scripting language that is dynamic, weakly typed and has first-class functions. It is a multi-paradigm language, supporting object-oriented, imperative, and functional programming styles.</w:t>
      </w:r>
    </w:p>
    <w:p w:rsidR="00F10C0F" w:rsidRPr="00695F2D" w:rsidRDefault="00F10C0F" w:rsidP="00F10C0F">
      <w:pPr>
        <w:rPr>
          <w:rFonts w:ascii="Arial" w:hAnsi="Arial" w:cs="Arial"/>
          <w:sz w:val="20"/>
          <w:szCs w:val="20"/>
        </w:rPr>
      </w:pPr>
    </w:p>
    <w:p w:rsidR="00F10C0F" w:rsidRPr="00695F2D" w:rsidRDefault="00F04E6F" w:rsidP="00F10C0F">
      <w:pPr>
        <w:pStyle w:val="BodyText"/>
        <w:ind w:left="360"/>
        <w:rPr>
          <w:rFonts w:cs="Arial"/>
          <w:szCs w:val="20"/>
        </w:rPr>
      </w:pPr>
      <w:proofErr w:type="gramStart"/>
      <w:r w:rsidRPr="00695F2D">
        <w:rPr>
          <w:rFonts w:cs="Arial"/>
          <w:b/>
          <w:szCs w:val="20"/>
        </w:rPr>
        <w:t>jQuery</w:t>
      </w:r>
      <w:proofErr w:type="gramEnd"/>
      <w:r w:rsidRPr="00695F2D">
        <w:rPr>
          <w:rFonts w:cs="Arial"/>
          <w:b/>
          <w:szCs w:val="20"/>
        </w:rPr>
        <w:t xml:space="preserve"> - </w:t>
      </w:r>
      <w:r w:rsidRPr="00695F2D">
        <w:rPr>
          <w:rFonts w:cs="Arial"/>
          <w:szCs w:val="20"/>
        </w:rPr>
        <w:t>A cross-browser JavaScript library designed to simplify the client-side scripting.</w:t>
      </w:r>
    </w:p>
    <w:p w:rsidR="00F04E6F" w:rsidRPr="00695F2D" w:rsidRDefault="00F04E6F" w:rsidP="00F10C0F">
      <w:pPr>
        <w:pStyle w:val="BodyText"/>
        <w:ind w:left="360"/>
        <w:rPr>
          <w:rFonts w:cs="Arial"/>
          <w:szCs w:val="20"/>
        </w:rPr>
      </w:pPr>
      <w:r w:rsidRPr="00695F2D">
        <w:rPr>
          <w:rFonts w:cs="Arial"/>
          <w:b/>
          <w:szCs w:val="20"/>
        </w:rPr>
        <w:t xml:space="preserve">MySQL - </w:t>
      </w:r>
      <w:r w:rsidRPr="00695F2D">
        <w:rPr>
          <w:rFonts w:cs="Arial"/>
          <w:szCs w:val="20"/>
        </w:rPr>
        <w:t xml:space="preserve">A </w:t>
      </w:r>
      <w:hyperlink r:id="rId17" w:history="1">
        <w:r w:rsidRPr="00695F2D">
          <w:rPr>
            <w:rFonts w:cs="Arial"/>
            <w:szCs w:val="20"/>
          </w:rPr>
          <w:t>relational database management system</w:t>
        </w:r>
      </w:hyperlink>
      <w:r w:rsidRPr="00695F2D">
        <w:rPr>
          <w:rFonts w:cs="Arial"/>
          <w:szCs w:val="20"/>
        </w:rPr>
        <w:t> (RDBMS) that runs as a server providing multi-user access to a number of databases.</w:t>
      </w:r>
    </w:p>
    <w:p w:rsidR="00853E68" w:rsidRPr="00695F2D" w:rsidRDefault="00F04E6F" w:rsidP="00F10C0F">
      <w:pPr>
        <w:pStyle w:val="BodyText"/>
        <w:ind w:left="360"/>
        <w:rPr>
          <w:rFonts w:cs="Arial"/>
          <w:szCs w:val="20"/>
        </w:rPr>
      </w:pPr>
      <w:r w:rsidRPr="00695F2D">
        <w:rPr>
          <w:rFonts w:cs="Arial"/>
          <w:b/>
          <w:szCs w:val="20"/>
        </w:rPr>
        <w:t xml:space="preserve">PHP: Hypertext Preprocessor - </w:t>
      </w:r>
      <w:r w:rsidRPr="00695F2D">
        <w:rPr>
          <w:rFonts w:cs="Arial"/>
          <w:szCs w:val="20"/>
        </w:rPr>
        <w:t>A widely used, general-purpose </w:t>
      </w:r>
      <w:hyperlink r:id="rId18" w:history="1">
        <w:r w:rsidRPr="00695F2D">
          <w:rPr>
            <w:rFonts w:cs="Arial"/>
            <w:szCs w:val="20"/>
          </w:rPr>
          <w:t>scripting language</w:t>
        </w:r>
      </w:hyperlink>
      <w:r w:rsidRPr="00695F2D">
        <w:rPr>
          <w:rFonts w:cs="Arial"/>
          <w:szCs w:val="20"/>
        </w:rPr>
        <w:t> that was originally designed for </w:t>
      </w:r>
      <w:hyperlink r:id="rId19" w:history="1">
        <w:r w:rsidRPr="00695F2D">
          <w:rPr>
            <w:rFonts w:cs="Arial"/>
            <w:szCs w:val="20"/>
          </w:rPr>
          <w:t>web development</w:t>
        </w:r>
      </w:hyperlink>
      <w:r w:rsidRPr="00695F2D">
        <w:rPr>
          <w:rFonts w:cs="Arial"/>
          <w:szCs w:val="20"/>
        </w:rPr>
        <w:t> to produce </w:t>
      </w:r>
      <w:hyperlink r:id="rId20" w:history="1">
        <w:r w:rsidRPr="00695F2D">
          <w:rPr>
            <w:rFonts w:cs="Arial"/>
            <w:szCs w:val="20"/>
          </w:rPr>
          <w:t>dynamic web pages</w:t>
        </w:r>
      </w:hyperlink>
      <w:r w:rsidRPr="00695F2D">
        <w:rPr>
          <w:rFonts w:cs="Arial"/>
          <w:szCs w:val="20"/>
        </w:rPr>
        <w:t>.</w:t>
      </w:r>
    </w:p>
    <w:p w:rsidR="006E06A4" w:rsidRDefault="00853E68" w:rsidP="006E06A4">
      <w:pPr>
        <w:pStyle w:val="BodyText"/>
        <w:ind w:left="360"/>
        <w:rPr>
          <w:rFonts w:cs="Arial"/>
          <w:szCs w:val="20"/>
        </w:rPr>
      </w:pPr>
      <w:r w:rsidRPr="00695F2D">
        <w:rPr>
          <w:rFonts w:cs="Arial"/>
          <w:b/>
          <w:szCs w:val="20"/>
        </w:rPr>
        <w:t xml:space="preserve">CSS (Cascading Style Sheets) - </w:t>
      </w:r>
      <w:r w:rsidRPr="00695F2D">
        <w:rPr>
          <w:rFonts w:cs="Arial"/>
          <w:szCs w:val="20"/>
        </w:rPr>
        <w:t xml:space="preserve">A </w:t>
      </w:r>
      <w:hyperlink r:id="rId21" w:history="1">
        <w:r w:rsidRPr="00695F2D">
          <w:rPr>
            <w:rFonts w:cs="Arial"/>
            <w:szCs w:val="20"/>
          </w:rPr>
          <w:t>style sheet language</w:t>
        </w:r>
      </w:hyperlink>
      <w:r w:rsidRPr="00695F2D">
        <w:rPr>
          <w:rFonts w:cs="Arial"/>
          <w:szCs w:val="20"/>
        </w:rPr>
        <w:t> used to describe the </w:t>
      </w:r>
      <w:hyperlink r:id="rId22" w:history="1">
        <w:r w:rsidRPr="00695F2D">
          <w:rPr>
            <w:rFonts w:cs="Arial"/>
            <w:szCs w:val="20"/>
          </w:rPr>
          <w:t>presentation semantics</w:t>
        </w:r>
      </w:hyperlink>
      <w:r w:rsidRPr="00695F2D">
        <w:rPr>
          <w:rFonts w:cs="Arial"/>
          <w:szCs w:val="20"/>
        </w:rPr>
        <w:t> (the look and formatting) of a document written in a </w:t>
      </w:r>
      <w:hyperlink r:id="rId23" w:history="1">
        <w:r w:rsidRPr="00695F2D">
          <w:rPr>
            <w:rFonts w:cs="Arial"/>
            <w:szCs w:val="20"/>
          </w:rPr>
          <w:t>markup language</w:t>
        </w:r>
      </w:hyperlink>
      <w:r w:rsidRPr="00695F2D">
        <w:rPr>
          <w:rFonts w:cs="Arial"/>
          <w:szCs w:val="20"/>
        </w:rPr>
        <w:t>.</w:t>
      </w:r>
      <w:r w:rsidR="006E06A4">
        <w:rPr>
          <w:rFonts w:cs="Arial"/>
          <w:szCs w:val="20"/>
        </w:rPr>
        <w:t xml:space="preserve"> We will be using CSS3 which is the latest version of CSS.</w:t>
      </w:r>
    </w:p>
    <w:p w:rsidR="00853E68" w:rsidRPr="00695F2D" w:rsidRDefault="00853E68" w:rsidP="00F10C0F">
      <w:pPr>
        <w:pStyle w:val="BodyText"/>
        <w:ind w:left="360"/>
        <w:rPr>
          <w:rFonts w:cs="Arial"/>
          <w:szCs w:val="20"/>
        </w:rPr>
      </w:pPr>
    </w:p>
    <w:p w:rsidR="00F10C0F" w:rsidRPr="00695F2D" w:rsidRDefault="00853E68" w:rsidP="00F75978">
      <w:pPr>
        <w:pStyle w:val="BodyText"/>
        <w:ind w:left="360"/>
        <w:rPr>
          <w:rFonts w:cs="Arial"/>
          <w:szCs w:val="20"/>
        </w:rPr>
      </w:pPr>
      <w:r w:rsidRPr="00695F2D">
        <w:rPr>
          <w:rFonts w:cs="Arial"/>
          <w:b/>
          <w:szCs w:val="20"/>
        </w:rPr>
        <w:lastRenderedPageBreak/>
        <w:t xml:space="preserve">Hypertext Transfer Protocol (HTTP) - </w:t>
      </w:r>
      <w:r w:rsidRPr="00695F2D">
        <w:rPr>
          <w:rFonts w:cs="Arial"/>
          <w:szCs w:val="20"/>
        </w:rPr>
        <w:t xml:space="preserve">A </w:t>
      </w:r>
      <w:hyperlink r:id="rId24" w:history="1">
        <w:r w:rsidRPr="00695F2D">
          <w:rPr>
            <w:rFonts w:cs="Arial"/>
            <w:szCs w:val="20"/>
          </w:rPr>
          <w:t>networking protocol</w:t>
        </w:r>
      </w:hyperlink>
      <w:r w:rsidRPr="00695F2D">
        <w:rPr>
          <w:rFonts w:cs="Arial"/>
          <w:szCs w:val="20"/>
        </w:rPr>
        <w:t> for distributed, collaborative, hypermedia information systems.  HTTP is the foundation of data communication for the </w:t>
      </w:r>
      <w:hyperlink r:id="rId25" w:history="1">
        <w:r w:rsidRPr="00695F2D">
          <w:rPr>
            <w:rFonts w:cs="Arial"/>
            <w:szCs w:val="20"/>
          </w:rPr>
          <w:t>World Wide Web</w:t>
        </w:r>
      </w:hyperlink>
      <w:r w:rsidRPr="00695F2D">
        <w:rPr>
          <w:rFonts w:cs="Arial"/>
          <w:szCs w:val="20"/>
        </w:rPr>
        <w:t>.</w:t>
      </w:r>
    </w:p>
    <w:p w:rsidR="00F04E6F" w:rsidRPr="00695F2D" w:rsidRDefault="00F04E6F" w:rsidP="00786A28">
      <w:pPr>
        <w:pStyle w:val="BodyText"/>
        <w:ind w:left="360"/>
        <w:rPr>
          <w:rFonts w:cs="Arial"/>
          <w:szCs w:val="20"/>
        </w:rPr>
      </w:pPr>
      <w:r w:rsidRPr="00695F2D">
        <w:rPr>
          <w:rFonts w:cs="Arial"/>
          <w:b/>
          <w:szCs w:val="20"/>
        </w:rPr>
        <w:t xml:space="preserve">UML (Unified Modeling Language) </w:t>
      </w:r>
      <w:r w:rsidR="00BB0DB1" w:rsidRPr="00695F2D">
        <w:rPr>
          <w:rFonts w:cs="Arial"/>
          <w:b/>
          <w:szCs w:val="20"/>
        </w:rPr>
        <w:t>–</w:t>
      </w:r>
      <w:r w:rsidRPr="00695F2D">
        <w:rPr>
          <w:rFonts w:cs="Arial"/>
          <w:b/>
          <w:szCs w:val="20"/>
        </w:rPr>
        <w:t xml:space="preserve"> </w:t>
      </w:r>
      <w:r w:rsidR="00BB0DB1" w:rsidRPr="00695F2D">
        <w:rPr>
          <w:rFonts w:cs="Arial"/>
          <w:szCs w:val="20"/>
        </w:rPr>
        <w:t>is a</w:t>
      </w:r>
      <w:r w:rsidRPr="00695F2D">
        <w:rPr>
          <w:rFonts w:cs="Arial"/>
          <w:szCs w:val="20"/>
        </w:rPr>
        <w:t xml:space="preserve"> standardized general-purpose </w:t>
      </w:r>
      <w:hyperlink r:id="rId26" w:history="1">
        <w:r w:rsidRPr="00695F2D">
          <w:rPr>
            <w:rFonts w:cs="Arial"/>
            <w:szCs w:val="20"/>
          </w:rPr>
          <w:t>modeling language</w:t>
        </w:r>
      </w:hyperlink>
      <w:r w:rsidRPr="00695F2D">
        <w:rPr>
          <w:rFonts w:cs="Arial"/>
          <w:szCs w:val="20"/>
        </w:rPr>
        <w:t> in the field of </w:t>
      </w:r>
      <w:hyperlink r:id="rId27" w:history="1">
        <w:r w:rsidRPr="00695F2D">
          <w:rPr>
            <w:rFonts w:cs="Arial"/>
            <w:szCs w:val="20"/>
          </w:rPr>
          <w:t>software engineering</w:t>
        </w:r>
      </w:hyperlink>
      <w:r w:rsidRPr="00695F2D">
        <w:rPr>
          <w:rFonts w:cs="Arial"/>
          <w:szCs w:val="20"/>
        </w:rPr>
        <w:t>.</w:t>
      </w:r>
    </w:p>
    <w:p w:rsidR="00853E68" w:rsidRPr="00695F2D" w:rsidRDefault="00F04E6F" w:rsidP="00F10C0F">
      <w:pPr>
        <w:pStyle w:val="BodyText"/>
        <w:ind w:left="360"/>
        <w:rPr>
          <w:rFonts w:cs="Arial"/>
          <w:szCs w:val="20"/>
        </w:rPr>
      </w:pPr>
      <w:r w:rsidRPr="00695F2D">
        <w:rPr>
          <w:rFonts w:cs="Arial"/>
          <w:b/>
          <w:szCs w:val="20"/>
        </w:rPr>
        <w:t xml:space="preserve">XAMPP - </w:t>
      </w:r>
      <w:r w:rsidRPr="00695F2D">
        <w:rPr>
          <w:rFonts w:cs="Arial"/>
          <w:szCs w:val="20"/>
        </w:rPr>
        <w:t xml:space="preserve">A </w:t>
      </w:r>
      <w:hyperlink r:id="rId28" w:history="1">
        <w:r w:rsidRPr="00695F2D">
          <w:rPr>
            <w:rFonts w:cs="Arial"/>
            <w:szCs w:val="20"/>
          </w:rPr>
          <w:t>free and open source</w:t>
        </w:r>
      </w:hyperlink>
      <w:r w:rsidRPr="00695F2D">
        <w:rPr>
          <w:rFonts w:cs="Arial"/>
          <w:szCs w:val="20"/>
        </w:rPr>
        <w:t> </w:t>
      </w:r>
      <w:hyperlink r:id="rId29" w:history="1">
        <w:r w:rsidRPr="00695F2D">
          <w:rPr>
            <w:rFonts w:cs="Arial"/>
            <w:szCs w:val="20"/>
          </w:rPr>
          <w:t>cross-platform</w:t>
        </w:r>
      </w:hyperlink>
      <w:r w:rsidRPr="00695F2D">
        <w:rPr>
          <w:rFonts w:cs="Arial"/>
          <w:szCs w:val="20"/>
        </w:rPr>
        <w:t> </w:t>
      </w:r>
      <w:hyperlink r:id="rId30" w:history="1">
        <w:r w:rsidRPr="00695F2D">
          <w:rPr>
            <w:rFonts w:cs="Arial"/>
            <w:szCs w:val="20"/>
          </w:rPr>
          <w:t>web server</w:t>
        </w:r>
      </w:hyperlink>
      <w:r w:rsidRPr="00695F2D">
        <w:rPr>
          <w:rFonts w:cs="Arial"/>
          <w:szCs w:val="20"/>
        </w:rPr>
        <w:t> </w:t>
      </w:r>
      <w:hyperlink r:id="rId31" w:history="1">
        <w:r w:rsidRPr="00695F2D">
          <w:rPr>
            <w:rFonts w:cs="Arial"/>
            <w:szCs w:val="20"/>
          </w:rPr>
          <w:t>solution stack</w:t>
        </w:r>
      </w:hyperlink>
      <w:r w:rsidRPr="00695F2D">
        <w:rPr>
          <w:rFonts w:cs="Arial"/>
          <w:szCs w:val="20"/>
        </w:rPr>
        <w:t> package, consisting mainly of the </w:t>
      </w:r>
      <w:hyperlink r:id="rId32" w:history="1">
        <w:r w:rsidRPr="00695F2D">
          <w:rPr>
            <w:rFonts w:cs="Arial"/>
            <w:szCs w:val="20"/>
          </w:rPr>
          <w:t>Apache HTTP Server</w:t>
        </w:r>
      </w:hyperlink>
      <w:r w:rsidRPr="00695F2D">
        <w:rPr>
          <w:rFonts w:cs="Arial"/>
          <w:szCs w:val="20"/>
        </w:rPr>
        <w:t>, </w:t>
      </w:r>
      <w:hyperlink r:id="rId33" w:history="1">
        <w:r w:rsidRPr="00695F2D">
          <w:rPr>
            <w:rFonts w:cs="Arial"/>
            <w:szCs w:val="20"/>
          </w:rPr>
          <w:t>MySQL</w:t>
        </w:r>
      </w:hyperlink>
      <w:r w:rsidR="00F71AE8" w:rsidRPr="00695F2D">
        <w:t xml:space="preserve"> </w:t>
      </w:r>
      <w:hyperlink r:id="rId34" w:history="1">
        <w:r w:rsidRPr="00695F2D">
          <w:rPr>
            <w:rFonts w:cs="Arial"/>
            <w:szCs w:val="20"/>
          </w:rPr>
          <w:t>database</w:t>
        </w:r>
      </w:hyperlink>
      <w:r w:rsidRPr="00695F2D">
        <w:rPr>
          <w:rFonts w:cs="Arial"/>
          <w:szCs w:val="20"/>
        </w:rPr>
        <w:t>, and </w:t>
      </w:r>
      <w:hyperlink r:id="rId35" w:history="1">
        <w:r w:rsidRPr="00695F2D">
          <w:rPr>
            <w:rFonts w:cs="Arial"/>
            <w:szCs w:val="20"/>
          </w:rPr>
          <w:t>interpreters</w:t>
        </w:r>
      </w:hyperlink>
      <w:r w:rsidRPr="00695F2D">
        <w:rPr>
          <w:rFonts w:cs="Arial"/>
          <w:szCs w:val="20"/>
        </w:rPr>
        <w:t> for scripts written in the </w:t>
      </w:r>
      <w:hyperlink r:id="rId36" w:history="1">
        <w:r w:rsidRPr="00695F2D">
          <w:rPr>
            <w:rFonts w:cs="Arial"/>
            <w:szCs w:val="20"/>
          </w:rPr>
          <w:t>PHP</w:t>
        </w:r>
      </w:hyperlink>
      <w:r w:rsidRPr="00695F2D">
        <w:rPr>
          <w:rFonts w:cs="Arial"/>
          <w:szCs w:val="20"/>
        </w:rPr>
        <w:t> and </w:t>
      </w:r>
      <w:hyperlink r:id="rId37" w:history="1">
        <w:r w:rsidRPr="00695F2D">
          <w:rPr>
            <w:rFonts w:cs="Arial"/>
            <w:szCs w:val="20"/>
          </w:rPr>
          <w:t>Perl</w:t>
        </w:r>
      </w:hyperlink>
      <w:r w:rsidRPr="00695F2D">
        <w:rPr>
          <w:rFonts w:cs="Arial"/>
          <w:szCs w:val="20"/>
        </w:rPr>
        <w:t> </w:t>
      </w:r>
      <w:hyperlink r:id="rId38" w:history="1">
        <w:r w:rsidRPr="00695F2D">
          <w:rPr>
            <w:rFonts w:cs="Arial"/>
            <w:szCs w:val="20"/>
          </w:rPr>
          <w:t>programming languages</w:t>
        </w:r>
      </w:hyperlink>
      <w:r w:rsidRPr="00695F2D">
        <w:rPr>
          <w:rFonts w:cs="Arial"/>
          <w:szCs w:val="20"/>
        </w:rPr>
        <w:t>.</w:t>
      </w:r>
    </w:p>
    <w:p w:rsidR="007D45FB" w:rsidRDefault="003A766E" w:rsidP="006E06A4">
      <w:pPr>
        <w:pStyle w:val="BodyText"/>
        <w:ind w:left="360"/>
        <w:rPr>
          <w:rFonts w:cs="Arial"/>
          <w:szCs w:val="20"/>
        </w:rPr>
      </w:pPr>
      <w:r w:rsidRPr="00695F2D">
        <w:rPr>
          <w:rFonts w:cs="Arial"/>
          <w:b/>
          <w:szCs w:val="20"/>
        </w:rPr>
        <w:t xml:space="preserve">HTML </w:t>
      </w:r>
      <w:r w:rsidR="007D45FB">
        <w:rPr>
          <w:rFonts w:cs="Arial"/>
          <w:b/>
          <w:szCs w:val="20"/>
        </w:rPr>
        <w:t>-</w:t>
      </w:r>
      <w:r w:rsidR="00824028" w:rsidRPr="00695F2D">
        <w:rPr>
          <w:rFonts w:cs="Arial"/>
          <w:szCs w:val="20"/>
        </w:rPr>
        <w:t xml:space="preserve"> stands for </w:t>
      </w:r>
      <w:hyperlink r:id="rId39" w:history="1">
        <w:r w:rsidR="00824028" w:rsidRPr="00695F2D">
          <w:rPr>
            <w:rFonts w:cs="Arial"/>
            <w:b/>
            <w:szCs w:val="20"/>
          </w:rPr>
          <w:t>Hypertext</w:t>
        </w:r>
      </w:hyperlink>
      <w:r w:rsidR="00824028" w:rsidRPr="00695F2D">
        <w:rPr>
          <w:rFonts w:cs="Arial"/>
          <w:szCs w:val="20"/>
        </w:rPr>
        <w:t xml:space="preserve">  </w:t>
      </w:r>
      <w:r w:rsidR="00824028" w:rsidRPr="00695F2D">
        <w:rPr>
          <w:rFonts w:cs="Arial"/>
          <w:b/>
          <w:szCs w:val="20"/>
        </w:rPr>
        <w:t>Markup Language</w:t>
      </w:r>
      <w:r w:rsidR="00824028" w:rsidRPr="00695F2D">
        <w:rPr>
          <w:rFonts w:cs="Arial"/>
          <w:szCs w:val="20"/>
        </w:rPr>
        <w:t xml:space="preserve"> is the predominant </w:t>
      </w:r>
      <w:hyperlink r:id="rId40" w:history="1">
        <w:r w:rsidR="00824028" w:rsidRPr="00695F2D">
          <w:rPr>
            <w:rFonts w:cs="Arial"/>
            <w:szCs w:val="20"/>
          </w:rPr>
          <w:t>markup language</w:t>
        </w:r>
      </w:hyperlink>
      <w:r w:rsidR="00824028" w:rsidRPr="00695F2D">
        <w:rPr>
          <w:rFonts w:cs="Arial"/>
          <w:szCs w:val="20"/>
        </w:rPr>
        <w:t xml:space="preserve"> for </w:t>
      </w:r>
      <w:hyperlink r:id="rId41" w:history="1">
        <w:r w:rsidR="00824028" w:rsidRPr="00695F2D">
          <w:rPr>
            <w:rFonts w:cs="Arial"/>
            <w:szCs w:val="20"/>
          </w:rPr>
          <w:t>web pages</w:t>
        </w:r>
      </w:hyperlink>
      <w:r w:rsidR="00824028" w:rsidRPr="00695F2D">
        <w:rPr>
          <w:rFonts w:cs="Arial"/>
          <w:szCs w:val="20"/>
        </w:rPr>
        <w:t>. HTML is the basic building-blocks of web pages. A markup language is a set of markup tags, and HTML uses markup tags to describe </w:t>
      </w:r>
      <w:hyperlink r:id="rId42" w:history="1">
        <w:r w:rsidR="00824028" w:rsidRPr="00695F2D">
          <w:rPr>
            <w:rFonts w:cs="Arial"/>
            <w:szCs w:val="20"/>
          </w:rPr>
          <w:t>web pages</w:t>
        </w:r>
      </w:hyperlink>
      <w:r w:rsidR="00824028" w:rsidRPr="00695F2D">
        <w:rPr>
          <w:rFonts w:cs="Arial"/>
          <w:szCs w:val="20"/>
        </w:rPr>
        <w:t>.</w:t>
      </w:r>
      <w:r>
        <w:rPr>
          <w:rFonts w:cs="Arial"/>
          <w:szCs w:val="20"/>
        </w:rPr>
        <w:t xml:space="preserve"> </w:t>
      </w:r>
      <w:r w:rsidR="00695F2D">
        <w:rPr>
          <w:rFonts w:cs="Arial"/>
          <w:szCs w:val="20"/>
        </w:rPr>
        <w:t>We will be using HTML5 which is the latest version of HTML.</w:t>
      </w:r>
    </w:p>
    <w:p w:rsidR="008269C6" w:rsidRDefault="008269C6" w:rsidP="008269C6">
      <w:pPr>
        <w:pStyle w:val="BodyText"/>
        <w:ind w:left="360"/>
        <w:rPr>
          <w:rFonts w:cs="Arial"/>
          <w:szCs w:val="20"/>
        </w:rPr>
      </w:pPr>
      <w:r>
        <w:rPr>
          <w:rFonts w:cs="Arial"/>
          <w:b/>
          <w:szCs w:val="20"/>
        </w:rPr>
        <w:t>Bootstrap –</w:t>
      </w:r>
      <w:r>
        <w:rPr>
          <w:rFonts w:cs="Arial"/>
          <w:szCs w:val="20"/>
        </w:rPr>
        <w:t xml:space="preserve"> Bootstrap is a front-end framework. It adds responsive design elements to our UI.</w:t>
      </w:r>
    </w:p>
    <w:p w:rsidR="008269C6" w:rsidRDefault="008269C6" w:rsidP="008269C6">
      <w:pPr>
        <w:pStyle w:val="BodyText"/>
        <w:ind w:left="360"/>
        <w:rPr>
          <w:rFonts w:cs="Arial"/>
          <w:szCs w:val="20"/>
        </w:rPr>
      </w:pPr>
      <w:proofErr w:type="spellStart"/>
      <w:r>
        <w:rPr>
          <w:rFonts w:cs="Arial"/>
          <w:b/>
          <w:szCs w:val="20"/>
        </w:rPr>
        <w:t>CodeIgniter</w:t>
      </w:r>
      <w:proofErr w:type="spellEnd"/>
      <w:r>
        <w:rPr>
          <w:rFonts w:cs="Arial"/>
          <w:b/>
          <w:szCs w:val="20"/>
        </w:rPr>
        <w:t xml:space="preserve"> –</w:t>
      </w:r>
      <w:r>
        <w:rPr>
          <w:rFonts w:cs="Arial"/>
          <w:szCs w:val="20"/>
        </w:rPr>
        <w:t xml:space="preserve"> </w:t>
      </w:r>
      <w:proofErr w:type="spellStart"/>
      <w:r>
        <w:rPr>
          <w:rFonts w:cs="Arial"/>
          <w:szCs w:val="20"/>
        </w:rPr>
        <w:t>CodeIgniter</w:t>
      </w:r>
      <w:proofErr w:type="spellEnd"/>
      <w:r>
        <w:rPr>
          <w:rFonts w:cs="Arial"/>
          <w:szCs w:val="20"/>
        </w:rPr>
        <w:t xml:space="preserve"> is a back-end framework. This will force us to use the MVC model.</w:t>
      </w:r>
    </w:p>
    <w:p w:rsidR="00E8519B" w:rsidRDefault="00E8519B" w:rsidP="00853E68">
      <w:pPr>
        <w:pStyle w:val="BodyText"/>
        <w:ind w:left="0"/>
        <w:rPr>
          <w:rFonts w:cs="Arial"/>
          <w:szCs w:val="20"/>
        </w:rPr>
      </w:pPr>
    </w:p>
    <w:p w:rsidR="00C700E4" w:rsidRDefault="00C700E4" w:rsidP="00853E68">
      <w:pPr>
        <w:pStyle w:val="BodyText"/>
        <w:ind w:left="0"/>
        <w:rPr>
          <w:rFonts w:cs="Arial"/>
          <w:szCs w:val="20"/>
        </w:rPr>
      </w:pPr>
    </w:p>
    <w:p w:rsidR="00C700E4" w:rsidRPr="00C700E4" w:rsidRDefault="00C700E4" w:rsidP="00853E68">
      <w:pPr>
        <w:pStyle w:val="BodyText"/>
        <w:ind w:left="0"/>
        <w:rPr>
          <w:rFonts w:cs="Arial"/>
          <w:b/>
          <w:szCs w:val="20"/>
        </w:rPr>
      </w:pPr>
    </w:p>
    <w:p w:rsidR="009C37F0" w:rsidRDefault="009C37F0" w:rsidP="009B3323">
      <w:pPr>
        <w:pStyle w:val="BodyText"/>
        <w:ind w:left="360"/>
        <w:rPr>
          <w:rFonts w:cs="Arial"/>
          <w:szCs w:val="20"/>
        </w:rPr>
      </w:pPr>
    </w:p>
    <w:p w:rsidR="009B3323" w:rsidRPr="0036040C" w:rsidRDefault="009B3323" w:rsidP="009B3323">
      <w:pPr>
        <w:pStyle w:val="BodyText"/>
        <w:ind w:left="360"/>
        <w:rPr>
          <w:rFonts w:cs="Arial"/>
          <w:szCs w:val="20"/>
        </w:rPr>
      </w:pPr>
    </w:p>
    <w:p w:rsidR="009B3323" w:rsidRDefault="009B3323" w:rsidP="008D77D4">
      <w:pPr>
        <w:pStyle w:val="BodyText"/>
        <w:ind w:firstLine="216"/>
      </w:pPr>
    </w:p>
    <w:p w:rsidR="008D77D4" w:rsidRDefault="009B3323" w:rsidP="008D77D4">
      <w:pPr>
        <w:pStyle w:val="BodyText"/>
        <w:spacing w:after="0"/>
        <w:ind w:left="0"/>
        <w:rPr>
          <w:rFonts w:cs="Arial"/>
          <w:szCs w:val="20"/>
        </w:rPr>
      </w:pPr>
      <w:r>
        <w:rPr>
          <w:b/>
        </w:rPr>
        <w:tab/>
      </w:r>
    </w:p>
    <w:p w:rsidR="00C02F83" w:rsidRDefault="00C02F83">
      <w:pPr>
        <w:pStyle w:val="Heading1"/>
        <w:tabs>
          <w:tab w:val="left" w:pos="360"/>
        </w:tabs>
      </w:pPr>
      <w:bookmarkStart w:id="10" w:name="_Toc383570150"/>
      <w:r>
        <w:lastRenderedPageBreak/>
        <w:t>References</w:t>
      </w:r>
      <w:bookmarkEnd w:id="10"/>
    </w:p>
    <w:p w:rsidR="00021A1D" w:rsidRDefault="00021A1D" w:rsidP="00021A1D">
      <w:pPr>
        <w:pStyle w:val="BodyText"/>
      </w:pPr>
    </w:p>
    <w:p w:rsidR="00021A1D" w:rsidRDefault="00021A1D" w:rsidP="00021A1D">
      <w:pPr>
        <w:pStyle w:val="BodyText"/>
        <w:numPr>
          <w:ilvl w:val="0"/>
          <w:numId w:val="4"/>
        </w:numPr>
        <w:rPr>
          <w:sz w:val="24"/>
        </w:rPr>
      </w:pPr>
      <w:r w:rsidRPr="00021A1D">
        <w:rPr>
          <w:sz w:val="24"/>
        </w:rPr>
        <w:t xml:space="preserve">IEEE </w:t>
      </w:r>
      <w:proofErr w:type="spellStart"/>
      <w:r w:rsidRPr="00021A1D">
        <w:rPr>
          <w:sz w:val="24"/>
        </w:rPr>
        <w:t>Std</w:t>
      </w:r>
      <w:proofErr w:type="spellEnd"/>
      <w:r w:rsidRPr="00021A1D">
        <w:rPr>
          <w:sz w:val="24"/>
        </w:rPr>
        <w:t xml:space="preserve"> 1016-1998</w:t>
      </w:r>
    </w:p>
    <w:p w:rsidR="00021A1D" w:rsidRDefault="00021A1D" w:rsidP="00021A1D">
      <w:pPr>
        <w:pStyle w:val="BodyText"/>
        <w:numPr>
          <w:ilvl w:val="0"/>
          <w:numId w:val="4"/>
        </w:numPr>
        <w:rPr>
          <w:sz w:val="24"/>
        </w:rPr>
      </w:pPr>
      <w:r>
        <w:rPr>
          <w:sz w:val="24"/>
        </w:rPr>
        <w:t>CCS427 SDD Template</w:t>
      </w:r>
    </w:p>
    <w:p w:rsidR="00871A93" w:rsidRPr="005776A6" w:rsidRDefault="00871A93" w:rsidP="00871A93">
      <w:pPr>
        <w:numPr>
          <w:ilvl w:val="0"/>
          <w:numId w:val="4"/>
        </w:numPr>
        <w:spacing w:after="120"/>
        <w:rPr>
          <w:rFonts w:ascii="Arial" w:hAnsi="Arial" w:cs="Arial"/>
        </w:rPr>
      </w:pPr>
      <w:r w:rsidRPr="005776A6">
        <w:rPr>
          <w:rFonts w:ascii="Arial" w:hAnsi="Arial" w:cs="Arial"/>
        </w:rPr>
        <w:t xml:space="preserve">Cloud Computing - </w:t>
      </w:r>
      <w:r w:rsidRPr="00871A93">
        <w:rPr>
          <w:rFonts w:ascii="Arial" w:hAnsi="Arial" w:cs="Arial"/>
        </w:rPr>
        <w:t>http://en.wikipedia.org/wiki/Cloud_computing</w:t>
      </w:r>
    </w:p>
    <w:p w:rsidR="00871A93" w:rsidRPr="005776A6" w:rsidRDefault="00871A93" w:rsidP="00871A93">
      <w:pPr>
        <w:numPr>
          <w:ilvl w:val="0"/>
          <w:numId w:val="4"/>
        </w:numPr>
        <w:rPr>
          <w:rFonts w:ascii="Arial" w:hAnsi="Arial" w:cs="Arial"/>
        </w:rPr>
      </w:pPr>
      <w:r w:rsidRPr="005776A6">
        <w:rPr>
          <w:rFonts w:ascii="Arial" w:hAnsi="Arial" w:cs="Arial"/>
        </w:rPr>
        <w:t>The Learning Objects – CIT-U local server: 172.31.11.208</w:t>
      </w:r>
    </w:p>
    <w:p w:rsidR="00871A93" w:rsidRPr="00021A1D" w:rsidRDefault="00871A93" w:rsidP="00871A93">
      <w:pPr>
        <w:pStyle w:val="BodyText"/>
        <w:ind w:left="864"/>
        <w:rPr>
          <w:sz w:val="24"/>
        </w:rPr>
      </w:pPr>
    </w:p>
    <w:p w:rsidR="00C02F83" w:rsidRDefault="00C02F83" w:rsidP="005D5DC8">
      <w:pPr>
        <w:pStyle w:val="Heading1"/>
        <w:tabs>
          <w:tab w:val="left" w:pos="360"/>
        </w:tabs>
        <w:spacing w:after="60"/>
      </w:pPr>
      <w:bookmarkStart w:id="11" w:name="_Toc383570151"/>
      <w:r>
        <w:lastRenderedPageBreak/>
        <w:t>Decomposition Description</w:t>
      </w:r>
      <w:bookmarkEnd w:id="11"/>
    </w:p>
    <w:p w:rsidR="00C02F83" w:rsidRDefault="00B03B6D" w:rsidP="001C3CF0">
      <w:pPr>
        <w:pStyle w:val="BodyText"/>
        <w:ind w:left="0" w:firstLine="360"/>
      </w:pPr>
      <w:r>
        <w:t>This section will define the different modules and concurrent processes that constitute the system. Modules will be divided based on primary system functions and user characteristics and the processes will be based on the client-server database paradigm.</w:t>
      </w:r>
    </w:p>
    <w:p w:rsidR="00C02F83" w:rsidRDefault="00C02F83" w:rsidP="000B66A0">
      <w:pPr>
        <w:pStyle w:val="Heading2"/>
        <w:numPr>
          <w:ilvl w:val="1"/>
          <w:numId w:val="3"/>
        </w:numPr>
        <w:tabs>
          <w:tab w:val="left" w:pos="360"/>
        </w:tabs>
        <w:spacing w:before="60"/>
      </w:pPr>
      <w:bookmarkStart w:id="12" w:name="_Toc383570152"/>
      <w:r>
        <w:t>Module Decomposition</w:t>
      </w:r>
      <w:bookmarkEnd w:id="12"/>
    </w:p>
    <w:p w:rsidR="00C02F83" w:rsidRPr="007A75FC" w:rsidRDefault="00113B06">
      <w:pPr>
        <w:pStyle w:val="Heading3"/>
        <w:numPr>
          <w:ilvl w:val="2"/>
          <w:numId w:val="3"/>
        </w:numPr>
        <w:tabs>
          <w:tab w:val="left" w:pos="360"/>
        </w:tabs>
      </w:pPr>
      <w:bookmarkStart w:id="13" w:name="_Toc383570153"/>
      <w:r w:rsidRPr="007A75FC">
        <w:t>Administrator</w:t>
      </w:r>
      <w:bookmarkEnd w:id="13"/>
    </w:p>
    <w:p w:rsidR="00945451" w:rsidRPr="007A75FC" w:rsidRDefault="00945451" w:rsidP="00D67115">
      <w:pPr>
        <w:pStyle w:val="BodyText"/>
        <w:ind w:firstLine="216"/>
      </w:pPr>
      <w:r w:rsidRPr="007A75FC">
        <w:t>The administrator subsystem will be provided specific pages used for localized user management purposes.</w:t>
      </w:r>
    </w:p>
    <w:p w:rsidR="00C462DB" w:rsidRPr="007A75FC" w:rsidRDefault="00C462DB" w:rsidP="00D67115">
      <w:pPr>
        <w:pStyle w:val="BodyText"/>
        <w:ind w:firstLine="21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6"/>
        <w:gridCol w:w="8298"/>
      </w:tblGrid>
      <w:tr w:rsidR="000B66A0" w:rsidRPr="007A75FC" w:rsidTr="000B66A0">
        <w:trPr>
          <w:jc w:val="center"/>
        </w:trPr>
        <w:tc>
          <w:tcPr>
            <w:tcW w:w="1746" w:type="dxa"/>
            <w:vAlign w:val="center"/>
          </w:tcPr>
          <w:p w:rsidR="000B66A0" w:rsidRPr="007A75FC" w:rsidRDefault="000B66A0" w:rsidP="00D03548">
            <w:pPr>
              <w:pStyle w:val="BodyText"/>
              <w:spacing w:after="0"/>
              <w:ind w:left="0"/>
              <w:jc w:val="both"/>
              <w:rPr>
                <w:rFonts w:cs="Arial"/>
                <w:b/>
                <w:sz w:val="24"/>
              </w:rPr>
            </w:pPr>
            <w:r w:rsidRPr="007A75FC">
              <w:rPr>
                <w:rFonts w:cs="Arial"/>
                <w:b/>
                <w:sz w:val="24"/>
              </w:rPr>
              <w:t>Identification</w:t>
            </w:r>
          </w:p>
        </w:tc>
        <w:tc>
          <w:tcPr>
            <w:tcW w:w="8298" w:type="dxa"/>
            <w:vAlign w:val="center"/>
          </w:tcPr>
          <w:p w:rsidR="000B66A0" w:rsidRPr="007A75FC" w:rsidRDefault="000B66A0" w:rsidP="00D03548">
            <w:pPr>
              <w:pStyle w:val="BodyText"/>
              <w:spacing w:after="0"/>
              <w:ind w:left="0"/>
              <w:jc w:val="both"/>
              <w:rPr>
                <w:rFonts w:cs="Arial"/>
                <w:sz w:val="24"/>
              </w:rPr>
            </w:pPr>
            <w:r w:rsidRPr="007A75FC">
              <w:rPr>
                <w:rFonts w:cs="Arial"/>
                <w:sz w:val="24"/>
              </w:rPr>
              <w:t>Administrator</w:t>
            </w:r>
          </w:p>
        </w:tc>
      </w:tr>
      <w:tr w:rsidR="000B66A0" w:rsidRPr="007A75FC" w:rsidTr="000B66A0">
        <w:trPr>
          <w:jc w:val="center"/>
        </w:trPr>
        <w:tc>
          <w:tcPr>
            <w:tcW w:w="1746" w:type="dxa"/>
            <w:vAlign w:val="center"/>
          </w:tcPr>
          <w:p w:rsidR="000B66A0" w:rsidRPr="007A75FC" w:rsidRDefault="000B66A0" w:rsidP="00D03548">
            <w:pPr>
              <w:pStyle w:val="BodyText"/>
              <w:spacing w:after="0"/>
              <w:ind w:left="0"/>
              <w:jc w:val="both"/>
              <w:rPr>
                <w:rFonts w:cs="Arial"/>
                <w:b/>
                <w:sz w:val="24"/>
              </w:rPr>
            </w:pPr>
            <w:r w:rsidRPr="007A75FC">
              <w:rPr>
                <w:rFonts w:cs="Arial"/>
                <w:b/>
                <w:sz w:val="24"/>
              </w:rPr>
              <w:t>Type</w:t>
            </w:r>
          </w:p>
        </w:tc>
        <w:tc>
          <w:tcPr>
            <w:tcW w:w="8298" w:type="dxa"/>
            <w:vAlign w:val="center"/>
          </w:tcPr>
          <w:p w:rsidR="000B66A0" w:rsidRPr="007A75FC" w:rsidRDefault="000B66A0" w:rsidP="00D03548">
            <w:pPr>
              <w:pStyle w:val="BodyText"/>
              <w:spacing w:after="0"/>
              <w:ind w:left="0"/>
              <w:jc w:val="both"/>
              <w:rPr>
                <w:rFonts w:cs="Arial"/>
                <w:sz w:val="24"/>
              </w:rPr>
            </w:pPr>
            <w:r w:rsidRPr="007A75FC">
              <w:rPr>
                <w:rFonts w:cs="Arial"/>
                <w:sz w:val="24"/>
              </w:rPr>
              <w:t>Module</w:t>
            </w:r>
          </w:p>
        </w:tc>
      </w:tr>
      <w:tr w:rsidR="000B66A0" w:rsidRPr="007A75FC" w:rsidTr="000B66A0">
        <w:trPr>
          <w:jc w:val="center"/>
        </w:trPr>
        <w:tc>
          <w:tcPr>
            <w:tcW w:w="1746" w:type="dxa"/>
            <w:vAlign w:val="center"/>
          </w:tcPr>
          <w:p w:rsidR="000B66A0" w:rsidRPr="007A75FC" w:rsidRDefault="000B66A0" w:rsidP="00D03548">
            <w:pPr>
              <w:pStyle w:val="BodyText"/>
              <w:spacing w:after="0"/>
              <w:ind w:left="0"/>
              <w:jc w:val="both"/>
              <w:rPr>
                <w:rFonts w:cs="Arial"/>
                <w:b/>
                <w:sz w:val="24"/>
              </w:rPr>
            </w:pPr>
            <w:r w:rsidRPr="007A75FC">
              <w:rPr>
                <w:rFonts w:cs="Arial"/>
                <w:b/>
                <w:sz w:val="24"/>
              </w:rPr>
              <w:t>Purpose</w:t>
            </w:r>
          </w:p>
        </w:tc>
        <w:tc>
          <w:tcPr>
            <w:tcW w:w="8298" w:type="dxa"/>
            <w:vAlign w:val="center"/>
          </w:tcPr>
          <w:p w:rsidR="006F10B9" w:rsidRPr="007A75FC" w:rsidRDefault="00E543DC" w:rsidP="00F146E7">
            <w:pPr>
              <w:pStyle w:val="BodyText"/>
              <w:spacing w:after="0"/>
              <w:ind w:left="0"/>
              <w:jc w:val="both"/>
              <w:rPr>
                <w:rFonts w:cs="Arial"/>
                <w:sz w:val="24"/>
              </w:rPr>
            </w:pPr>
            <w:r w:rsidRPr="007A75FC">
              <w:rPr>
                <w:rFonts w:cs="Arial"/>
                <w:sz w:val="24"/>
              </w:rPr>
              <w:t>To perform</w:t>
            </w:r>
            <w:r w:rsidR="000B66A0" w:rsidRPr="007A75FC">
              <w:rPr>
                <w:rFonts w:cs="Arial"/>
                <w:sz w:val="24"/>
              </w:rPr>
              <w:t xml:space="preserve"> localized user management functions such as: </w:t>
            </w:r>
            <w:r w:rsidR="00F146E7" w:rsidRPr="007A75FC">
              <w:rPr>
                <w:rFonts w:cs="Arial"/>
                <w:sz w:val="24"/>
              </w:rPr>
              <w:t>reviewing</w:t>
            </w:r>
            <w:r w:rsidR="001037E3" w:rsidRPr="007A75FC">
              <w:rPr>
                <w:rFonts w:cs="Arial"/>
                <w:sz w:val="24"/>
              </w:rPr>
              <w:t xml:space="preserve"> and deleting</w:t>
            </w:r>
            <w:r w:rsidR="00F146E7" w:rsidRPr="007A75FC">
              <w:rPr>
                <w:rFonts w:cs="Arial"/>
                <w:sz w:val="24"/>
              </w:rPr>
              <w:t xml:space="preserve"> learning objects</w:t>
            </w:r>
            <w:r w:rsidR="000B66A0" w:rsidRPr="007A75FC">
              <w:rPr>
                <w:rFonts w:cs="Arial"/>
                <w:sz w:val="24"/>
              </w:rPr>
              <w:t xml:space="preserve">, blocking </w:t>
            </w:r>
            <w:r w:rsidR="006F10B9" w:rsidRPr="007A75FC">
              <w:rPr>
                <w:rFonts w:cs="Arial"/>
                <w:sz w:val="24"/>
              </w:rPr>
              <w:t>developers and reviewers</w:t>
            </w:r>
            <w:r w:rsidR="000B66A0" w:rsidRPr="007A75FC">
              <w:rPr>
                <w:rFonts w:cs="Arial"/>
                <w:sz w:val="24"/>
              </w:rPr>
              <w:t>, and monitoring account activity.</w:t>
            </w:r>
          </w:p>
        </w:tc>
      </w:tr>
    </w:tbl>
    <w:p w:rsidR="00C462DB" w:rsidRPr="007A75FC" w:rsidRDefault="00C462DB" w:rsidP="000B66A0">
      <w:pPr>
        <w:pStyle w:val="BodyText"/>
        <w:jc w:val="center"/>
        <w:rPr>
          <w:b/>
          <w:sz w:val="18"/>
          <w:szCs w:val="18"/>
        </w:rPr>
      </w:pPr>
    </w:p>
    <w:p w:rsidR="00C02F83" w:rsidRPr="007A75FC" w:rsidRDefault="000B66A0" w:rsidP="000B66A0">
      <w:pPr>
        <w:pStyle w:val="BodyText"/>
        <w:jc w:val="center"/>
        <w:rPr>
          <w:b/>
          <w:sz w:val="18"/>
          <w:szCs w:val="18"/>
        </w:rPr>
      </w:pPr>
      <w:r w:rsidRPr="007A75FC">
        <w:rPr>
          <w:b/>
          <w:sz w:val="18"/>
          <w:szCs w:val="18"/>
        </w:rPr>
        <w:t>Table 3.1.1 Administrator Module Description</w:t>
      </w:r>
    </w:p>
    <w:p w:rsidR="00C02F83" w:rsidRPr="007A75FC" w:rsidRDefault="007B7F0A">
      <w:pPr>
        <w:pStyle w:val="Heading3"/>
        <w:numPr>
          <w:ilvl w:val="2"/>
          <w:numId w:val="3"/>
        </w:numPr>
        <w:tabs>
          <w:tab w:val="left" w:pos="360"/>
        </w:tabs>
      </w:pPr>
      <w:bookmarkStart w:id="14" w:name="_Toc383570154"/>
      <w:r w:rsidRPr="007A75FC">
        <w:t>Developer</w:t>
      </w:r>
      <w:bookmarkEnd w:id="14"/>
    </w:p>
    <w:p w:rsidR="00945451" w:rsidRPr="007A75FC" w:rsidRDefault="00945451" w:rsidP="007B7F0A">
      <w:pPr>
        <w:pStyle w:val="BodyText"/>
        <w:ind w:left="360"/>
      </w:pPr>
      <w:r w:rsidRPr="007A75FC">
        <w:t xml:space="preserve">The </w:t>
      </w:r>
      <w:r w:rsidR="00F62382" w:rsidRPr="007A75FC">
        <w:t xml:space="preserve">Developer subsystem </w:t>
      </w:r>
      <w:r w:rsidRPr="007A75FC">
        <w:t>will be consisted of the main features of the system.</w:t>
      </w:r>
      <w:r w:rsidR="007B7F0A" w:rsidRPr="007A75FC">
        <w:rPr>
          <w:rFonts w:ascii="Calibri" w:hAnsi="Calibri"/>
          <w:sz w:val="24"/>
        </w:rPr>
        <w:t xml:space="preserve"> </w:t>
      </w:r>
      <w:r w:rsidR="007B7F0A" w:rsidRPr="007A75FC">
        <w:t>The Developer subsystem has a GUI that allows developers to add, edit and delete learning objects.</w:t>
      </w:r>
    </w:p>
    <w:p w:rsidR="00C462DB" w:rsidRPr="007A75FC" w:rsidRDefault="00C462DB" w:rsidP="007B7F0A">
      <w:pPr>
        <w:pStyle w:val="BodyText"/>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6"/>
        <w:gridCol w:w="8298"/>
      </w:tblGrid>
      <w:tr w:rsidR="000B66A0" w:rsidRPr="007A75FC" w:rsidTr="000B66A0">
        <w:trPr>
          <w:jc w:val="center"/>
        </w:trPr>
        <w:tc>
          <w:tcPr>
            <w:tcW w:w="1746" w:type="dxa"/>
            <w:vAlign w:val="center"/>
          </w:tcPr>
          <w:p w:rsidR="000B66A0" w:rsidRPr="007A75FC" w:rsidRDefault="000B66A0" w:rsidP="00D03548">
            <w:pPr>
              <w:pStyle w:val="BodyText"/>
              <w:spacing w:after="0"/>
              <w:ind w:left="0"/>
              <w:jc w:val="both"/>
              <w:rPr>
                <w:rFonts w:cs="Arial"/>
                <w:b/>
                <w:sz w:val="24"/>
              </w:rPr>
            </w:pPr>
            <w:r w:rsidRPr="007A75FC">
              <w:rPr>
                <w:rFonts w:cs="Arial"/>
                <w:b/>
                <w:sz w:val="24"/>
              </w:rPr>
              <w:t>Identification</w:t>
            </w:r>
          </w:p>
        </w:tc>
        <w:tc>
          <w:tcPr>
            <w:tcW w:w="8298" w:type="dxa"/>
            <w:vAlign w:val="center"/>
          </w:tcPr>
          <w:p w:rsidR="000B66A0" w:rsidRPr="007A75FC" w:rsidRDefault="00A735CA" w:rsidP="00D03548">
            <w:pPr>
              <w:pStyle w:val="BodyText"/>
              <w:spacing w:after="0"/>
              <w:ind w:left="0"/>
              <w:jc w:val="both"/>
              <w:rPr>
                <w:rFonts w:cs="Arial"/>
                <w:sz w:val="24"/>
              </w:rPr>
            </w:pPr>
            <w:r w:rsidRPr="007A75FC">
              <w:rPr>
                <w:rFonts w:cs="Arial"/>
                <w:sz w:val="24"/>
              </w:rPr>
              <w:t>Developer</w:t>
            </w:r>
          </w:p>
        </w:tc>
      </w:tr>
      <w:tr w:rsidR="000B66A0" w:rsidRPr="007A75FC" w:rsidTr="000B66A0">
        <w:trPr>
          <w:jc w:val="center"/>
        </w:trPr>
        <w:tc>
          <w:tcPr>
            <w:tcW w:w="1746" w:type="dxa"/>
            <w:vAlign w:val="center"/>
          </w:tcPr>
          <w:p w:rsidR="000B66A0" w:rsidRPr="007A75FC" w:rsidRDefault="000B66A0" w:rsidP="00D03548">
            <w:pPr>
              <w:pStyle w:val="BodyText"/>
              <w:spacing w:after="0"/>
              <w:ind w:left="0"/>
              <w:jc w:val="both"/>
              <w:rPr>
                <w:rFonts w:cs="Arial"/>
                <w:b/>
                <w:sz w:val="24"/>
              </w:rPr>
            </w:pPr>
            <w:r w:rsidRPr="007A75FC">
              <w:rPr>
                <w:rFonts w:cs="Arial"/>
                <w:b/>
                <w:sz w:val="24"/>
              </w:rPr>
              <w:t>Type</w:t>
            </w:r>
          </w:p>
        </w:tc>
        <w:tc>
          <w:tcPr>
            <w:tcW w:w="8298" w:type="dxa"/>
            <w:vAlign w:val="center"/>
          </w:tcPr>
          <w:p w:rsidR="000B66A0" w:rsidRPr="007A75FC" w:rsidRDefault="000B66A0" w:rsidP="00D03548">
            <w:pPr>
              <w:pStyle w:val="BodyText"/>
              <w:spacing w:after="0"/>
              <w:ind w:left="0"/>
              <w:jc w:val="both"/>
              <w:rPr>
                <w:rFonts w:cs="Arial"/>
                <w:sz w:val="24"/>
              </w:rPr>
            </w:pPr>
            <w:r w:rsidRPr="007A75FC">
              <w:rPr>
                <w:rFonts w:cs="Arial"/>
                <w:sz w:val="24"/>
              </w:rPr>
              <w:t>Module</w:t>
            </w:r>
          </w:p>
        </w:tc>
      </w:tr>
      <w:tr w:rsidR="000B66A0" w:rsidRPr="007A75FC" w:rsidTr="000B66A0">
        <w:trPr>
          <w:jc w:val="center"/>
        </w:trPr>
        <w:tc>
          <w:tcPr>
            <w:tcW w:w="1746" w:type="dxa"/>
            <w:vAlign w:val="center"/>
          </w:tcPr>
          <w:p w:rsidR="000B66A0" w:rsidRPr="007A75FC" w:rsidRDefault="000B66A0" w:rsidP="00D03548">
            <w:pPr>
              <w:pStyle w:val="BodyText"/>
              <w:spacing w:after="0"/>
              <w:ind w:left="0"/>
              <w:jc w:val="both"/>
              <w:rPr>
                <w:rFonts w:cs="Arial"/>
                <w:b/>
                <w:sz w:val="24"/>
              </w:rPr>
            </w:pPr>
            <w:r w:rsidRPr="007A75FC">
              <w:rPr>
                <w:rFonts w:cs="Arial"/>
                <w:b/>
                <w:sz w:val="24"/>
              </w:rPr>
              <w:t>Purpose</w:t>
            </w:r>
          </w:p>
        </w:tc>
        <w:tc>
          <w:tcPr>
            <w:tcW w:w="8298" w:type="dxa"/>
            <w:vAlign w:val="center"/>
          </w:tcPr>
          <w:p w:rsidR="000B66A0" w:rsidRPr="007A75FC" w:rsidRDefault="00D80E70" w:rsidP="00E543DC">
            <w:pPr>
              <w:pStyle w:val="BodyText"/>
              <w:spacing w:after="0"/>
              <w:ind w:left="0"/>
              <w:jc w:val="both"/>
              <w:rPr>
                <w:rFonts w:cs="Arial"/>
                <w:sz w:val="24"/>
              </w:rPr>
            </w:pPr>
            <w:r w:rsidRPr="007A75FC">
              <w:rPr>
                <w:rFonts w:cs="Arial"/>
                <w:sz w:val="24"/>
              </w:rPr>
              <w:t xml:space="preserve">To allow the Developers to perform functions such as: adding, editing, deleting learning object materials.  </w:t>
            </w:r>
          </w:p>
        </w:tc>
      </w:tr>
    </w:tbl>
    <w:p w:rsidR="00C462DB" w:rsidRPr="007A75FC" w:rsidRDefault="00C462DB" w:rsidP="000B66A0">
      <w:pPr>
        <w:pStyle w:val="BodyText"/>
        <w:jc w:val="center"/>
        <w:rPr>
          <w:rFonts w:cs="Arial"/>
          <w:b/>
          <w:sz w:val="18"/>
          <w:szCs w:val="18"/>
        </w:rPr>
      </w:pPr>
    </w:p>
    <w:p w:rsidR="00C02F83" w:rsidRPr="007A75FC" w:rsidRDefault="000B66A0" w:rsidP="000B66A0">
      <w:pPr>
        <w:pStyle w:val="BodyText"/>
        <w:jc w:val="center"/>
        <w:rPr>
          <w:rFonts w:cs="Arial"/>
          <w:b/>
          <w:sz w:val="18"/>
          <w:szCs w:val="18"/>
        </w:rPr>
      </w:pPr>
      <w:r w:rsidRPr="007A75FC">
        <w:rPr>
          <w:rFonts w:cs="Arial"/>
          <w:b/>
          <w:sz w:val="18"/>
          <w:szCs w:val="18"/>
        </w:rPr>
        <w:t xml:space="preserve">Table 3.1.2 </w:t>
      </w:r>
      <w:r w:rsidR="00D80E70" w:rsidRPr="007A75FC">
        <w:rPr>
          <w:rFonts w:cs="Arial"/>
          <w:b/>
          <w:sz w:val="18"/>
          <w:szCs w:val="18"/>
        </w:rPr>
        <w:t>Developer Module Description</w:t>
      </w:r>
    </w:p>
    <w:p w:rsidR="00223BDB" w:rsidRPr="007A75FC" w:rsidRDefault="00113B06" w:rsidP="00223BDB">
      <w:pPr>
        <w:pStyle w:val="Heading3"/>
        <w:numPr>
          <w:ilvl w:val="2"/>
          <w:numId w:val="3"/>
        </w:numPr>
        <w:tabs>
          <w:tab w:val="left" w:pos="360"/>
        </w:tabs>
      </w:pPr>
      <w:bookmarkStart w:id="15" w:name="_Toc383570155"/>
      <w:r w:rsidRPr="007A75FC">
        <w:t>Reviewer</w:t>
      </w:r>
      <w:bookmarkEnd w:id="15"/>
    </w:p>
    <w:p w:rsidR="00223BDB" w:rsidRPr="007A75FC" w:rsidRDefault="00223BDB" w:rsidP="006F4263">
      <w:pPr>
        <w:pStyle w:val="BodyText"/>
        <w:ind w:left="360"/>
      </w:pPr>
      <w:r w:rsidRPr="007A75FC">
        <w:t xml:space="preserve">The </w:t>
      </w:r>
      <w:r w:rsidR="00F62382" w:rsidRPr="007A75FC">
        <w:t xml:space="preserve">Reviewer </w:t>
      </w:r>
      <w:r w:rsidRPr="007A75FC">
        <w:t>subsystem will be consisted of the main features of the system.</w:t>
      </w:r>
      <w:r w:rsidRPr="007A75FC">
        <w:rPr>
          <w:rFonts w:ascii="Calibri" w:hAnsi="Calibri"/>
          <w:sz w:val="24"/>
        </w:rPr>
        <w:t xml:space="preserve"> </w:t>
      </w:r>
      <w:r w:rsidR="00E56C89" w:rsidRPr="007A75FC">
        <w:t>The Reviewer subsystem has a GUI that allows reviewers to view</w:t>
      </w:r>
      <w:r w:rsidR="00507993" w:rsidRPr="007A75FC">
        <w:t xml:space="preserve"> (download)</w:t>
      </w:r>
      <w:r w:rsidR="00E56C89" w:rsidRPr="007A75FC">
        <w:t xml:space="preserve"> and rate the learning objects added by the developers.</w:t>
      </w:r>
    </w:p>
    <w:p w:rsidR="00C462DB" w:rsidRPr="007A75FC" w:rsidRDefault="00C462DB" w:rsidP="006F4263">
      <w:pPr>
        <w:pStyle w:val="BodyText"/>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6"/>
        <w:gridCol w:w="8298"/>
      </w:tblGrid>
      <w:tr w:rsidR="00223BDB" w:rsidRPr="007A75FC" w:rsidTr="003239F1">
        <w:trPr>
          <w:jc w:val="center"/>
        </w:trPr>
        <w:tc>
          <w:tcPr>
            <w:tcW w:w="1746" w:type="dxa"/>
            <w:vAlign w:val="center"/>
          </w:tcPr>
          <w:p w:rsidR="00223BDB" w:rsidRPr="007A75FC" w:rsidRDefault="00223BDB" w:rsidP="003239F1">
            <w:pPr>
              <w:pStyle w:val="BodyText"/>
              <w:spacing w:after="0"/>
              <w:ind w:left="0"/>
              <w:jc w:val="both"/>
              <w:rPr>
                <w:rFonts w:cs="Arial"/>
                <w:b/>
                <w:sz w:val="24"/>
              </w:rPr>
            </w:pPr>
            <w:r w:rsidRPr="007A75FC">
              <w:rPr>
                <w:rFonts w:cs="Arial"/>
                <w:b/>
                <w:sz w:val="24"/>
              </w:rPr>
              <w:t>Identification</w:t>
            </w:r>
          </w:p>
        </w:tc>
        <w:tc>
          <w:tcPr>
            <w:tcW w:w="8298" w:type="dxa"/>
            <w:vAlign w:val="center"/>
          </w:tcPr>
          <w:p w:rsidR="00223BDB" w:rsidRPr="007A75FC" w:rsidRDefault="00FA5CDB" w:rsidP="003239F1">
            <w:pPr>
              <w:pStyle w:val="BodyText"/>
              <w:spacing w:after="0"/>
              <w:ind w:left="0"/>
              <w:jc w:val="both"/>
              <w:rPr>
                <w:rFonts w:cs="Arial"/>
                <w:sz w:val="24"/>
              </w:rPr>
            </w:pPr>
            <w:r w:rsidRPr="007A75FC">
              <w:rPr>
                <w:rFonts w:cs="Arial"/>
                <w:sz w:val="24"/>
              </w:rPr>
              <w:t>Reviewer</w:t>
            </w:r>
          </w:p>
        </w:tc>
      </w:tr>
      <w:tr w:rsidR="00223BDB" w:rsidRPr="007A75FC" w:rsidTr="003239F1">
        <w:trPr>
          <w:jc w:val="center"/>
        </w:trPr>
        <w:tc>
          <w:tcPr>
            <w:tcW w:w="1746" w:type="dxa"/>
            <w:vAlign w:val="center"/>
          </w:tcPr>
          <w:p w:rsidR="00223BDB" w:rsidRPr="007A75FC" w:rsidRDefault="00223BDB" w:rsidP="003239F1">
            <w:pPr>
              <w:pStyle w:val="BodyText"/>
              <w:spacing w:after="0"/>
              <w:ind w:left="0"/>
              <w:jc w:val="both"/>
              <w:rPr>
                <w:rFonts w:cs="Arial"/>
                <w:b/>
                <w:sz w:val="24"/>
              </w:rPr>
            </w:pPr>
            <w:r w:rsidRPr="007A75FC">
              <w:rPr>
                <w:rFonts w:cs="Arial"/>
                <w:b/>
                <w:sz w:val="24"/>
              </w:rPr>
              <w:t>Type</w:t>
            </w:r>
          </w:p>
        </w:tc>
        <w:tc>
          <w:tcPr>
            <w:tcW w:w="8298" w:type="dxa"/>
            <w:vAlign w:val="center"/>
          </w:tcPr>
          <w:p w:rsidR="00223BDB" w:rsidRPr="007A75FC" w:rsidRDefault="00223BDB" w:rsidP="003239F1">
            <w:pPr>
              <w:pStyle w:val="BodyText"/>
              <w:spacing w:after="0"/>
              <w:ind w:left="0"/>
              <w:jc w:val="both"/>
              <w:rPr>
                <w:rFonts w:cs="Arial"/>
                <w:sz w:val="24"/>
              </w:rPr>
            </w:pPr>
            <w:r w:rsidRPr="007A75FC">
              <w:rPr>
                <w:rFonts w:cs="Arial"/>
                <w:sz w:val="24"/>
              </w:rPr>
              <w:t>Module</w:t>
            </w:r>
          </w:p>
        </w:tc>
      </w:tr>
      <w:tr w:rsidR="00223BDB" w:rsidRPr="007A75FC" w:rsidTr="003239F1">
        <w:trPr>
          <w:jc w:val="center"/>
        </w:trPr>
        <w:tc>
          <w:tcPr>
            <w:tcW w:w="1746" w:type="dxa"/>
            <w:vAlign w:val="center"/>
          </w:tcPr>
          <w:p w:rsidR="00223BDB" w:rsidRPr="007A75FC" w:rsidRDefault="00223BDB" w:rsidP="003239F1">
            <w:pPr>
              <w:pStyle w:val="BodyText"/>
              <w:spacing w:after="0"/>
              <w:ind w:left="0"/>
              <w:jc w:val="both"/>
              <w:rPr>
                <w:rFonts w:cs="Arial"/>
                <w:b/>
                <w:sz w:val="24"/>
              </w:rPr>
            </w:pPr>
            <w:r w:rsidRPr="007A75FC">
              <w:rPr>
                <w:rFonts w:cs="Arial"/>
                <w:b/>
                <w:sz w:val="24"/>
              </w:rPr>
              <w:t>Purpose</w:t>
            </w:r>
          </w:p>
        </w:tc>
        <w:tc>
          <w:tcPr>
            <w:tcW w:w="8298" w:type="dxa"/>
            <w:vAlign w:val="center"/>
          </w:tcPr>
          <w:p w:rsidR="00223BDB" w:rsidRPr="007A75FC" w:rsidRDefault="00754737" w:rsidP="003239F1">
            <w:pPr>
              <w:pStyle w:val="BodyText"/>
              <w:spacing w:after="0"/>
              <w:ind w:left="0"/>
              <w:jc w:val="both"/>
              <w:rPr>
                <w:rFonts w:cs="Arial"/>
                <w:sz w:val="24"/>
              </w:rPr>
            </w:pPr>
            <w:r w:rsidRPr="007A75FC">
              <w:rPr>
                <w:rFonts w:cs="Arial"/>
                <w:sz w:val="24"/>
              </w:rPr>
              <w:t>To allow the Reviewer to perform functions such as: viewing, searching, and rating the learning objects.</w:t>
            </w:r>
          </w:p>
        </w:tc>
      </w:tr>
    </w:tbl>
    <w:p w:rsidR="00C462DB" w:rsidRPr="007A75FC" w:rsidRDefault="00C462DB" w:rsidP="00223BDB">
      <w:pPr>
        <w:pStyle w:val="BodyText"/>
        <w:jc w:val="center"/>
      </w:pPr>
    </w:p>
    <w:p w:rsidR="00223BDB" w:rsidRPr="007A75FC" w:rsidRDefault="00C37155" w:rsidP="00223BDB">
      <w:pPr>
        <w:pStyle w:val="BodyText"/>
        <w:jc w:val="center"/>
        <w:rPr>
          <w:b/>
          <w:sz w:val="18"/>
          <w:szCs w:val="18"/>
        </w:rPr>
      </w:pPr>
      <w:r w:rsidRPr="007A75FC">
        <w:rPr>
          <w:b/>
          <w:sz w:val="18"/>
          <w:szCs w:val="18"/>
        </w:rPr>
        <w:t>Table 3.1.3</w:t>
      </w:r>
      <w:r w:rsidR="00223BDB" w:rsidRPr="007A75FC">
        <w:rPr>
          <w:b/>
          <w:sz w:val="18"/>
          <w:szCs w:val="18"/>
        </w:rPr>
        <w:t xml:space="preserve"> </w:t>
      </w:r>
      <w:r w:rsidR="006C772D" w:rsidRPr="007A75FC">
        <w:rPr>
          <w:b/>
          <w:sz w:val="18"/>
          <w:szCs w:val="18"/>
        </w:rPr>
        <w:t>Reviewer</w:t>
      </w:r>
      <w:r w:rsidR="00223BDB" w:rsidRPr="007A75FC">
        <w:rPr>
          <w:b/>
          <w:sz w:val="18"/>
          <w:szCs w:val="18"/>
        </w:rPr>
        <w:t xml:space="preserve"> Module Description</w:t>
      </w:r>
    </w:p>
    <w:p w:rsidR="00223BDB" w:rsidRPr="007A75FC" w:rsidRDefault="00223BDB" w:rsidP="000B66A0">
      <w:pPr>
        <w:pStyle w:val="BodyText"/>
        <w:jc w:val="center"/>
      </w:pPr>
    </w:p>
    <w:p w:rsidR="00C02F83" w:rsidRPr="007A75FC" w:rsidRDefault="00C02F83" w:rsidP="000B66A0">
      <w:pPr>
        <w:pStyle w:val="Heading2"/>
        <w:numPr>
          <w:ilvl w:val="1"/>
          <w:numId w:val="3"/>
        </w:numPr>
        <w:tabs>
          <w:tab w:val="left" w:pos="360"/>
        </w:tabs>
      </w:pPr>
      <w:bookmarkStart w:id="16" w:name="_Toc383570156"/>
      <w:r w:rsidRPr="007A75FC">
        <w:t>Concurrent Proce</w:t>
      </w:r>
      <w:r w:rsidR="000B66A0" w:rsidRPr="007A75FC">
        <w:t>ss Decomposition</w:t>
      </w:r>
      <w:bookmarkEnd w:id="16"/>
    </w:p>
    <w:p w:rsidR="00C02F83" w:rsidRPr="007A75FC" w:rsidRDefault="001F3CA1">
      <w:pPr>
        <w:pStyle w:val="Heading3"/>
        <w:numPr>
          <w:ilvl w:val="2"/>
          <w:numId w:val="3"/>
        </w:numPr>
        <w:tabs>
          <w:tab w:val="left" w:pos="360"/>
        </w:tabs>
      </w:pPr>
      <w:bookmarkStart w:id="17" w:name="_Toc383570157"/>
      <w:r w:rsidRPr="007A75FC">
        <w:t>Database Process</w:t>
      </w:r>
      <w:bookmarkEnd w:id="17"/>
    </w:p>
    <w:p w:rsidR="00386E43" w:rsidRPr="007A75FC" w:rsidRDefault="00386E43" w:rsidP="00386E43">
      <w:pPr>
        <w:pStyle w:val="BodyText"/>
        <w:spacing w:after="0"/>
        <w:ind w:left="0"/>
        <w:rPr>
          <w:rFonts w:cs="Arial"/>
          <w:sz w:val="24"/>
        </w:rPr>
      </w:pPr>
      <w:r w:rsidRPr="007A75FC">
        <w:rPr>
          <w:rFonts w:cs="Arial"/>
          <w:sz w:val="24"/>
        </w:rPr>
        <w:t>Identification</w:t>
      </w:r>
      <w:r w:rsidRPr="007A75FC">
        <w:rPr>
          <w:rFonts w:cs="Arial"/>
          <w:sz w:val="24"/>
        </w:rPr>
        <w:tab/>
        <w:t>:</w:t>
      </w:r>
      <w:r w:rsidRPr="007A75FC">
        <w:rPr>
          <w:rFonts w:cs="Arial"/>
          <w:sz w:val="24"/>
        </w:rPr>
        <w:tab/>
        <w:t>Database Process</w:t>
      </w:r>
    </w:p>
    <w:p w:rsidR="00386E43" w:rsidRPr="007A75FC" w:rsidRDefault="00386E43" w:rsidP="00386E43">
      <w:pPr>
        <w:pStyle w:val="BodyText"/>
        <w:spacing w:after="0"/>
        <w:ind w:left="0"/>
        <w:rPr>
          <w:rFonts w:cs="Arial"/>
          <w:sz w:val="24"/>
        </w:rPr>
      </w:pPr>
      <w:r w:rsidRPr="007A75FC">
        <w:rPr>
          <w:rFonts w:cs="Arial"/>
          <w:sz w:val="24"/>
        </w:rPr>
        <w:lastRenderedPageBreak/>
        <w:t>Type</w:t>
      </w:r>
      <w:r w:rsidRPr="007A75FC">
        <w:rPr>
          <w:rFonts w:cs="Arial"/>
          <w:sz w:val="24"/>
        </w:rPr>
        <w:tab/>
      </w:r>
      <w:r w:rsidRPr="007A75FC">
        <w:rPr>
          <w:rFonts w:cs="Arial"/>
          <w:sz w:val="24"/>
        </w:rPr>
        <w:tab/>
        <w:t>:</w:t>
      </w:r>
      <w:r w:rsidRPr="007A75FC">
        <w:rPr>
          <w:rFonts w:cs="Arial"/>
          <w:sz w:val="24"/>
        </w:rPr>
        <w:tab/>
        <w:t>PHP file</w:t>
      </w:r>
    </w:p>
    <w:p w:rsidR="00386E43" w:rsidRPr="007A75FC" w:rsidRDefault="00386E43" w:rsidP="00386E43">
      <w:pPr>
        <w:pStyle w:val="BodyText"/>
        <w:spacing w:after="0"/>
        <w:ind w:left="0"/>
        <w:rPr>
          <w:rFonts w:cs="Arial"/>
          <w:sz w:val="24"/>
        </w:rPr>
      </w:pPr>
      <w:r w:rsidRPr="007A75FC">
        <w:rPr>
          <w:rFonts w:cs="Arial"/>
          <w:sz w:val="24"/>
        </w:rPr>
        <w:t>Purpose</w:t>
      </w:r>
      <w:r w:rsidRPr="007A75FC">
        <w:rPr>
          <w:rFonts w:cs="Arial"/>
          <w:sz w:val="24"/>
        </w:rPr>
        <w:tab/>
        <w:t>:</w:t>
      </w:r>
      <w:r w:rsidRPr="007A75FC">
        <w:rPr>
          <w:rFonts w:cs="Arial"/>
          <w:sz w:val="24"/>
        </w:rPr>
        <w:tab/>
        <w:t>To access the database and perform all the queries.</w:t>
      </w:r>
    </w:p>
    <w:p w:rsidR="00386E43" w:rsidRPr="007A75FC" w:rsidRDefault="00386E43" w:rsidP="00386E43">
      <w:pPr>
        <w:pStyle w:val="BodyText"/>
        <w:spacing w:after="0"/>
        <w:ind w:left="0"/>
        <w:rPr>
          <w:rFonts w:cs="Arial"/>
          <w:sz w:val="24"/>
        </w:rPr>
      </w:pPr>
      <w:r w:rsidRPr="007A75FC">
        <w:rPr>
          <w:rFonts w:cs="Arial"/>
          <w:sz w:val="24"/>
        </w:rPr>
        <w:t>Function</w:t>
      </w:r>
      <w:r w:rsidRPr="007A75FC">
        <w:rPr>
          <w:rFonts w:cs="Arial"/>
          <w:sz w:val="24"/>
        </w:rPr>
        <w:tab/>
        <w:t>:</w:t>
      </w:r>
      <w:r w:rsidRPr="007A75FC">
        <w:rPr>
          <w:rFonts w:cs="Arial"/>
          <w:sz w:val="24"/>
        </w:rPr>
        <w:tab/>
        <w:t>Waits for query request in managing entities.</w:t>
      </w:r>
    </w:p>
    <w:p w:rsidR="00386E43" w:rsidRPr="007A75FC" w:rsidRDefault="005C60A6" w:rsidP="00386E43">
      <w:pPr>
        <w:pStyle w:val="BodyText"/>
        <w:spacing w:after="0"/>
        <w:ind w:left="0"/>
        <w:rPr>
          <w:rFonts w:cs="Arial"/>
          <w:sz w:val="24"/>
        </w:rPr>
      </w:pPr>
      <w:r w:rsidRPr="007A75FC">
        <w:rPr>
          <w:rFonts w:cs="Arial"/>
          <w:sz w:val="24"/>
        </w:rPr>
        <w:t>Lifetime</w:t>
      </w:r>
      <w:r w:rsidRPr="007A75FC">
        <w:rPr>
          <w:rFonts w:cs="Arial"/>
          <w:sz w:val="24"/>
        </w:rPr>
        <w:tab/>
        <w:t>:</w:t>
      </w:r>
      <w:r w:rsidRPr="007A75FC">
        <w:rPr>
          <w:rFonts w:cs="Arial"/>
          <w:sz w:val="24"/>
        </w:rPr>
        <w:tab/>
        <w:t>Instantiated on demand</w:t>
      </w:r>
      <w:r w:rsidR="00386E43" w:rsidRPr="007A75FC">
        <w:rPr>
          <w:rFonts w:cs="Arial"/>
          <w:sz w:val="24"/>
        </w:rPr>
        <w:t>.</w:t>
      </w:r>
      <w:r w:rsidRPr="007A75FC">
        <w:rPr>
          <w:rFonts w:cs="Arial"/>
          <w:sz w:val="24"/>
        </w:rPr>
        <w:t xml:space="preserve"> Available for the lifetime of the system.</w:t>
      </w:r>
    </w:p>
    <w:p w:rsidR="00C02F83" w:rsidRPr="007A75FC" w:rsidRDefault="00386E43" w:rsidP="00386E43">
      <w:pPr>
        <w:pStyle w:val="BodyText"/>
        <w:spacing w:after="0"/>
        <w:ind w:left="0"/>
        <w:rPr>
          <w:rFonts w:cs="Arial"/>
          <w:sz w:val="24"/>
        </w:rPr>
      </w:pPr>
      <w:r w:rsidRPr="007A75FC">
        <w:rPr>
          <w:rFonts w:cs="Arial"/>
          <w:sz w:val="24"/>
        </w:rPr>
        <w:t>Subordinates</w:t>
      </w:r>
      <w:r w:rsidRPr="007A75FC">
        <w:rPr>
          <w:rFonts w:cs="Arial"/>
          <w:sz w:val="24"/>
        </w:rPr>
        <w:tab/>
        <w:t>:</w:t>
      </w:r>
      <w:r w:rsidRPr="007A75FC">
        <w:rPr>
          <w:rFonts w:cs="Arial"/>
          <w:sz w:val="24"/>
        </w:rPr>
        <w:tab/>
        <w:t>Apache Web Server and MySQL Server.</w:t>
      </w:r>
    </w:p>
    <w:p w:rsidR="00C02F83" w:rsidRPr="007A75FC" w:rsidRDefault="005C60A6">
      <w:pPr>
        <w:pStyle w:val="Heading3"/>
        <w:numPr>
          <w:ilvl w:val="2"/>
          <w:numId w:val="3"/>
        </w:numPr>
        <w:tabs>
          <w:tab w:val="left" w:pos="360"/>
        </w:tabs>
      </w:pPr>
      <w:bookmarkStart w:id="18" w:name="_Toc383570158"/>
      <w:r w:rsidRPr="007A75FC">
        <w:t>Controller</w:t>
      </w:r>
      <w:r w:rsidR="00386E43" w:rsidRPr="007A75FC">
        <w:t xml:space="preserve"> Process</w:t>
      </w:r>
      <w:bookmarkEnd w:id="18"/>
      <w:r w:rsidR="00C02F83" w:rsidRPr="007A75FC">
        <w:t xml:space="preserve"> </w:t>
      </w:r>
    </w:p>
    <w:p w:rsidR="00386E43" w:rsidRPr="007A75FC" w:rsidRDefault="00386E43" w:rsidP="00386E43">
      <w:pPr>
        <w:pStyle w:val="BodyText"/>
        <w:spacing w:after="0"/>
        <w:ind w:left="0"/>
        <w:rPr>
          <w:rFonts w:cs="Arial"/>
          <w:sz w:val="24"/>
        </w:rPr>
      </w:pPr>
      <w:r w:rsidRPr="007A75FC">
        <w:rPr>
          <w:rFonts w:cs="Arial"/>
          <w:sz w:val="24"/>
        </w:rPr>
        <w:t>Identification</w:t>
      </w:r>
      <w:r w:rsidRPr="007A75FC">
        <w:rPr>
          <w:rFonts w:cs="Arial"/>
          <w:sz w:val="24"/>
        </w:rPr>
        <w:tab/>
        <w:t>:</w:t>
      </w:r>
      <w:r w:rsidRPr="007A75FC">
        <w:rPr>
          <w:rFonts w:cs="Arial"/>
          <w:sz w:val="24"/>
        </w:rPr>
        <w:tab/>
      </w:r>
      <w:r w:rsidR="005C60A6" w:rsidRPr="007A75FC">
        <w:rPr>
          <w:rFonts w:cs="Arial"/>
          <w:sz w:val="24"/>
        </w:rPr>
        <w:t>Controller Process</w:t>
      </w:r>
    </w:p>
    <w:p w:rsidR="00386E43" w:rsidRPr="007A75FC" w:rsidRDefault="00386E43" w:rsidP="00386E43">
      <w:pPr>
        <w:pStyle w:val="BodyText"/>
        <w:spacing w:after="0"/>
        <w:ind w:left="0"/>
        <w:rPr>
          <w:rFonts w:cs="Arial"/>
          <w:sz w:val="24"/>
        </w:rPr>
      </w:pPr>
      <w:r w:rsidRPr="007A75FC">
        <w:rPr>
          <w:rFonts w:cs="Arial"/>
          <w:sz w:val="24"/>
        </w:rPr>
        <w:t>Type</w:t>
      </w:r>
      <w:r w:rsidRPr="007A75FC">
        <w:rPr>
          <w:rFonts w:cs="Arial"/>
          <w:sz w:val="24"/>
        </w:rPr>
        <w:tab/>
      </w:r>
      <w:r w:rsidRPr="007A75FC">
        <w:rPr>
          <w:rFonts w:cs="Arial"/>
          <w:sz w:val="24"/>
        </w:rPr>
        <w:tab/>
        <w:t>:</w:t>
      </w:r>
      <w:r w:rsidRPr="007A75FC">
        <w:rPr>
          <w:rFonts w:cs="Arial"/>
          <w:sz w:val="24"/>
        </w:rPr>
        <w:tab/>
        <w:t>PHP file</w:t>
      </w:r>
      <w:r w:rsidR="005C60A6" w:rsidRPr="007A75FC">
        <w:rPr>
          <w:rFonts w:cs="Arial"/>
          <w:sz w:val="24"/>
        </w:rPr>
        <w:t>s</w:t>
      </w:r>
    </w:p>
    <w:p w:rsidR="00386E43" w:rsidRPr="007A75FC" w:rsidRDefault="00386E43" w:rsidP="00386E43">
      <w:pPr>
        <w:pStyle w:val="BodyText"/>
        <w:spacing w:after="0"/>
        <w:ind w:left="0"/>
        <w:rPr>
          <w:rFonts w:cs="Arial"/>
          <w:sz w:val="24"/>
        </w:rPr>
      </w:pPr>
      <w:r w:rsidRPr="007A75FC">
        <w:rPr>
          <w:rFonts w:cs="Arial"/>
          <w:sz w:val="24"/>
        </w:rPr>
        <w:t>Purpose</w:t>
      </w:r>
      <w:r w:rsidRPr="007A75FC">
        <w:rPr>
          <w:rFonts w:cs="Arial"/>
          <w:sz w:val="24"/>
        </w:rPr>
        <w:tab/>
        <w:t>:</w:t>
      </w:r>
      <w:r w:rsidRPr="007A75FC">
        <w:rPr>
          <w:rFonts w:cs="Arial"/>
          <w:sz w:val="24"/>
        </w:rPr>
        <w:tab/>
        <w:t xml:space="preserve">To control the behavior </w:t>
      </w:r>
      <w:r w:rsidR="005C60A6" w:rsidRPr="007A75FC">
        <w:rPr>
          <w:rFonts w:cs="Arial"/>
          <w:sz w:val="24"/>
        </w:rPr>
        <w:t xml:space="preserve">of the system based on user interaction. </w:t>
      </w:r>
    </w:p>
    <w:p w:rsidR="00386E43" w:rsidRPr="007A75FC" w:rsidRDefault="00386E43" w:rsidP="00386E43">
      <w:pPr>
        <w:pStyle w:val="BodyText"/>
        <w:spacing w:after="0"/>
        <w:ind w:left="0"/>
        <w:rPr>
          <w:rFonts w:cs="Arial"/>
          <w:sz w:val="24"/>
        </w:rPr>
      </w:pPr>
      <w:r w:rsidRPr="007A75FC">
        <w:rPr>
          <w:rFonts w:cs="Arial"/>
          <w:sz w:val="24"/>
        </w:rPr>
        <w:t>Function</w:t>
      </w:r>
      <w:r w:rsidRPr="007A75FC">
        <w:rPr>
          <w:rFonts w:cs="Arial"/>
          <w:sz w:val="24"/>
        </w:rPr>
        <w:tab/>
        <w:t>:</w:t>
      </w:r>
      <w:r w:rsidRPr="007A75FC">
        <w:rPr>
          <w:rFonts w:cs="Arial"/>
          <w:sz w:val="24"/>
        </w:rPr>
        <w:tab/>
        <w:t>Select Operation</w:t>
      </w:r>
      <w:r w:rsidR="005C60A6" w:rsidRPr="007A75FC">
        <w:rPr>
          <w:rFonts w:cs="Arial"/>
          <w:sz w:val="24"/>
        </w:rPr>
        <w:t>/s</w:t>
      </w:r>
      <w:r w:rsidRPr="007A75FC">
        <w:rPr>
          <w:rFonts w:cs="Arial"/>
          <w:sz w:val="24"/>
        </w:rPr>
        <w:t xml:space="preserve"> to perform </w:t>
      </w:r>
    </w:p>
    <w:p w:rsidR="00386E43" w:rsidRPr="007A75FC" w:rsidRDefault="00386E43" w:rsidP="00386E43">
      <w:pPr>
        <w:pStyle w:val="BodyText"/>
        <w:spacing w:after="0"/>
        <w:ind w:left="0"/>
        <w:rPr>
          <w:rFonts w:cs="Arial"/>
          <w:sz w:val="24"/>
        </w:rPr>
      </w:pPr>
      <w:r w:rsidRPr="007A75FC">
        <w:rPr>
          <w:rFonts w:cs="Arial"/>
          <w:sz w:val="24"/>
        </w:rPr>
        <w:tab/>
      </w:r>
      <w:r w:rsidRPr="007A75FC">
        <w:rPr>
          <w:rFonts w:cs="Arial"/>
          <w:sz w:val="24"/>
        </w:rPr>
        <w:tab/>
      </w:r>
      <w:r w:rsidRPr="007A75FC">
        <w:rPr>
          <w:rFonts w:cs="Arial"/>
          <w:sz w:val="24"/>
        </w:rPr>
        <w:tab/>
      </w:r>
      <w:r w:rsidR="00D10863" w:rsidRPr="007A75FC">
        <w:rPr>
          <w:rFonts w:cs="Arial"/>
          <w:sz w:val="24"/>
        </w:rPr>
        <w:t>Prepare and display interface on requested command.</w:t>
      </w:r>
    </w:p>
    <w:p w:rsidR="00386E43" w:rsidRPr="007A75FC" w:rsidRDefault="00386E43" w:rsidP="00386E43">
      <w:pPr>
        <w:pStyle w:val="BodyText"/>
        <w:spacing w:after="0"/>
        <w:ind w:left="0"/>
        <w:rPr>
          <w:rFonts w:cs="Arial"/>
          <w:sz w:val="24"/>
        </w:rPr>
      </w:pPr>
      <w:r w:rsidRPr="007A75FC">
        <w:rPr>
          <w:rFonts w:cs="Arial"/>
          <w:sz w:val="24"/>
        </w:rPr>
        <w:tab/>
      </w:r>
      <w:r w:rsidRPr="007A75FC">
        <w:rPr>
          <w:rFonts w:cs="Arial"/>
          <w:sz w:val="24"/>
        </w:rPr>
        <w:tab/>
      </w:r>
      <w:r w:rsidRPr="007A75FC">
        <w:rPr>
          <w:rFonts w:cs="Arial"/>
          <w:sz w:val="24"/>
        </w:rPr>
        <w:tab/>
        <w:t>Perform queries</w:t>
      </w:r>
      <w:r w:rsidR="00692FF0" w:rsidRPr="007A75FC">
        <w:rPr>
          <w:rFonts w:cs="Arial"/>
          <w:sz w:val="24"/>
        </w:rPr>
        <w:t xml:space="preserve"> or inter-site requests according to</w:t>
      </w:r>
      <w:r w:rsidRPr="007A75FC">
        <w:rPr>
          <w:rFonts w:cs="Arial"/>
          <w:sz w:val="24"/>
        </w:rPr>
        <w:t xml:space="preserve"> </w:t>
      </w:r>
      <w:r w:rsidR="00692FF0" w:rsidRPr="007A75FC">
        <w:rPr>
          <w:rFonts w:cs="Arial"/>
          <w:sz w:val="24"/>
        </w:rPr>
        <w:t xml:space="preserve">given </w:t>
      </w:r>
      <w:r w:rsidRPr="007A75FC">
        <w:rPr>
          <w:rFonts w:cs="Arial"/>
          <w:sz w:val="24"/>
        </w:rPr>
        <w:t>command</w:t>
      </w:r>
      <w:r w:rsidR="00692FF0" w:rsidRPr="007A75FC">
        <w:rPr>
          <w:rFonts w:cs="Arial"/>
          <w:sz w:val="24"/>
        </w:rPr>
        <w:t>s</w:t>
      </w:r>
      <w:r w:rsidRPr="007A75FC">
        <w:rPr>
          <w:rFonts w:cs="Arial"/>
          <w:sz w:val="24"/>
        </w:rPr>
        <w:t>.</w:t>
      </w:r>
    </w:p>
    <w:p w:rsidR="00386E43" w:rsidRPr="007A75FC" w:rsidRDefault="00386E43" w:rsidP="00386E43">
      <w:pPr>
        <w:pStyle w:val="BodyText"/>
        <w:spacing w:after="0"/>
        <w:ind w:left="0"/>
        <w:rPr>
          <w:rFonts w:cs="Arial"/>
          <w:sz w:val="24"/>
        </w:rPr>
      </w:pPr>
      <w:r w:rsidRPr="007A75FC">
        <w:rPr>
          <w:rFonts w:cs="Arial"/>
          <w:sz w:val="24"/>
        </w:rPr>
        <w:t>Lifetime</w:t>
      </w:r>
      <w:r w:rsidRPr="007A75FC">
        <w:rPr>
          <w:rFonts w:cs="Arial"/>
          <w:sz w:val="24"/>
        </w:rPr>
        <w:tab/>
        <w:t>:</w:t>
      </w:r>
      <w:r w:rsidRPr="007A75FC">
        <w:rPr>
          <w:rFonts w:cs="Arial"/>
          <w:sz w:val="24"/>
        </w:rPr>
        <w:tab/>
      </w:r>
      <w:r w:rsidR="005C60A6" w:rsidRPr="007A75FC">
        <w:rPr>
          <w:rFonts w:cs="Arial"/>
          <w:sz w:val="24"/>
        </w:rPr>
        <w:t>Instantiated on demand</w:t>
      </w:r>
      <w:r w:rsidRPr="007A75FC">
        <w:rPr>
          <w:rFonts w:cs="Arial"/>
          <w:sz w:val="24"/>
        </w:rPr>
        <w:t>.</w:t>
      </w:r>
      <w:r w:rsidR="005C60A6" w:rsidRPr="007A75FC">
        <w:rPr>
          <w:rFonts w:cs="Arial"/>
          <w:sz w:val="24"/>
        </w:rPr>
        <w:t xml:space="preserve">  Available for the lifetime of the system.</w:t>
      </w:r>
    </w:p>
    <w:p w:rsidR="00386E43" w:rsidRPr="007A75FC" w:rsidRDefault="00386E43" w:rsidP="00386E43">
      <w:pPr>
        <w:pStyle w:val="BodyText"/>
        <w:spacing w:after="0"/>
        <w:ind w:left="0"/>
        <w:rPr>
          <w:rFonts w:cs="Arial"/>
          <w:sz w:val="24"/>
        </w:rPr>
      </w:pPr>
      <w:r w:rsidRPr="007A75FC">
        <w:rPr>
          <w:rFonts w:cs="Arial"/>
          <w:sz w:val="24"/>
        </w:rPr>
        <w:t>Subordinates:</w:t>
      </w:r>
      <w:r w:rsidRPr="007A75FC">
        <w:rPr>
          <w:rFonts w:cs="Arial"/>
          <w:sz w:val="24"/>
        </w:rPr>
        <w:tab/>
        <w:t>Apache Web Server and MySQL Server.</w:t>
      </w:r>
    </w:p>
    <w:p w:rsidR="00C02F83" w:rsidRPr="007A75FC" w:rsidRDefault="00C02F83">
      <w:pPr>
        <w:pStyle w:val="BodyText"/>
      </w:pPr>
    </w:p>
    <w:p w:rsidR="00C02F83" w:rsidRPr="007A75FC" w:rsidRDefault="000B66A0" w:rsidP="000B66A0">
      <w:pPr>
        <w:pStyle w:val="Heading2"/>
        <w:numPr>
          <w:ilvl w:val="1"/>
          <w:numId w:val="3"/>
        </w:numPr>
        <w:tabs>
          <w:tab w:val="left" w:pos="360"/>
        </w:tabs>
      </w:pPr>
      <w:bookmarkStart w:id="19" w:name="_Toc383570159"/>
      <w:r w:rsidRPr="007A75FC">
        <w:t>Data Decomposition</w:t>
      </w:r>
      <w:bookmarkEnd w:id="19"/>
    </w:p>
    <w:p w:rsidR="00C02F83" w:rsidRPr="007A75FC" w:rsidRDefault="002960D4">
      <w:pPr>
        <w:pStyle w:val="Heading3"/>
        <w:numPr>
          <w:ilvl w:val="2"/>
          <w:numId w:val="3"/>
        </w:numPr>
        <w:tabs>
          <w:tab w:val="left" w:pos="360"/>
        </w:tabs>
      </w:pPr>
      <w:bookmarkStart w:id="20" w:name="_Toc383570160"/>
      <w:r w:rsidRPr="007A75FC">
        <w:t>Site User</w:t>
      </w:r>
      <w:bookmarkEnd w:id="20"/>
      <w:r w:rsidRPr="007A75FC">
        <w:t xml:space="preserve"> </w:t>
      </w:r>
    </w:p>
    <w:p w:rsidR="002960D4" w:rsidRPr="007A75FC" w:rsidRDefault="00D67115" w:rsidP="00D67115">
      <w:pPr>
        <w:pStyle w:val="BodyText"/>
        <w:ind w:firstLine="216"/>
      </w:pPr>
      <w:r w:rsidRPr="007A75FC">
        <w:t>Once users will be approved by the system admin and added to the user management system, the user will be added to another table named “</w:t>
      </w:r>
      <w:proofErr w:type="spellStart"/>
      <w:r w:rsidRPr="007A75FC">
        <w:t>siteUser</w:t>
      </w:r>
      <w:proofErr w:type="spellEnd"/>
      <w:r w:rsidRPr="007A75FC">
        <w:t xml:space="preserve">”. Relevant information on the users will be stored on the </w:t>
      </w:r>
    </w:p>
    <w:p w:rsidR="002960D4" w:rsidRPr="007A75FC" w:rsidRDefault="002960D4" w:rsidP="002960D4">
      <w:pPr>
        <w:pStyle w:val="Heading3"/>
        <w:numPr>
          <w:ilvl w:val="2"/>
          <w:numId w:val="3"/>
        </w:numPr>
        <w:tabs>
          <w:tab w:val="left" w:pos="360"/>
        </w:tabs>
      </w:pPr>
      <w:bookmarkStart w:id="21" w:name="_Toc383570161"/>
      <w:r w:rsidRPr="007A75FC">
        <w:t>Learning Object</w:t>
      </w:r>
      <w:bookmarkEnd w:id="21"/>
      <w:r w:rsidRPr="007A75FC">
        <w:t xml:space="preserve"> </w:t>
      </w:r>
    </w:p>
    <w:p w:rsidR="002960D4" w:rsidRPr="007A75FC" w:rsidRDefault="00D67115" w:rsidP="00D67115">
      <w:pPr>
        <w:pStyle w:val="BodyText"/>
        <w:ind w:firstLine="216"/>
      </w:pPr>
      <w:r w:rsidRPr="007A75FC">
        <w:t>Learning Objects are educational multimedia content that can be downloaded and viewed on any of the Learning Object players</w:t>
      </w:r>
      <w:r w:rsidR="006C042B" w:rsidRPr="007A75FC">
        <w:t>, which are applications being developed in parallel to this one</w:t>
      </w:r>
      <w:r w:rsidRPr="007A75FC">
        <w:t>.</w:t>
      </w:r>
      <w:r w:rsidR="006C042B" w:rsidRPr="007A75FC">
        <w:t xml:space="preserve"> </w:t>
      </w:r>
      <w:r w:rsidRPr="007A75FC">
        <w:t>Learning Objects will be retrieved from the uploading system, which is another separate system outside of this system’s scope. A LO file will be wrapped in a</w:t>
      </w:r>
      <w:r w:rsidR="006C042B" w:rsidRPr="007A75FC">
        <w:t>n entity class written in PHP</w:t>
      </w:r>
      <w:r w:rsidRPr="007A75FC">
        <w:t xml:space="preserve"> code</w:t>
      </w:r>
      <w:r w:rsidR="006C042B" w:rsidRPr="007A75FC">
        <w:t xml:space="preserve"> to enable organizing, searching and other relevant functions</w:t>
      </w:r>
      <w:r w:rsidRPr="007A75FC">
        <w:t>.</w:t>
      </w:r>
    </w:p>
    <w:p w:rsidR="00C02F83" w:rsidRPr="007A75FC" w:rsidRDefault="00C02F83">
      <w:pPr>
        <w:pStyle w:val="Heading1"/>
        <w:tabs>
          <w:tab w:val="left" w:pos="360"/>
        </w:tabs>
      </w:pPr>
      <w:bookmarkStart w:id="22" w:name="_Toc383570162"/>
      <w:r w:rsidRPr="007A75FC">
        <w:lastRenderedPageBreak/>
        <w:t>Dependency Description</w:t>
      </w:r>
      <w:bookmarkEnd w:id="22"/>
      <w:r w:rsidRPr="007A75FC">
        <w:t xml:space="preserve"> </w:t>
      </w:r>
    </w:p>
    <w:p w:rsidR="00C02F83" w:rsidRPr="007A75FC" w:rsidRDefault="00C02F83" w:rsidP="009670AA">
      <w:pPr>
        <w:pStyle w:val="BodyText"/>
        <w:ind w:left="0"/>
      </w:pPr>
    </w:p>
    <w:p w:rsidR="00C02F83" w:rsidRPr="007A75FC" w:rsidRDefault="00C02F83">
      <w:pPr>
        <w:pStyle w:val="Heading2"/>
        <w:numPr>
          <w:ilvl w:val="1"/>
          <w:numId w:val="3"/>
        </w:numPr>
        <w:tabs>
          <w:tab w:val="left" w:pos="360"/>
        </w:tabs>
      </w:pPr>
      <w:bookmarkStart w:id="23" w:name="_Toc383570163"/>
      <w:r w:rsidRPr="007A75FC">
        <w:t>Inter-module Dependencies</w:t>
      </w:r>
      <w:bookmarkEnd w:id="23"/>
    </w:p>
    <w:p w:rsidR="007619B4" w:rsidRDefault="00362B29" w:rsidP="007A75FC">
      <w:pPr>
        <w:pStyle w:val="BodyText"/>
        <w:ind w:left="720"/>
        <w:rPr>
          <w:highlight w:val="cyan"/>
        </w:rPr>
      </w:pPr>
      <w:r w:rsidRPr="007A75FC">
        <w:t xml:space="preserve">The </w:t>
      </w:r>
      <w:r w:rsidR="007619B4" w:rsidRPr="007A75FC">
        <w:t>admin module may indirectly affect activity in the user module through the user management actions but the former does not have any direct technical connection to the latte</w:t>
      </w:r>
      <w:r w:rsidR="003022A8" w:rsidRPr="007A75FC">
        <w:t>r. A good example is when a developer or reviewer</w:t>
      </w:r>
      <w:r w:rsidR="007619B4" w:rsidRPr="007A75FC">
        <w:t xml:space="preserve"> waits for the admin to accept the sign up request.</w:t>
      </w:r>
    </w:p>
    <w:p w:rsidR="007157FE" w:rsidRPr="00DE1E76" w:rsidRDefault="007157FE" w:rsidP="007157FE">
      <w:pPr>
        <w:numPr>
          <w:ilvl w:val="0"/>
          <w:numId w:val="6"/>
        </w:numPr>
        <w:rPr>
          <w:rFonts w:ascii="Arial" w:hAnsi="Arial" w:cs="Arial"/>
          <w:b/>
          <w:sz w:val="20"/>
        </w:rPr>
      </w:pPr>
      <w:r>
        <w:rPr>
          <w:rFonts w:ascii="Arial" w:hAnsi="Arial" w:cs="Arial"/>
          <w:b/>
          <w:sz w:val="20"/>
        </w:rPr>
        <w:t>Reviewer Module</w:t>
      </w:r>
    </w:p>
    <w:p w:rsidR="007157FE" w:rsidRPr="00874514" w:rsidRDefault="007157FE" w:rsidP="007157FE">
      <w:pPr>
        <w:jc w:val="center"/>
        <w:rPr>
          <w:rFonts w:ascii="Arial" w:hAnsi="Arial" w:cs="Arial"/>
          <w:i/>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7157FE" w:rsidRPr="000A4EDD" w:rsidTr="00D53A29">
        <w:trPr>
          <w:jc w:val="center"/>
        </w:trPr>
        <w:tc>
          <w:tcPr>
            <w:tcW w:w="4788" w:type="dxa"/>
            <w:tcBorders>
              <w:top w:val="single" w:sz="4" w:space="0" w:color="auto"/>
              <w:left w:val="single" w:sz="4" w:space="0" w:color="auto"/>
              <w:bottom w:val="single" w:sz="4" w:space="0" w:color="auto"/>
              <w:right w:val="single" w:sz="4" w:space="0" w:color="auto"/>
            </w:tcBorders>
            <w:shd w:val="clear" w:color="auto" w:fill="auto"/>
            <w:hideMark/>
          </w:tcPr>
          <w:p w:rsidR="007157FE" w:rsidRPr="000A4EDD" w:rsidRDefault="007157FE" w:rsidP="00D53A29">
            <w:pPr>
              <w:rPr>
                <w:rFonts w:ascii="Arial" w:hAnsi="Arial" w:cs="Arial"/>
                <w:b/>
                <w:sz w:val="20"/>
              </w:rPr>
            </w:pPr>
            <w:r w:rsidRPr="000A4EDD">
              <w:rPr>
                <w:rFonts w:ascii="Arial" w:hAnsi="Arial" w:cs="Arial"/>
                <w:b/>
                <w:sz w:val="20"/>
              </w:rPr>
              <w:t>Dependencies:</w:t>
            </w:r>
          </w:p>
        </w:tc>
        <w:tc>
          <w:tcPr>
            <w:tcW w:w="4788" w:type="dxa"/>
            <w:tcBorders>
              <w:top w:val="single" w:sz="4" w:space="0" w:color="auto"/>
              <w:left w:val="single" w:sz="4" w:space="0" w:color="auto"/>
              <w:bottom w:val="single" w:sz="4" w:space="0" w:color="auto"/>
              <w:right w:val="single" w:sz="4" w:space="0" w:color="auto"/>
            </w:tcBorders>
            <w:shd w:val="clear" w:color="auto" w:fill="auto"/>
            <w:hideMark/>
          </w:tcPr>
          <w:p w:rsidR="007157FE" w:rsidRPr="000A4EDD" w:rsidRDefault="007157FE" w:rsidP="00D53A29">
            <w:pPr>
              <w:rPr>
                <w:rFonts w:ascii="Arial" w:hAnsi="Arial" w:cs="Arial"/>
                <w:b/>
                <w:sz w:val="20"/>
              </w:rPr>
            </w:pPr>
            <w:r w:rsidRPr="000A4EDD">
              <w:rPr>
                <w:rFonts w:ascii="Arial" w:hAnsi="Arial" w:cs="Arial"/>
                <w:b/>
                <w:sz w:val="20"/>
              </w:rPr>
              <w:t>Reason/s:</w:t>
            </w:r>
          </w:p>
        </w:tc>
      </w:tr>
      <w:tr w:rsidR="007157FE" w:rsidRPr="000A4EDD" w:rsidTr="00D53A29">
        <w:trPr>
          <w:jc w:val="center"/>
        </w:trPr>
        <w:tc>
          <w:tcPr>
            <w:tcW w:w="4788" w:type="dxa"/>
            <w:tcBorders>
              <w:top w:val="single" w:sz="4" w:space="0" w:color="auto"/>
              <w:left w:val="single" w:sz="4" w:space="0" w:color="auto"/>
              <w:bottom w:val="single" w:sz="4" w:space="0" w:color="auto"/>
              <w:right w:val="single" w:sz="4" w:space="0" w:color="auto"/>
            </w:tcBorders>
            <w:shd w:val="clear" w:color="auto" w:fill="auto"/>
            <w:hideMark/>
          </w:tcPr>
          <w:p w:rsidR="007157FE" w:rsidRPr="000A4EDD" w:rsidRDefault="007157FE" w:rsidP="00D53A29">
            <w:pPr>
              <w:rPr>
                <w:rFonts w:ascii="Arial" w:hAnsi="Arial" w:cs="Arial"/>
                <w:b/>
                <w:sz w:val="20"/>
              </w:rPr>
            </w:pPr>
            <w:r w:rsidRPr="000A4EDD">
              <w:rPr>
                <w:rFonts w:ascii="Arial" w:hAnsi="Arial" w:cs="Arial"/>
                <w:sz w:val="20"/>
              </w:rPr>
              <w:t>Administrator Module</w:t>
            </w:r>
            <w:r>
              <w:rPr>
                <w:rFonts w:ascii="Arial" w:hAnsi="Arial" w:cs="Arial"/>
                <w:sz w:val="20"/>
              </w:rPr>
              <w:t xml:space="preserve"> </w:t>
            </w:r>
          </w:p>
        </w:tc>
        <w:tc>
          <w:tcPr>
            <w:tcW w:w="4788" w:type="dxa"/>
            <w:tcBorders>
              <w:top w:val="single" w:sz="4" w:space="0" w:color="auto"/>
              <w:left w:val="single" w:sz="4" w:space="0" w:color="auto"/>
              <w:bottom w:val="single" w:sz="4" w:space="0" w:color="auto"/>
              <w:right w:val="single" w:sz="4" w:space="0" w:color="auto"/>
            </w:tcBorders>
            <w:shd w:val="clear" w:color="auto" w:fill="auto"/>
            <w:hideMark/>
          </w:tcPr>
          <w:p w:rsidR="007157FE" w:rsidRPr="000A4EDD" w:rsidRDefault="007157FE" w:rsidP="00D53A29">
            <w:pPr>
              <w:rPr>
                <w:rFonts w:ascii="Arial" w:hAnsi="Arial" w:cs="Arial"/>
                <w:sz w:val="20"/>
              </w:rPr>
            </w:pPr>
            <w:r>
              <w:rPr>
                <w:rFonts w:ascii="Arial" w:hAnsi="Arial" w:cs="Arial"/>
                <w:sz w:val="20"/>
              </w:rPr>
              <w:t>An administrator controls reviewer’s activity, access rights of the reviewer is decided by the admin.</w:t>
            </w:r>
          </w:p>
        </w:tc>
      </w:tr>
      <w:tr w:rsidR="007157FE" w:rsidRPr="000A4EDD" w:rsidTr="00D53A29">
        <w:trPr>
          <w:jc w:val="center"/>
        </w:trPr>
        <w:tc>
          <w:tcPr>
            <w:tcW w:w="4788" w:type="dxa"/>
            <w:tcBorders>
              <w:top w:val="single" w:sz="4" w:space="0" w:color="auto"/>
              <w:left w:val="single" w:sz="4" w:space="0" w:color="auto"/>
              <w:bottom w:val="single" w:sz="4" w:space="0" w:color="auto"/>
              <w:right w:val="single" w:sz="4" w:space="0" w:color="auto"/>
            </w:tcBorders>
            <w:shd w:val="clear" w:color="auto" w:fill="auto"/>
            <w:hideMark/>
          </w:tcPr>
          <w:p w:rsidR="007157FE" w:rsidRPr="000A4EDD" w:rsidRDefault="007157FE" w:rsidP="00D53A29">
            <w:pPr>
              <w:rPr>
                <w:rFonts w:ascii="Arial" w:hAnsi="Arial" w:cs="Arial"/>
                <w:sz w:val="20"/>
              </w:rPr>
            </w:pPr>
          </w:p>
        </w:tc>
        <w:tc>
          <w:tcPr>
            <w:tcW w:w="4788" w:type="dxa"/>
            <w:tcBorders>
              <w:top w:val="single" w:sz="4" w:space="0" w:color="auto"/>
              <w:left w:val="single" w:sz="4" w:space="0" w:color="auto"/>
              <w:bottom w:val="single" w:sz="4" w:space="0" w:color="auto"/>
              <w:right w:val="single" w:sz="4" w:space="0" w:color="auto"/>
            </w:tcBorders>
            <w:shd w:val="clear" w:color="auto" w:fill="auto"/>
            <w:hideMark/>
          </w:tcPr>
          <w:p w:rsidR="007157FE" w:rsidRDefault="007157FE" w:rsidP="00D53A29">
            <w:pPr>
              <w:rPr>
                <w:rFonts w:ascii="Arial" w:hAnsi="Arial" w:cs="Arial"/>
                <w:sz w:val="20"/>
              </w:rPr>
            </w:pPr>
          </w:p>
        </w:tc>
      </w:tr>
    </w:tbl>
    <w:p w:rsidR="007157FE" w:rsidRDefault="007157FE" w:rsidP="007157FE">
      <w:pPr>
        <w:pStyle w:val="BodyText"/>
        <w:rPr>
          <w:highlight w:val="cyan"/>
        </w:rPr>
      </w:pPr>
    </w:p>
    <w:p w:rsidR="00D9557C" w:rsidRPr="007A75FC" w:rsidRDefault="00D9557C" w:rsidP="00D9557C">
      <w:pPr>
        <w:pStyle w:val="BodyText"/>
        <w:jc w:val="center"/>
        <w:rPr>
          <w:b/>
          <w:sz w:val="18"/>
          <w:szCs w:val="18"/>
        </w:rPr>
      </w:pPr>
      <w:r>
        <w:rPr>
          <w:b/>
          <w:sz w:val="18"/>
          <w:szCs w:val="18"/>
        </w:rPr>
        <w:t>Table 4.1.1</w:t>
      </w:r>
      <w:r w:rsidRPr="007A75FC">
        <w:rPr>
          <w:b/>
          <w:sz w:val="18"/>
          <w:szCs w:val="18"/>
        </w:rPr>
        <w:t xml:space="preserve"> Reviewer Module De</w:t>
      </w:r>
      <w:r>
        <w:rPr>
          <w:b/>
          <w:sz w:val="18"/>
          <w:szCs w:val="18"/>
        </w:rPr>
        <w:t>pendencies</w:t>
      </w:r>
    </w:p>
    <w:p w:rsidR="00D9557C" w:rsidRDefault="00D9557C" w:rsidP="007157FE">
      <w:pPr>
        <w:pStyle w:val="BodyText"/>
        <w:rPr>
          <w:highlight w:val="cyan"/>
        </w:rPr>
      </w:pPr>
    </w:p>
    <w:p w:rsidR="007157FE" w:rsidRPr="00DE1E76" w:rsidRDefault="007157FE" w:rsidP="007157FE">
      <w:pPr>
        <w:numPr>
          <w:ilvl w:val="0"/>
          <w:numId w:val="6"/>
        </w:numPr>
        <w:rPr>
          <w:rFonts w:ascii="Arial" w:hAnsi="Arial" w:cs="Arial"/>
          <w:b/>
          <w:sz w:val="20"/>
        </w:rPr>
      </w:pPr>
      <w:r>
        <w:rPr>
          <w:rFonts w:ascii="Arial" w:hAnsi="Arial" w:cs="Arial"/>
          <w:b/>
          <w:sz w:val="20"/>
        </w:rPr>
        <w:t>Developer Module</w:t>
      </w:r>
    </w:p>
    <w:p w:rsidR="007157FE" w:rsidRPr="00874514" w:rsidRDefault="007157FE" w:rsidP="007157FE">
      <w:pPr>
        <w:jc w:val="center"/>
        <w:rPr>
          <w:rFonts w:ascii="Arial" w:hAnsi="Arial" w:cs="Arial"/>
          <w:i/>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7157FE" w:rsidRPr="000A4EDD" w:rsidTr="00D53A29">
        <w:trPr>
          <w:jc w:val="center"/>
        </w:trPr>
        <w:tc>
          <w:tcPr>
            <w:tcW w:w="4788" w:type="dxa"/>
            <w:tcBorders>
              <w:top w:val="single" w:sz="4" w:space="0" w:color="auto"/>
              <w:left w:val="single" w:sz="4" w:space="0" w:color="auto"/>
              <w:bottom w:val="single" w:sz="4" w:space="0" w:color="auto"/>
              <w:right w:val="single" w:sz="4" w:space="0" w:color="auto"/>
            </w:tcBorders>
            <w:shd w:val="clear" w:color="auto" w:fill="auto"/>
            <w:hideMark/>
          </w:tcPr>
          <w:p w:rsidR="007157FE" w:rsidRPr="000A4EDD" w:rsidRDefault="007157FE" w:rsidP="00D53A29">
            <w:pPr>
              <w:rPr>
                <w:rFonts w:ascii="Arial" w:hAnsi="Arial" w:cs="Arial"/>
                <w:b/>
                <w:sz w:val="20"/>
              </w:rPr>
            </w:pPr>
            <w:r w:rsidRPr="000A4EDD">
              <w:rPr>
                <w:rFonts w:ascii="Arial" w:hAnsi="Arial" w:cs="Arial"/>
                <w:b/>
                <w:sz w:val="20"/>
              </w:rPr>
              <w:t>Dependencies:</w:t>
            </w:r>
          </w:p>
        </w:tc>
        <w:tc>
          <w:tcPr>
            <w:tcW w:w="4788" w:type="dxa"/>
            <w:tcBorders>
              <w:top w:val="single" w:sz="4" w:space="0" w:color="auto"/>
              <w:left w:val="single" w:sz="4" w:space="0" w:color="auto"/>
              <w:bottom w:val="single" w:sz="4" w:space="0" w:color="auto"/>
              <w:right w:val="single" w:sz="4" w:space="0" w:color="auto"/>
            </w:tcBorders>
            <w:shd w:val="clear" w:color="auto" w:fill="auto"/>
            <w:hideMark/>
          </w:tcPr>
          <w:p w:rsidR="007157FE" w:rsidRPr="000A4EDD" w:rsidRDefault="007157FE" w:rsidP="00D53A29">
            <w:pPr>
              <w:rPr>
                <w:rFonts w:ascii="Arial" w:hAnsi="Arial" w:cs="Arial"/>
                <w:b/>
                <w:sz w:val="20"/>
              </w:rPr>
            </w:pPr>
            <w:r w:rsidRPr="000A4EDD">
              <w:rPr>
                <w:rFonts w:ascii="Arial" w:hAnsi="Arial" w:cs="Arial"/>
                <w:b/>
                <w:sz w:val="20"/>
              </w:rPr>
              <w:t>Reason/s:</w:t>
            </w:r>
          </w:p>
        </w:tc>
      </w:tr>
      <w:tr w:rsidR="007157FE" w:rsidRPr="000A4EDD" w:rsidTr="00D53A29">
        <w:trPr>
          <w:jc w:val="center"/>
        </w:trPr>
        <w:tc>
          <w:tcPr>
            <w:tcW w:w="4788" w:type="dxa"/>
            <w:tcBorders>
              <w:top w:val="single" w:sz="4" w:space="0" w:color="auto"/>
              <w:left w:val="single" w:sz="4" w:space="0" w:color="auto"/>
              <w:bottom w:val="single" w:sz="4" w:space="0" w:color="auto"/>
              <w:right w:val="single" w:sz="4" w:space="0" w:color="auto"/>
            </w:tcBorders>
            <w:shd w:val="clear" w:color="auto" w:fill="auto"/>
            <w:hideMark/>
          </w:tcPr>
          <w:p w:rsidR="007157FE" w:rsidRPr="000A4EDD" w:rsidRDefault="007157FE" w:rsidP="00D53A29">
            <w:pPr>
              <w:rPr>
                <w:rFonts w:ascii="Arial" w:hAnsi="Arial" w:cs="Arial"/>
                <w:b/>
                <w:sz w:val="20"/>
              </w:rPr>
            </w:pPr>
            <w:r w:rsidRPr="000A4EDD">
              <w:rPr>
                <w:rFonts w:ascii="Arial" w:hAnsi="Arial" w:cs="Arial"/>
                <w:sz w:val="20"/>
              </w:rPr>
              <w:t>Administrator Module</w:t>
            </w:r>
            <w:r>
              <w:rPr>
                <w:rFonts w:ascii="Arial" w:hAnsi="Arial" w:cs="Arial"/>
                <w:sz w:val="20"/>
              </w:rPr>
              <w:t xml:space="preserve"> </w:t>
            </w:r>
          </w:p>
        </w:tc>
        <w:tc>
          <w:tcPr>
            <w:tcW w:w="4788" w:type="dxa"/>
            <w:tcBorders>
              <w:top w:val="single" w:sz="4" w:space="0" w:color="auto"/>
              <w:left w:val="single" w:sz="4" w:space="0" w:color="auto"/>
              <w:bottom w:val="single" w:sz="4" w:space="0" w:color="auto"/>
              <w:right w:val="single" w:sz="4" w:space="0" w:color="auto"/>
            </w:tcBorders>
            <w:shd w:val="clear" w:color="auto" w:fill="auto"/>
            <w:hideMark/>
          </w:tcPr>
          <w:p w:rsidR="007157FE" w:rsidRPr="000A4EDD" w:rsidRDefault="007157FE" w:rsidP="00D53A29">
            <w:pPr>
              <w:rPr>
                <w:rFonts w:ascii="Arial" w:hAnsi="Arial" w:cs="Arial"/>
                <w:sz w:val="20"/>
              </w:rPr>
            </w:pPr>
            <w:r>
              <w:rPr>
                <w:rFonts w:ascii="Arial" w:hAnsi="Arial" w:cs="Arial"/>
                <w:sz w:val="20"/>
              </w:rPr>
              <w:t>An administrator controls developer’s activity, access rights of the developer is decided by the admin.</w:t>
            </w:r>
          </w:p>
        </w:tc>
      </w:tr>
    </w:tbl>
    <w:p w:rsidR="007157FE" w:rsidRDefault="007157FE" w:rsidP="007157FE">
      <w:pPr>
        <w:pStyle w:val="BodyText"/>
        <w:ind w:left="720"/>
        <w:rPr>
          <w:highlight w:val="cyan"/>
        </w:rPr>
      </w:pPr>
    </w:p>
    <w:p w:rsidR="00D9557C" w:rsidRDefault="00D9557C" w:rsidP="00D9557C">
      <w:pPr>
        <w:pStyle w:val="BodyText"/>
        <w:jc w:val="center"/>
        <w:rPr>
          <w:b/>
          <w:sz w:val="18"/>
          <w:szCs w:val="18"/>
        </w:rPr>
      </w:pPr>
      <w:r>
        <w:rPr>
          <w:b/>
          <w:sz w:val="18"/>
          <w:szCs w:val="18"/>
        </w:rPr>
        <w:t>Table 4</w:t>
      </w:r>
      <w:r w:rsidRPr="007A75FC">
        <w:rPr>
          <w:b/>
          <w:sz w:val="18"/>
          <w:szCs w:val="18"/>
        </w:rPr>
        <w:t>.</w:t>
      </w:r>
      <w:r>
        <w:rPr>
          <w:b/>
          <w:sz w:val="18"/>
          <w:szCs w:val="18"/>
        </w:rPr>
        <w:t>1.2</w:t>
      </w:r>
      <w:r w:rsidRPr="007A75FC">
        <w:rPr>
          <w:b/>
          <w:sz w:val="18"/>
          <w:szCs w:val="18"/>
        </w:rPr>
        <w:t xml:space="preserve"> </w:t>
      </w:r>
      <w:r>
        <w:rPr>
          <w:b/>
          <w:sz w:val="18"/>
          <w:szCs w:val="18"/>
        </w:rPr>
        <w:t>Developer</w:t>
      </w:r>
      <w:r w:rsidRPr="007A75FC">
        <w:rPr>
          <w:b/>
          <w:sz w:val="18"/>
          <w:szCs w:val="18"/>
        </w:rPr>
        <w:t xml:space="preserve"> Module D</w:t>
      </w:r>
      <w:r>
        <w:rPr>
          <w:b/>
          <w:sz w:val="18"/>
          <w:szCs w:val="18"/>
        </w:rPr>
        <w:t>ependencies</w:t>
      </w:r>
    </w:p>
    <w:p w:rsidR="00D9557C" w:rsidRPr="00D9557C" w:rsidRDefault="00D9557C" w:rsidP="00D9557C">
      <w:pPr>
        <w:pStyle w:val="BodyText"/>
        <w:jc w:val="center"/>
        <w:rPr>
          <w:b/>
          <w:sz w:val="18"/>
          <w:szCs w:val="18"/>
        </w:rPr>
      </w:pPr>
    </w:p>
    <w:p w:rsidR="00C02F83" w:rsidRPr="00176E6A" w:rsidRDefault="00C02F83">
      <w:pPr>
        <w:pStyle w:val="Heading2"/>
        <w:numPr>
          <w:ilvl w:val="1"/>
          <w:numId w:val="3"/>
        </w:numPr>
        <w:tabs>
          <w:tab w:val="left" w:pos="360"/>
        </w:tabs>
      </w:pPr>
      <w:bookmarkStart w:id="24" w:name="_Toc383570164"/>
      <w:r w:rsidRPr="00176E6A">
        <w:t>Inter-process Dependencies</w:t>
      </w:r>
      <w:bookmarkEnd w:id="24"/>
    </w:p>
    <w:p w:rsidR="00C02F83" w:rsidRPr="00176E6A" w:rsidRDefault="00746589" w:rsidP="00746589">
      <w:pPr>
        <w:pStyle w:val="BodyText"/>
        <w:numPr>
          <w:ilvl w:val="0"/>
          <w:numId w:val="6"/>
        </w:numPr>
        <w:ind w:left="720" w:hanging="216"/>
      </w:pPr>
      <w:r w:rsidRPr="00176E6A">
        <w:t xml:space="preserve">Controller classes that would be using the </w:t>
      </w:r>
      <w:proofErr w:type="spellStart"/>
      <w:r w:rsidRPr="00176E6A">
        <w:t>dbConnection</w:t>
      </w:r>
      <w:proofErr w:type="spellEnd"/>
      <w:r w:rsidRPr="00176E6A">
        <w:t xml:space="preserve"> class would be directly dependent on the queries written/specified. The </w:t>
      </w:r>
      <w:proofErr w:type="spellStart"/>
      <w:r w:rsidRPr="00176E6A">
        <w:t>dbConnection</w:t>
      </w:r>
      <w:proofErr w:type="spellEnd"/>
      <w:r w:rsidRPr="00176E6A">
        <w:t xml:space="preserve"> class houses all database transactions and must therefore be used by the necessary controller classes.</w:t>
      </w:r>
    </w:p>
    <w:p w:rsidR="00C02F83" w:rsidRPr="00176E6A" w:rsidRDefault="00C02F83">
      <w:pPr>
        <w:pStyle w:val="Heading2"/>
        <w:numPr>
          <w:ilvl w:val="1"/>
          <w:numId w:val="3"/>
        </w:numPr>
        <w:tabs>
          <w:tab w:val="left" w:pos="360"/>
        </w:tabs>
      </w:pPr>
      <w:bookmarkStart w:id="25" w:name="_Toc383570165"/>
      <w:r w:rsidRPr="00176E6A">
        <w:t>Data Dependencies</w:t>
      </w:r>
      <w:bookmarkEnd w:id="25"/>
    </w:p>
    <w:p w:rsidR="00C02F83" w:rsidRPr="00176E6A" w:rsidRDefault="00477BF4" w:rsidP="007619B4">
      <w:pPr>
        <w:pStyle w:val="BodyText"/>
        <w:numPr>
          <w:ilvl w:val="0"/>
          <w:numId w:val="5"/>
        </w:numPr>
        <w:ind w:left="720" w:hanging="216"/>
      </w:pPr>
      <w:r w:rsidRPr="00176E6A">
        <w:t>In the database, s</w:t>
      </w:r>
      <w:r w:rsidR="007619B4" w:rsidRPr="00176E6A">
        <w:t>ite users are dependent but not strongly tied to the new users table. New users dictate incoming additions to the site users table, but do not affect the latter directly.</w:t>
      </w:r>
    </w:p>
    <w:p w:rsidR="007619B4" w:rsidRPr="00176E6A" w:rsidRDefault="007619B4">
      <w:pPr>
        <w:pStyle w:val="BodyText"/>
      </w:pPr>
    </w:p>
    <w:p w:rsidR="007619B4" w:rsidRPr="00176E6A" w:rsidRDefault="007619B4" w:rsidP="007619B4">
      <w:pPr>
        <w:pStyle w:val="BodyText"/>
        <w:numPr>
          <w:ilvl w:val="0"/>
          <w:numId w:val="5"/>
        </w:numPr>
        <w:ind w:left="720" w:hanging="216"/>
      </w:pPr>
      <w:r w:rsidRPr="00176E6A">
        <w:t>The LOs and the LORIs however are completely isolated and unrelated. They are logically related though but have no technical dependencies.</w:t>
      </w:r>
    </w:p>
    <w:p w:rsidR="00C02F83" w:rsidRPr="00176E6A" w:rsidRDefault="00C02F83">
      <w:pPr>
        <w:pStyle w:val="BodyText"/>
        <w:ind w:left="0"/>
      </w:pPr>
    </w:p>
    <w:p w:rsidR="00C02F83" w:rsidRPr="00176E6A" w:rsidRDefault="00C02F83">
      <w:pPr>
        <w:pStyle w:val="Heading1"/>
        <w:tabs>
          <w:tab w:val="left" w:pos="360"/>
        </w:tabs>
      </w:pPr>
      <w:bookmarkStart w:id="26" w:name="_Toc383570166"/>
      <w:r w:rsidRPr="00176E6A">
        <w:lastRenderedPageBreak/>
        <w:t>Interface Description</w:t>
      </w:r>
      <w:bookmarkEnd w:id="26"/>
    </w:p>
    <w:p w:rsidR="00C02F83" w:rsidRPr="00176E6A" w:rsidRDefault="00C02F83" w:rsidP="005A72D3">
      <w:pPr>
        <w:pStyle w:val="BodyText"/>
        <w:ind w:left="0"/>
      </w:pPr>
    </w:p>
    <w:p w:rsidR="00C02F83" w:rsidRPr="00176E6A" w:rsidRDefault="00FF7C54" w:rsidP="00FF7C54">
      <w:pPr>
        <w:pStyle w:val="Heading2"/>
        <w:numPr>
          <w:ilvl w:val="1"/>
          <w:numId w:val="3"/>
        </w:numPr>
        <w:tabs>
          <w:tab w:val="left" w:pos="360"/>
        </w:tabs>
      </w:pPr>
      <w:bookmarkStart w:id="27" w:name="_Toc383570167"/>
      <w:r w:rsidRPr="00176E6A">
        <w:t>Module Interface</w:t>
      </w:r>
      <w:bookmarkEnd w:id="27"/>
      <w:r w:rsidRPr="00176E6A">
        <w:t xml:space="preserve"> </w:t>
      </w:r>
    </w:p>
    <w:p w:rsidR="00B23F16" w:rsidRPr="005C187D" w:rsidRDefault="00B23F16" w:rsidP="00D07F0A">
      <w:pPr>
        <w:pStyle w:val="BodyText"/>
        <w:ind w:firstLine="216"/>
      </w:pPr>
      <w:r w:rsidRPr="005C187D">
        <w:t>Interfaces will follow the theme of the College of Computer Stud</w:t>
      </w:r>
      <w:r w:rsidR="004B7DE0" w:rsidRPr="005C187D">
        <w:t xml:space="preserve">ies which is the colors: orange, white </w:t>
      </w:r>
      <w:r w:rsidRPr="005C187D">
        <w:t>and black. The following interfaces will be implemented in the system.</w:t>
      </w:r>
    </w:p>
    <w:p w:rsidR="00C02F83" w:rsidRPr="005C187D" w:rsidRDefault="00D07F0A">
      <w:pPr>
        <w:pStyle w:val="Heading3"/>
        <w:numPr>
          <w:ilvl w:val="2"/>
          <w:numId w:val="3"/>
        </w:numPr>
        <w:tabs>
          <w:tab w:val="left" w:pos="360"/>
        </w:tabs>
      </w:pPr>
      <w:bookmarkStart w:id="28" w:name="_Toc383570168"/>
      <w:r w:rsidRPr="005C187D">
        <w:t>Homepage/Login Module</w:t>
      </w:r>
      <w:bookmarkEnd w:id="28"/>
      <w:r w:rsidR="00C02F83" w:rsidRPr="005C187D">
        <w:t xml:space="preserve"> </w:t>
      </w:r>
    </w:p>
    <w:p w:rsidR="00A12D25" w:rsidRPr="005C187D" w:rsidRDefault="00A12D25" w:rsidP="00A12D25">
      <w:pPr>
        <w:pStyle w:val="BodyText"/>
        <w:ind w:left="0"/>
      </w:pPr>
    </w:p>
    <w:tbl>
      <w:tblPr>
        <w:tblW w:w="5000" w:type="pct"/>
        <w:tblLook w:val="04A0" w:firstRow="1" w:lastRow="0" w:firstColumn="1" w:lastColumn="0" w:noHBand="0" w:noVBand="1"/>
      </w:tblPr>
      <w:tblGrid>
        <w:gridCol w:w="1941"/>
        <w:gridCol w:w="8021"/>
      </w:tblGrid>
      <w:tr w:rsidR="00A12D25" w:rsidRPr="005C187D" w:rsidTr="00530014">
        <w:trPr>
          <w:trHeight w:val="409"/>
        </w:trPr>
        <w:tc>
          <w:tcPr>
            <w:tcW w:w="974" w:type="pct"/>
            <w:tcBorders>
              <w:top w:val="single" w:sz="4" w:space="0" w:color="000000"/>
              <w:left w:val="single" w:sz="4" w:space="0" w:color="000000"/>
              <w:bottom w:val="single" w:sz="4" w:space="0" w:color="000000"/>
              <w:right w:val="nil"/>
            </w:tcBorders>
            <w:vAlign w:val="center"/>
            <w:hideMark/>
          </w:tcPr>
          <w:p w:rsidR="00A12D25" w:rsidRPr="005C187D" w:rsidRDefault="00A12D25" w:rsidP="00A12D25">
            <w:pPr>
              <w:pStyle w:val="BodyText"/>
              <w:ind w:left="0"/>
              <w:rPr>
                <w:b/>
                <w:bCs/>
                <w:lang w:val="fil-PH"/>
              </w:rPr>
            </w:pPr>
            <w:r w:rsidRPr="005C187D">
              <w:rPr>
                <w:b/>
                <w:bCs/>
                <w:lang w:val="fil-PH"/>
              </w:rPr>
              <w:t>Identification</w:t>
            </w:r>
          </w:p>
        </w:tc>
        <w:tc>
          <w:tcPr>
            <w:tcW w:w="4026" w:type="pct"/>
            <w:tcBorders>
              <w:top w:val="single" w:sz="4" w:space="0" w:color="000000"/>
              <w:left w:val="single" w:sz="4" w:space="0" w:color="000000"/>
              <w:bottom w:val="single" w:sz="4" w:space="0" w:color="000000"/>
              <w:right w:val="single" w:sz="4" w:space="0" w:color="000000"/>
            </w:tcBorders>
            <w:vAlign w:val="center"/>
            <w:hideMark/>
          </w:tcPr>
          <w:p w:rsidR="00A12D25" w:rsidRPr="005C187D" w:rsidRDefault="00A12D25" w:rsidP="00A12D25">
            <w:pPr>
              <w:pStyle w:val="BodyText"/>
              <w:numPr>
                <w:ilvl w:val="4"/>
                <w:numId w:val="7"/>
              </w:numPr>
              <w:rPr>
                <w:b/>
                <w:bCs/>
                <w:lang w:val="fil-PH"/>
              </w:rPr>
            </w:pPr>
            <w:r w:rsidRPr="005C187D">
              <w:rPr>
                <w:bCs/>
                <w:lang w:val="fil-PH"/>
              </w:rPr>
              <w:t>Homepage</w:t>
            </w:r>
          </w:p>
        </w:tc>
      </w:tr>
      <w:tr w:rsidR="00A12D25" w:rsidRPr="005C187D" w:rsidTr="00530014">
        <w:trPr>
          <w:trHeight w:val="590"/>
        </w:trPr>
        <w:tc>
          <w:tcPr>
            <w:tcW w:w="974" w:type="pct"/>
            <w:tcBorders>
              <w:top w:val="single" w:sz="4" w:space="0" w:color="000000"/>
              <w:left w:val="single" w:sz="4" w:space="0" w:color="000000"/>
              <w:bottom w:val="single" w:sz="4" w:space="0" w:color="000000"/>
              <w:right w:val="nil"/>
            </w:tcBorders>
            <w:vAlign w:val="center"/>
            <w:hideMark/>
          </w:tcPr>
          <w:p w:rsidR="00A12D25" w:rsidRPr="005C187D" w:rsidRDefault="00A12D25" w:rsidP="00A12D25">
            <w:pPr>
              <w:pStyle w:val="BodyText"/>
              <w:numPr>
                <w:ilvl w:val="4"/>
                <w:numId w:val="7"/>
              </w:numPr>
              <w:rPr>
                <w:b/>
                <w:bCs/>
                <w:lang w:val="fil-PH"/>
              </w:rPr>
            </w:pPr>
            <w:r w:rsidRPr="005C187D">
              <w:rPr>
                <w:b/>
                <w:bCs/>
                <w:lang w:val="fil-PH"/>
              </w:rPr>
              <w:t>Type</w:t>
            </w:r>
          </w:p>
        </w:tc>
        <w:tc>
          <w:tcPr>
            <w:tcW w:w="4026" w:type="pct"/>
            <w:tcBorders>
              <w:top w:val="single" w:sz="4" w:space="0" w:color="000000"/>
              <w:left w:val="single" w:sz="4" w:space="0" w:color="000000"/>
              <w:bottom w:val="single" w:sz="4" w:space="0" w:color="000000"/>
              <w:right w:val="single" w:sz="4" w:space="0" w:color="000000"/>
            </w:tcBorders>
            <w:vAlign w:val="center"/>
            <w:hideMark/>
          </w:tcPr>
          <w:p w:rsidR="00A12D25" w:rsidRPr="005C187D" w:rsidRDefault="00A12D25" w:rsidP="00A12D25">
            <w:pPr>
              <w:pStyle w:val="BodyText"/>
              <w:numPr>
                <w:ilvl w:val="4"/>
                <w:numId w:val="7"/>
              </w:numPr>
              <w:rPr>
                <w:b/>
                <w:bCs/>
                <w:lang w:val="fil-PH"/>
              </w:rPr>
            </w:pPr>
            <w:r w:rsidRPr="005C187D">
              <w:rPr>
                <w:bCs/>
                <w:lang w:val="fil-PH"/>
              </w:rPr>
              <w:t>Form</w:t>
            </w:r>
          </w:p>
        </w:tc>
      </w:tr>
      <w:tr w:rsidR="00A12D25" w:rsidRPr="005C187D" w:rsidTr="00530014">
        <w:trPr>
          <w:trHeight w:val="1076"/>
        </w:trPr>
        <w:tc>
          <w:tcPr>
            <w:tcW w:w="974" w:type="pct"/>
            <w:tcBorders>
              <w:top w:val="single" w:sz="4" w:space="0" w:color="000000"/>
              <w:left w:val="single" w:sz="4" w:space="0" w:color="000000"/>
              <w:bottom w:val="single" w:sz="4" w:space="0" w:color="000000"/>
              <w:right w:val="nil"/>
            </w:tcBorders>
            <w:vAlign w:val="center"/>
            <w:hideMark/>
          </w:tcPr>
          <w:p w:rsidR="00A12D25" w:rsidRPr="005C187D" w:rsidRDefault="00A12D25" w:rsidP="00A12D25">
            <w:pPr>
              <w:pStyle w:val="BodyText"/>
              <w:numPr>
                <w:ilvl w:val="4"/>
                <w:numId w:val="7"/>
              </w:numPr>
              <w:rPr>
                <w:b/>
                <w:bCs/>
                <w:lang w:val="fil-PH"/>
              </w:rPr>
            </w:pPr>
            <w:r w:rsidRPr="005C187D">
              <w:rPr>
                <w:b/>
                <w:bCs/>
                <w:lang w:val="fil-PH"/>
              </w:rPr>
              <w:t>Description</w:t>
            </w:r>
          </w:p>
        </w:tc>
        <w:tc>
          <w:tcPr>
            <w:tcW w:w="4026" w:type="pct"/>
            <w:tcBorders>
              <w:top w:val="single" w:sz="4" w:space="0" w:color="000000"/>
              <w:left w:val="single" w:sz="4" w:space="0" w:color="000000"/>
              <w:bottom w:val="single" w:sz="4" w:space="0" w:color="000000"/>
              <w:right w:val="single" w:sz="4" w:space="0" w:color="000000"/>
            </w:tcBorders>
            <w:vAlign w:val="center"/>
          </w:tcPr>
          <w:p w:rsidR="00A12D25" w:rsidRPr="005C187D" w:rsidRDefault="00A12D25" w:rsidP="00A12D25">
            <w:pPr>
              <w:pStyle w:val="BodyText"/>
              <w:numPr>
                <w:ilvl w:val="4"/>
                <w:numId w:val="7"/>
              </w:numPr>
              <w:rPr>
                <w:b/>
                <w:bCs/>
                <w:lang w:val="fil-PH"/>
              </w:rPr>
            </w:pPr>
          </w:p>
          <w:p w:rsidR="00A12D25" w:rsidRPr="005C187D" w:rsidRDefault="00A12D25" w:rsidP="00A12D25">
            <w:pPr>
              <w:pStyle w:val="BodyText"/>
              <w:numPr>
                <w:ilvl w:val="4"/>
                <w:numId w:val="7"/>
              </w:numPr>
              <w:rPr>
                <w:bCs/>
                <w:lang w:val="fil-PH"/>
              </w:rPr>
            </w:pPr>
            <w:r w:rsidRPr="005C187D">
              <w:rPr>
                <w:bCs/>
                <w:lang w:val="fil-PH"/>
              </w:rPr>
              <w:t xml:space="preserve">This will display the interface that informs the viewers all </w:t>
            </w:r>
            <w:r w:rsidR="00FB7792" w:rsidRPr="005C187D">
              <w:rPr>
                <w:bCs/>
                <w:lang w:val="fil-PH"/>
              </w:rPr>
              <w:t xml:space="preserve">the informations about LOOP. This </w:t>
            </w:r>
            <w:r w:rsidRPr="005C187D">
              <w:rPr>
                <w:bCs/>
                <w:lang w:val="fil-PH"/>
              </w:rPr>
              <w:t>will</w:t>
            </w:r>
            <w:r w:rsidR="00FB7792" w:rsidRPr="005C187D">
              <w:rPr>
                <w:bCs/>
                <w:lang w:val="fil-PH"/>
              </w:rPr>
              <w:t xml:space="preserve"> also</w:t>
            </w:r>
            <w:r w:rsidRPr="005C187D">
              <w:rPr>
                <w:bCs/>
                <w:lang w:val="fil-PH"/>
              </w:rPr>
              <w:t xml:space="preserve"> allow developers, reviewers or admin to login.</w:t>
            </w:r>
          </w:p>
          <w:p w:rsidR="00A12D25" w:rsidRPr="005C187D" w:rsidRDefault="00A12D25" w:rsidP="00A12D25">
            <w:pPr>
              <w:pStyle w:val="BodyText"/>
              <w:numPr>
                <w:ilvl w:val="4"/>
                <w:numId w:val="7"/>
              </w:numPr>
              <w:rPr>
                <w:b/>
                <w:bCs/>
                <w:lang w:val="fil-PH"/>
              </w:rPr>
            </w:pPr>
          </w:p>
        </w:tc>
      </w:tr>
      <w:tr w:rsidR="00A12D25" w:rsidRPr="005C187D" w:rsidTr="00530014">
        <w:trPr>
          <w:trHeight w:val="409"/>
        </w:trPr>
        <w:tc>
          <w:tcPr>
            <w:tcW w:w="974" w:type="pct"/>
            <w:tcBorders>
              <w:top w:val="single" w:sz="4" w:space="0" w:color="000000"/>
              <w:left w:val="single" w:sz="4" w:space="0" w:color="000000"/>
              <w:bottom w:val="single" w:sz="4" w:space="0" w:color="000000"/>
              <w:right w:val="nil"/>
            </w:tcBorders>
            <w:vAlign w:val="center"/>
            <w:hideMark/>
          </w:tcPr>
          <w:p w:rsidR="00A12D25" w:rsidRPr="005C187D" w:rsidRDefault="00A12D25" w:rsidP="00A12D25">
            <w:pPr>
              <w:pStyle w:val="BodyText"/>
              <w:numPr>
                <w:ilvl w:val="4"/>
                <w:numId w:val="7"/>
              </w:numPr>
              <w:rPr>
                <w:b/>
                <w:bCs/>
                <w:lang w:val="fil-PH"/>
              </w:rPr>
            </w:pPr>
            <w:r w:rsidRPr="005C187D">
              <w:rPr>
                <w:b/>
                <w:bCs/>
                <w:lang w:val="fil-PH"/>
              </w:rPr>
              <w:t>Function/s</w:t>
            </w:r>
          </w:p>
        </w:tc>
        <w:tc>
          <w:tcPr>
            <w:tcW w:w="4026" w:type="pct"/>
            <w:tcBorders>
              <w:top w:val="single" w:sz="4" w:space="0" w:color="000000"/>
              <w:left w:val="single" w:sz="4" w:space="0" w:color="000000"/>
              <w:bottom w:val="single" w:sz="4" w:space="0" w:color="000000"/>
              <w:right w:val="single" w:sz="4" w:space="0" w:color="000000"/>
            </w:tcBorders>
            <w:vAlign w:val="center"/>
            <w:hideMark/>
          </w:tcPr>
          <w:p w:rsidR="00A12D25" w:rsidRPr="005C187D" w:rsidRDefault="00A12D25" w:rsidP="00EF6477">
            <w:pPr>
              <w:pStyle w:val="BodyText"/>
              <w:numPr>
                <w:ilvl w:val="4"/>
                <w:numId w:val="7"/>
              </w:numPr>
              <w:rPr>
                <w:b/>
                <w:bCs/>
                <w:lang w:val="fil-PH"/>
              </w:rPr>
            </w:pPr>
            <w:r w:rsidRPr="005C187D">
              <w:rPr>
                <w:b/>
                <w:bCs/>
                <w:lang w:val="fil-PH"/>
              </w:rPr>
              <w:t>login()</w:t>
            </w:r>
          </w:p>
        </w:tc>
      </w:tr>
    </w:tbl>
    <w:p w:rsidR="00A12D25" w:rsidRPr="005C187D" w:rsidRDefault="00A12D25" w:rsidP="00A12D25">
      <w:pPr>
        <w:pStyle w:val="BodyText"/>
        <w:ind w:left="0"/>
        <w:jc w:val="center"/>
        <w:rPr>
          <w:b/>
          <w:sz w:val="18"/>
          <w:szCs w:val="18"/>
        </w:rPr>
      </w:pPr>
    </w:p>
    <w:p w:rsidR="00A12D25" w:rsidRPr="005C187D" w:rsidRDefault="00A12D25" w:rsidP="00A12D25">
      <w:pPr>
        <w:pStyle w:val="BodyText"/>
        <w:ind w:left="0"/>
        <w:jc w:val="center"/>
        <w:rPr>
          <w:b/>
          <w:sz w:val="18"/>
          <w:szCs w:val="18"/>
        </w:rPr>
      </w:pPr>
      <w:r w:rsidRPr="005C187D">
        <w:rPr>
          <w:b/>
          <w:sz w:val="18"/>
          <w:szCs w:val="18"/>
        </w:rPr>
        <w:t>Table 5.1.1 – Homepage/Login Module Description</w:t>
      </w:r>
    </w:p>
    <w:p w:rsidR="00C02F83" w:rsidRPr="005C187D" w:rsidRDefault="00C02F83" w:rsidP="00FF7C54">
      <w:pPr>
        <w:pStyle w:val="BodyText"/>
        <w:ind w:left="0"/>
      </w:pPr>
    </w:p>
    <w:p w:rsidR="00C02F83" w:rsidRPr="005C187D" w:rsidRDefault="00C51AFF" w:rsidP="00544F4B">
      <w:pPr>
        <w:pStyle w:val="Heading3"/>
        <w:numPr>
          <w:ilvl w:val="2"/>
          <w:numId w:val="3"/>
        </w:numPr>
        <w:tabs>
          <w:tab w:val="left" w:pos="360"/>
        </w:tabs>
      </w:pPr>
      <w:bookmarkStart w:id="29" w:name="_Toc383570169"/>
      <w:r w:rsidRPr="005C187D">
        <w:t>Admin Panel Module</w:t>
      </w:r>
      <w:bookmarkEnd w:id="29"/>
      <w:r w:rsidRPr="005C187D">
        <w:t xml:space="preserve"> </w:t>
      </w:r>
    </w:p>
    <w:p w:rsidR="00CE211B" w:rsidRPr="005C187D" w:rsidRDefault="00CE211B" w:rsidP="00CE211B">
      <w:pPr>
        <w:pStyle w:val="BodyText"/>
      </w:pPr>
    </w:p>
    <w:tbl>
      <w:tblPr>
        <w:tblW w:w="10110" w:type="dxa"/>
        <w:tblLayout w:type="fixed"/>
        <w:tblLook w:val="04A0" w:firstRow="1" w:lastRow="0" w:firstColumn="1" w:lastColumn="0" w:noHBand="0" w:noVBand="1"/>
      </w:tblPr>
      <w:tblGrid>
        <w:gridCol w:w="1969"/>
        <w:gridCol w:w="8141"/>
      </w:tblGrid>
      <w:tr w:rsidR="00CE211B" w:rsidRPr="005C187D" w:rsidTr="003239F1">
        <w:trPr>
          <w:trHeight w:val="409"/>
        </w:trPr>
        <w:tc>
          <w:tcPr>
            <w:tcW w:w="1969" w:type="dxa"/>
            <w:tcBorders>
              <w:top w:val="single" w:sz="4" w:space="0" w:color="000000"/>
              <w:left w:val="single" w:sz="4" w:space="0" w:color="000000"/>
              <w:bottom w:val="single" w:sz="4" w:space="0" w:color="000000"/>
              <w:right w:val="nil"/>
            </w:tcBorders>
            <w:vAlign w:val="center"/>
            <w:hideMark/>
          </w:tcPr>
          <w:p w:rsidR="00CE211B" w:rsidRPr="005C187D" w:rsidRDefault="00CE211B" w:rsidP="00144B16">
            <w:pPr>
              <w:pStyle w:val="BodyText"/>
              <w:ind w:left="0"/>
              <w:rPr>
                <w:b/>
                <w:bCs/>
                <w:lang w:val="fil-PH"/>
              </w:rPr>
            </w:pPr>
            <w:r w:rsidRPr="005C187D">
              <w:rPr>
                <w:b/>
                <w:bCs/>
                <w:lang w:val="fil-PH"/>
              </w:rPr>
              <w:t>Identification</w:t>
            </w:r>
          </w:p>
        </w:tc>
        <w:tc>
          <w:tcPr>
            <w:tcW w:w="8141" w:type="dxa"/>
            <w:tcBorders>
              <w:top w:val="single" w:sz="4" w:space="0" w:color="000000"/>
              <w:left w:val="single" w:sz="4" w:space="0" w:color="000000"/>
              <w:bottom w:val="single" w:sz="4" w:space="0" w:color="000000"/>
              <w:right w:val="single" w:sz="4" w:space="0" w:color="000000"/>
            </w:tcBorders>
            <w:vAlign w:val="center"/>
            <w:hideMark/>
          </w:tcPr>
          <w:p w:rsidR="00CE211B" w:rsidRPr="005C187D" w:rsidRDefault="00CE211B" w:rsidP="00CE211B">
            <w:pPr>
              <w:pStyle w:val="BodyText"/>
              <w:numPr>
                <w:ilvl w:val="4"/>
                <w:numId w:val="7"/>
              </w:numPr>
              <w:rPr>
                <w:b/>
                <w:bCs/>
                <w:lang w:val="fil-PH"/>
              </w:rPr>
            </w:pPr>
            <w:r w:rsidRPr="005C187D">
              <w:rPr>
                <w:bCs/>
                <w:lang w:val="fil-PH"/>
              </w:rPr>
              <w:t>Admin</w:t>
            </w:r>
          </w:p>
        </w:tc>
      </w:tr>
      <w:tr w:rsidR="00CE211B" w:rsidRPr="005C187D" w:rsidTr="003239F1">
        <w:trPr>
          <w:trHeight w:val="590"/>
        </w:trPr>
        <w:tc>
          <w:tcPr>
            <w:tcW w:w="1969" w:type="dxa"/>
            <w:tcBorders>
              <w:top w:val="single" w:sz="4" w:space="0" w:color="000000"/>
              <w:left w:val="single" w:sz="4" w:space="0" w:color="000000"/>
              <w:bottom w:val="single" w:sz="4" w:space="0" w:color="000000"/>
              <w:right w:val="nil"/>
            </w:tcBorders>
            <w:vAlign w:val="center"/>
            <w:hideMark/>
          </w:tcPr>
          <w:p w:rsidR="00CE211B" w:rsidRPr="005C187D" w:rsidRDefault="00CE211B" w:rsidP="00CE211B">
            <w:pPr>
              <w:pStyle w:val="BodyText"/>
              <w:numPr>
                <w:ilvl w:val="4"/>
                <w:numId w:val="7"/>
              </w:numPr>
              <w:rPr>
                <w:b/>
                <w:bCs/>
                <w:lang w:val="fil-PH"/>
              </w:rPr>
            </w:pPr>
            <w:r w:rsidRPr="005C187D">
              <w:rPr>
                <w:b/>
                <w:bCs/>
                <w:lang w:val="fil-PH"/>
              </w:rPr>
              <w:t>Type</w:t>
            </w:r>
          </w:p>
        </w:tc>
        <w:tc>
          <w:tcPr>
            <w:tcW w:w="8141" w:type="dxa"/>
            <w:tcBorders>
              <w:top w:val="single" w:sz="4" w:space="0" w:color="000000"/>
              <w:left w:val="single" w:sz="4" w:space="0" w:color="000000"/>
              <w:bottom w:val="single" w:sz="4" w:space="0" w:color="000000"/>
              <w:right w:val="single" w:sz="4" w:space="0" w:color="000000"/>
            </w:tcBorders>
            <w:vAlign w:val="center"/>
            <w:hideMark/>
          </w:tcPr>
          <w:p w:rsidR="00CE211B" w:rsidRPr="005C187D" w:rsidRDefault="00CE211B" w:rsidP="00CE211B">
            <w:pPr>
              <w:pStyle w:val="BodyText"/>
              <w:numPr>
                <w:ilvl w:val="4"/>
                <w:numId w:val="7"/>
              </w:numPr>
              <w:rPr>
                <w:b/>
                <w:bCs/>
                <w:lang w:val="fil-PH"/>
              </w:rPr>
            </w:pPr>
            <w:r w:rsidRPr="005C187D">
              <w:rPr>
                <w:bCs/>
                <w:lang w:val="fil-PH"/>
              </w:rPr>
              <w:t>Form</w:t>
            </w:r>
          </w:p>
        </w:tc>
      </w:tr>
      <w:tr w:rsidR="00CE211B" w:rsidRPr="005C187D" w:rsidTr="003239F1">
        <w:trPr>
          <w:trHeight w:val="1076"/>
        </w:trPr>
        <w:tc>
          <w:tcPr>
            <w:tcW w:w="1969" w:type="dxa"/>
            <w:tcBorders>
              <w:top w:val="single" w:sz="4" w:space="0" w:color="000000"/>
              <w:left w:val="single" w:sz="4" w:space="0" w:color="000000"/>
              <w:bottom w:val="single" w:sz="4" w:space="0" w:color="000000"/>
              <w:right w:val="nil"/>
            </w:tcBorders>
            <w:vAlign w:val="center"/>
            <w:hideMark/>
          </w:tcPr>
          <w:p w:rsidR="00CE211B" w:rsidRPr="005C187D" w:rsidRDefault="00CE211B" w:rsidP="00CE211B">
            <w:pPr>
              <w:pStyle w:val="BodyText"/>
              <w:numPr>
                <w:ilvl w:val="4"/>
                <w:numId w:val="7"/>
              </w:numPr>
              <w:rPr>
                <w:b/>
                <w:bCs/>
                <w:lang w:val="fil-PH"/>
              </w:rPr>
            </w:pPr>
            <w:r w:rsidRPr="005C187D">
              <w:rPr>
                <w:b/>
                <w:bCs/>
                <w:lang w:val="fil-PH"/>
              </w:rPr>
              <w:t>Description</w:t>
            </w:r>
          </w:p>
        </w:tc>
        <w:tc>
          <w:tcPr>
            <w:tcW w:w="8141" w:type="dxa"/>
            <w:tcBorders>
              <w:top w:val="single" w:sz="4" w:space="0" w:color="000000"/>
              <w:left w:val="single" w:sz="4" w:space="0" w:color="000000"/>
              <w:bottom w:val="single" w:sz="4" w:space="0" w:color="000000"/>
              <w:right w:val="single" w:sz="4" w:space="0" w:color="000000"/>
            </w:tcBorders>
            <w:vAlign w:val="center"/>
          </w:tcPr>
          <w:p w:rsidR="00CE211B" w:rsidRPr="005C187D" w:rsidRDefault="00CE211B" w:rsidP="00CE211B">
            <w:pPr>
              <w:pStyle w:val="BodyText"/>
              <w:numPr>
                <w:ilvl w:val="4"/>
                <w:numId w:val="7"/>
              </w:numPr>
              <w:rPr>
                <w:b/>
                <w:bCs/>
                <w:lang w:val="fil-PH"/>
              </w:rPr>
            </w:pPr>
          </w:p>
          <w:p w:rsidR="00CE211B" w:rsidRPr="005C187D" w:rsidRDefault="00CE211B" w:rsidP="00CE211B">
            <w:pPr>
              <w:pStyle w:val="BodyText"/>
              <w:numPr>
                <w:ilvl w:val="4"/>
                <w:numId w:val="7"/>
              </w:numPr>
              <w:rPr>
                <w:bCs/>
                <w:lang w:val="fil-PH"/>
              </w:rPr>
            </w:pPr>
            <w:r w:rsidRPr="005C187D">
              <w:rPr>
                <w:bCs/>
                <w:lang w:val="fil-PH"/>
              </w:rPr>
              <w:t>This will display all the functions that the Administrator can use.</w:t>
            </w:r>
          </w:p>
          <w:p w:rsidR="00CE211B" w:rsidRPr="005C187D" w:rsidRDefault="00CE211B" w:rsidP="00CE211B">
            <w:pPr>
              <w:pStyle w:val="BodyText"/>
              <w:numPr>
                <w:ilvl w:val="4"/>
                <w:numId w:val="7"/>
              </w:numPr>
              <w:rPr>
                <w:b/>
                <w:bCs/>
                <w:lang w:val="fil-PH"/>
              </w:rPr>
            </w:pPr>
          </w:p>
        </w:tc>
      </w:tr>
      <w:tr w:rsidR="00CE211B" w:rsidRPr="005C187D" w:rsidTr="003239F1">
        <w:trPr>
          <w:trHeight w:val="409"/>
        </w:trPr>
        <w:tc>
          <w:tcPr>
            <w:tcW w:w="1969" w:type="dxa"/>
            <w:tcBorders>
              <w:top w:val="single" w:sz="4" w:space="0" w:color="000000"/>
              <w:left w:val="single" w:sz="4" w:space="0" w:color="000000"/>
              <w:bottom w:val="single" w:sz="4" w:space="0" w:color="000000"/>
              <w:right w:val="nil"/>
            </w:tcBorders>
            <w:vAlign w:val="center"/>
            <w:hideMark/>
          </w:tcPr>
          <w:p w:rsidR="00CE211B" w:rsidRPr="005C187D" w:rsidRDefault="00CE211B" w:rsidP="00CE211B">
            <w:pPr>
              <w:pStyle w:val="BodyText"/>
              <w:numPr>
                <w:ilvl w:val="4"/>
                <w:numId w:val="7"/>
              </w:numPr>
              <w:rPr>
                <w:b/>
                <w:bCs/>
                <w:lang w:val="fil-PH"/>
              </w:rPr>
            </w:pPr>
            <w:r w:rsidRPr="005C187D">
              <w:rPr>
                <w:b/>
                <w:bCs/>
                <w:lang w:val="fil-PH"/>
              </w:rPr>
              <w:t>Function/s</w:t>
            </w:r>
          </w:p>
        </w:tc>
        <w:tc>
          <w:tcPr>
            <w:tcW w:w="8141" w:type="dxa"/>
            <w:tcBorders>
              <w:top w:val="single" w:sz="4" w:space="0" w:color="000000"/>
              <w:left w:val="single" w:sz="4" w:space="0" w:color="000000"/>
              <w:bottom w:val="single" w:sz="4" w:space="0" w:color="000000"/>
              <w:right w:val="single" w:sz="4" w:space="0" w:color="000000"/>
            </w:tcBorders>
            <w:vAlign w:val="center"/>
            <w:hideMark/>
          </w:tcPr>
          <w:p w:rsidR="004B2FC1" w:rsidRPr="005C187D" w:rsidRDefault="00871F24" w:rsidP="004B2FC1">
            <w:pPr>
              <w:pStyle w:val="BodyText"/>
              <w:numPr>
                <w:ilvl w:val="4"/>
                <w:numId w:val="7"/>
              </w:numPr>
              <w:rPr>
                <w:b/>
                <w:bCs/>
                <w:lang w:val="fil-PH"/>
              </w:rPr>
            </w:pPr>
            <w:r w:rsidRPr="005C187D">
              <w:rPr>
                <w:b/>
                <w:bCs/>
                <w:lang w:val="fil-PH"/>
              </w:rPr>
              <w:t>addDeveloper(), addReviewer(), blockAccount(), unblockAccount(),</w:t>
            </w:r>
          </w:p>
          <w:p w:rsidR="004B2FC1" w:rsidRPr="005C187D" w:rsidRDefault="00871F24" w:rsidP="004B2FC1">
            <w:pPr>
              <w:pStyle w:val="BodyText"/>
              <w:numPr>
                <w:ilvl w:val="4"/>
                <w:numId w:val="7"/>
              </w:numPr>
              <w:rPr>
                <w:b/>
                <w:bCs/>
                <w:lang w:val="fil-PH"/>
              </w:rPr>
            </w:pPr>
            <w:r w:rsidRPr="005C187D">
              <w:rPr>
                <w:b/>
                <w:bCs/>
                <w:lang w:val="fil-PH"/>
              </w:rPr>
              <w:t>showLearningObject(), deleteLearningObject(), changePassword()</w:t>
            </w:r>
            <w:r w:rsidR="004B2FC1" w:rsidRPr="005C187D">
              <w:rPr>
                <w:b/>
                <w:bCs/>
                <w:lang w:val="fil-PH"/>
              </w:rPr>
              <w:t>,</w:t>
            </w:r>
          </w:p>
          <w:p w:rsidR="00CE211B" w:rsidRPr="005C187D" w:rsidRDefault="00871F24" w:rsidP="004B2FC1">
            <w:pPr>
              <w:pStyle w:val="BodyText"/>
              <w:numPr>
                <w:ilvl w:val="4"/>
                <w:numId w:val="7"/>
              </w:numPr>
              <w:rPr>
                <w:b/>
                <w:bCs/>
                <w:lang w:val="fil-PH"/>
              </w:rPr>
            </w:pPr>
            <w:r w:rsidRPr="005C187D">
              <w:rPr>
                <w:b/>
                <w:bCs/>
                <w:lang w:val="fil-PH"/>
              </w:rPr>
              <w:t>reviewLearningObject(), downloadLearningObject(), searchAccount()</w:t>
            </w:r>
          </w:p>
        </w:tc>
      </w:tr>
    </w:tbl>
    <w:p w:rsidR="00F73EF8" w:rsidRPr="005C187D" w:rsidRDefault="00F73EF8" w:rsidP="00CE211B">
      <w:pPr>
        <w:pStyle w:val="BodyText"/>
        <w:jc w:val="center"/>
        <w:rPr>
          <w:b/>
          <w:sz w:val="18"/>
          <w:szCs w:val="18"/>
        </w:rPr>
      </w:pPr>
    </w:p>
    <w:p w:rsidR="00CE211B" w:rsidRPr="005C187D" w:rsidRDefault="00CE211B" w:rsidP="00CE211B">
      <w:pPr>
        <w:pStyle w:val="BodyText"/>
        <w:jc w:val="center"/>
        <w:rPr>
          <w:b/>
          <w:sz w:val="18"/>
          <w:szCs w:val="18"/>
        </w:rPr>
      </w:pPr>
      <w:r w:rsidRPr="005C187D">
        <w:rPr>
          <w:b/>
          <w:sz w:val="18"/>
          <w:szCs w:val="18"/>
        </w:rPr>
        <w:t>Table 5.1.2 - Admin Panel Module Description</w:t>
      </w:r>
    </w:p>
    <w:p w:rsidR="0069454E" w:rsidRPr="005C187D" w:rsidRDefault="0069454E" w:rsidP="00CE211B">
      <w:pPr>
        <w:pStyle w:val="BodyText"/>
        <w:jc w:val="center"/>
        <w:rPr>
          <w:b/>
          <w:sz w:val="18"/>
          <w:szCs w:val="18"/>
        </w:rPr>
      </w:pPr>
    </w:p>
    <w:p w:rsidR="0069454E" w:rsidRPr="005C187D" w:rsidRDefault="0069454E" w:rsidP="00CE211B">
      <w:pPr>
        <w:pStyle w:val="BodyText"/>
        <w:jc w:val="center"/>
        <w:rPr>
          <w:b/>
          <w:sz w:val="18"/>
          <w:szCs w:val="18"/>
        </w:rPr>
      </w:pPr>
    </w:p>
    <w:p w:rsidR="0069454E" w:rsidRPr="005C187D" w:rsidRDefault="0069454E" w:rsidP="00CE211B">
      <w:pPr>
        <w:pStyle w:val="BodyText"/>
        <w:jc w:val="center"/>
        <w:rPr>
          <w:b/>
          <w:sz w:val="18"/>
          <w:szCs w:val="18"/>
        </w:rPr>
      </w:pPr>
    </w:p>
    <w:p w:rsidR="0069454E" w:rsidRPr="005C187D" w:rsidRDefault="0069454E" w:rsidP="00CE211B">
      <w:pPr>
        <w:pStyle w:val="BodyText"/>
        <w:jc w:val="center"/>
        <w:rPr>
          <w:b/>
          <w:sz w:val="18"/>
          <w:szCs w:val="18"/>
        </w:rPr>
      </w:pPr>
    </w:p>
    <w:p w:rsidR="0069454E" w:rsidRPr="005C187D" w:rsidRDefault="0069454E" w:rsidP="00CE211B">
      <w:pPr>
        <w:pStyle w:val="BodyText"/>
        <w:jc w:val="center"/>
        <w:rPr>
          <w:b/>
          <w:sz w:val="18"/>
          <w:szCs w:val="18"/>
        </w:rPr>
      </w:pPr>
    </w:p>
    <w:p w:rsidR="0069454E" w:rsidRPr="005C187D" w:rsidRDefault="0069454E" w:rsidP="0069454E">
      <w:pPr>
        <w:pStyle w:val="Heading3"/>
        <w:tabs>
          <w:tab w:val="clear" w:pos="360"/>
        </w:tabs>
        <w:spacing w:after="0"/>
      </w:pPr>
      <w:bookmarkStart w:id="30" w:name="_Toc383570170"/>
      <w:bookmarkStart w:id="31" w:name="_Toc337019597"/>
      <w:bookmarkStart w:id="32" w:name="_Toc351123118"/>
      <w:r w:rsidRPr="005C187D">
        <w:lastRenderedPageBreak/>
        <w:t>5.1.3 Developer Panel Module</w:t>
      </w:r>
      <w:bookmarkEnd w:id="30"/>
      <w:r w:rsidRPr="005C187D">
        <w:t xml:space="preserve"> </w:t>
      </w:r>
      <w:bookmarkEnd w:id="31"/>
      <w:bookmarkEnd w:id="32"/>
    </w:p>
    <w:p w:rsidR="0069454E" w:rsidRPr="005C187D" w:rsidRDefault="0069454E" w:rsidP="0069454E">
      <w:pPr>
        <w:pStyle w:val="BodyText"/>
        <w:spacing w:after="0"/>
        <w:jc w:val="center"/>
        <w:rPr>
          <w:rFonts w:ascii="Calibri" w:hAnsi="Calibri"/>
          <w:noProof/>
          <w:sz w:val="24"/>
        </w:rPr>
      </w:pPr>
    </w:p>
    <w:tbl>
      <w:tblPr>
        <w:tblW w:w="10110" w:type="dxa"/>
        <w:tblLayout w:type="fixed"/>
        <w:tblLook w:val="04A0" w:firstRow="1" w:lastRow="0" w:firstColumn="1" w:lastColumn="0" w:noHBand="0" w:noVBand="1"/>
      </w:tblPr>
      <w:tblGrid>
        <w:gridCol w:w="1969"/>
        <w:gridCol w:w="8141"/>
      </w:tblGrid>
      <w:tr w:rsidR="0069454E" w:rsidRPr="005C187D" w:rsidTr="003239F1">
        <w:trPr>
          <w:trHeight w:val="409"/>
        </w:trPr>
        <w:tc>
          <w:tcPr>
            <w:tcW w:w="1969" w:type="dxa"/>
            <w:tcBorders>
              <w:top w:val="single" w:sz="4" w:space="0" w:color="000000"/>
              <w:left w:val="single" w:sz="4" w:space="0" w:color="000000"/>
              <w:bottom w:val="single" w:sz="4" w:space="0" w:color="000000"/>
              <w:right w:val="nil"/>
            </w:tcBorders>
            <w:vAlign w:val="center"/>
            <w:hideMark/>
          </w:tcPr>
          <w:p w:rsidR="0069454E" w:rsidRPr="005C187D" w:rsidRDefault="0069454E" w:rsidP="003239F1">
            <w:pPr>
              <w:pStyle w:val="Heading5"/>
              <w:numPr>
                <w:ilvl w:val="0"/>
                <w:numId w:val="0"/>
              </w:numPr>
              <w:snapToGrid w:val="0"/>
              <w:spacing w:before="0" w:after="0"/>
              <w:rPr>
                <w:rFonts w:ascii="Arial" w:eastAsia="Times New Roman" w:hAnsi="Arial" w:cs="Arial"/>
                <w:color w:val="000000"/>
                <w:sz w:val="20"/>
                <w:szCs w:val="20"/>
                <w:lang w:val="fil-PH"/>
              </w:rPr>
            </w:pPr>
            <w:r w:rsidRPr="005C187D">
              <w:rPr>
                <w:rFonts w:ascii="Arial" w:hAnsi="Arial" w:cs="Arial"/>
                <w:color w:val="000000"/>
                <w:sz w:val="20"/>
                <w:szCs w:val="20"/>
                <w:lang w:val="fil-PH"/>
              </w:rPr>
              <w:t>Identification</w:t>
            </w:r>
          </w:p>
        </w:tc>
        <w:tc>
          <w:tcPr>
            <w:tcW w:w="8141" w:type="dxa"/>
            <w:tcBorders>
              <w:top w:val="single" w:sz="4" w:space="0" w:color="000000"/>
              <w:left w:val="single" w:sz="4" w:space="0" w:color="000000"/>
              <w:bottom w:val="single" w:sz="4" w:space="0" w:color="000000"/>
              <w:right w:val="single" w:sz="4" w:space="0" w:color="000000"/>
            </w:tcBorders>
            <w:vAlign w:val="center"/>
            <w:hideMark/>
          </w:tcPr>
          <w:p w:rsidR="0069454E" w:rsidRPr="005C187D" w:rsidRDefault="0069454E" w:rsidP="0069454E">
            <w:pPr>
              <w:pStyle w:val="Heading5"/>
              <w:numPr>
                <w:ilvl w:val="4"/>
                <w:numId w:val="7"/>
              </w:numPr>
              <w:snapToGrid w:val="0"/>
              <w:spacing w:before="0" w:after="0"/>
              <w:rPr>
                <w:rFonts w:ascii="Arial" w:eastAsia="Times New Roman" w:hAnsi="Arial" w:cs="Arial"/>
                <w:color w:val="000000"/>
                <w:sz w:val="20"/>
                <w:szCs w:val="20"/>
                <w:lang w:val="fil-PH"/>
              </w:rPr>
            </w:pPr>
            <w:r w:rsidRPr="005C187D">
              <w:rPr>
                <w:rFonts w:ascii="Arial" w:hAnsi="Arial" w:cs="Arial"/>
                <w:b w:val="0"/>
                <w:color w:val="000000"/>
                <w:sz w:val="20"/>
                <w:szCs w:val="20"/>
                <w:lang w:val="fil-PH"/>
              </w:rPr>
              <w:t>Developer</w:t>
            </w:r>
          </w:p>
        </w:tc>
      </w:tr>
      <w:tr w:rsidR="0069454E" w:rsidRPr="005C187D" w:rsidTr="003239F1">
        <w:trPr>
          <w:trHeight w:val="590"/>
        </w:trPr>
        <w:tc>
          <w:tcPr>
            <w:tcW w:w="1969" w:type="dxa"/>
            <w:tcBorders>
              <w:top w:val="single" w:sz="4" w:space="0" w:color="000000"/>
              <w:left w:val="single" w:sz="4" w:space="0" w:color="000000"/>
              <w:bottom w:val="single" w:sz="4" w:space="0" w:color="000000"/>
              <w:right w:val="nil"/>
            </w:tcBorders>
            <w:vAlign w:val="center"/>
            <w:hideMark/>
          </w:tcPr>
          <w:p w:rsidR="0069454E" w:rsidRPr="005C187D" w:rsidRDefault="0069454E" w:rsidP="0069454E">
            <w:pPr>
              <w:pStyle w:val="Heading5"/>
              <w:numPr>
                <w:ilvl w:val="4"/>
                <w:numId w:val="7"/>
              </w:numPr>
              <w:snapToGrid w:val="0"/>
              <w:spacing w:before="0" w:after="0"/>
              <w:rPr>
                <w:rFonts w:ascii="Arial" w:eastAsia="Times New Roman" w:hAnsi="Arial" w:cs="Arial"/>
                <w:color w:val="000000"/>
                <w:sz w:val="20"/>
                <w:szCs w:val="20"/>
                <w:lang w:val="fil-PH"/>
              </w:rPr>
            </w:pPr>
            <w:r w:rsidRPr="005C187D">
              <w:rPr>
                <w:rFonts w:ascii="Arial" w:hAnsi="Arial" w:cs="Arial"/>
                <w:color w:val="000000"/>
                <w:sz w:val="20"/>
                <w:szCs w:val="20"/>
                <w:lang w:val="fil-PH"/>
              </w:rPr>
              <w:t>Type</w:t>
            </w:r>
          </w:p>
        </w:tc>
        <w:tc>
          <w:tcPr>
            <w:tcW w:w="8141" w:type="dxa"/>
            <w:tcBorders>
              <w:top w:val="single" w:sz="4" w:space="0" w:color="000000"/>
              <w:left w:val="single" w:sz="4" w:space="0" w:color="000000"/>
              <w:bottom w:val="single" w:sz="4" w:space="0" w:color="000000"/>
              <w:right w:val="single" w:sz="4" w:space="0" w:color="000000"/>
            </w:tcBorders>
            <w:vAlign w:val="center"/>
            <w:hideMark/>
          </w:tcPr>
          <w:p w:rsidR="0069454E" w:rsidRPr="005C187D" w:rsidRDefault="0069454E" w:rsidP="0069454E">
            <w:pPr>
              <w:pStyle w:val="Heading5"/>
              <w:numPr>
                <w:ilvl w:val="4"/>
                <w:numId w:val="7"/>
              </w:numPr>
              <w:snapToGrid w:val="0"/>
              <w:spacing w:before="0" w:after="0"/>
              <w:rPr>
                <w:rFonts w:ascii="Arial" w:eastAsia="Times New Roman" w:hAnsi="Arial" w:cs="Arial"/>
                <w:color w:val="000000"/>
                <w:sz w:val="20"/>
                <w:szCs w:val="20"/>
                <w:lang w:val="fil-PH"/>
              </w:rPr>
            </w:pPr>
            <w:r w:rsidRPr="005C187D">
              <w:rPr>
                <w:rFonts w:ascii="Arial" w:hAnsi="Arial" w:cs="Arial"/>
                <w:b w:val="0"/>
                <w:color w:val="000000"/>
                <w:sz w:val="20"/>
                <w:szCs w:val="20"/>
                <w:lang w:val="fil-PH"/>
              </w:rPr>
              <w:t>Form</w:t>
            </w:r>
          </w:p>
        </w:tc>
      </w:tr>
      <w:tr w:rsidR="0069454E" w:rsidRPr="005C187D" w:rsidTr="003239F1">
        <w:trPr>
          <w:trHeight w:val="1076"/>
        </w:trPr>
        <w:tc>
          <w:tcPr>
            <w:tcW w:w="1969" w:type="dxa"/>
            <w:tcBorders>
              <w:top w:val="single" w:sz="4" w:space="0" w:color="000000"/>
              <w:left w:val="single" w:sz="4" w:space="0" w:color="000000"/>
              <w:bottom w:val="single" w:sz="4" w:space="0" w:color="000000"/>
              <w:right w:val="nil"/>
            </w:tcBorders>
            <w:vAlign w:val="center"/>
            <w:hideMark/>
          </w:tcPr>
          <w:p w:rsidR="0069454E" w:rsidRPr="005C187D" w:rsidRDefault="0069454E" w:rsidP="0069454E">
            <w:pPr>
              <w:pStyle w:val="Heading5"/>
              <w:numPr>
                <w:ilvl w:val="4"/>
                <w:numId w:val="7"/>
              </w:numPr>
              <w:snapToGrid w:val="0"/>
              <w:spacing w:before="0" w:after="0"/>
              <w:rPr>
                <w:rFonts w:ascii="Arial" w:eastAsia="Times New Roman" w:hAnsi="Arial" w:cs="Arial"/>
                <w:color w:val="000000"/>
                <w:sz w:val="20"/>
                <w:szCs w:val="20"/>
                <w:lang w:val="fil-PH"/>
              </w:rPr>
            </w:pPr>
            <w:r w:rsidRPr="005C187D">
              <w:rPr>
                <w:rFonts w:ascii="Arial" w:hAnsi="Arial" w:cs="Arial"/>
                <w:color w:val="000000"/>
                <w:sz w:val="20"/>
                <w:szCs w:val="20"/>
                <w:lang w:val="fil-PH"/>
              </w:rPr>
              <w:t>Description</w:t>
            </w:r>
          </w:p>
        </w:tc>
        <w:tc>
          <w:tcPr>
            <w:tcW w:w="8141" w:type="dxa"/>
            <w:tcBorders>
              <w:top w:val="single" w:sz="4" w:space="0" w:color="000000"/>
              <w:left w:val="single" w:sz="4" w:space="0" w:color="000000"/>
              <w:bottom w:val="single" w:sz="4" w:space="0" w:color="000000"/>
              <w:right w:val="single" w:sz="4" w:space="0" w:color="000000"/>
            </w:tcBorders>
            <w:vAlign w:val="center"/>
          </w:tcPr>
          <w:p w:rsidR="0069454E" w:rsidRPr="005C187D" w:rsidRDefault="0069454E" w:rsidP="0069454E">
            <w:pPr>
              <w:pStyle w:val="Heading5"/>
              <w:numPr>
                <w:ilvl w:val="4"/>
                <w:numId w:val="7"/>
              </w:numPr>
              <w:snapToGrid w:val="0"/>
              <w:spacing w:before="0" w:after="0"/>
              <w:rPr>
                <w:rFonts w:ascii="Arial" w:eastAsia="Times New Roman" w:hAnsi="Arial" w:cs="Arial"/>
                <w:color w:val="000000"/>
                <w:kern w:val="2"/>
                <w:sz w:val="20"/>
                <w:szCs w:val="20"/>
                <w:lang w:val="fil-PH"/>
              </w:rPr>
            </w:pPr>
          </w:p>
          <w:p w:rsidR="0069454E" w:rsidRPr="005C187D" w:rsidRDefault="0069454E" w:rsidP="0069454E">
            <w:pPr>
              <w:pStyle w:val="Heading5"/>
              <w:numPr>
                <w:ilvl w:val="4"/>
                <w:numId w:val="7"/>
              </w:numPr>
              <w:snapToGrid w:val="0"/>
              <w:spacing w:before="0" w:after="0"/>
              <w:ind w:left="11" w:hanging="18"/>
              <w:rPr>
                <w:rFonts w:ascii="Arial" w:hAnsi="Arial" w:cs="Arial"/>
                <w:b w:val="0"/>
                <w:color w:val="000000"/>
                <w:sz w:val="20"/>
                <w:szCs w:val="20"/>
                <w:lang w:val="fil-PH"/>
              </w:rPr>
            </w:pPr>
            <w:r w:rsidRPr="005C187D">
              <w:rPr>
                <w:rFonts w:ascii="Arial" w:hAnsi="Arial" w:cs="Arial"/>
                <w:b w:val="0"/>
                <w:color w:val="000000"/>
                <w:sz w:val="20"/>
                <w:szCs w:val="20"/>
                <w:lang w:val="fil-PH"/>
              </w:rPr>
              <w:t>This will display all the functions that the Developer can use.</w:t>
            </w:r>
          </w:p>
          <w:p w:rsidR="0069454E" w:rsidRPr="005C187D" w:rsidRDefault="0069454E" w:rsidP="0069454E">
            <w:pPr>
              <w:pStyle w:val="Heading5"/>
              <w:numPr>
                <w:ilvl w:val="4"/>
                <w:numId w:val="7"/>
              </w:numPr>
              <w:snapToGrid w:val="0"/>
              <w:spacing w:before="0" w:after="0"/>
              <w:rPr>
                <w:rFonts w:ascii="Arial" w:eastAsia="Times New Roman" w:hAnsi="Arial" w:cs="Arial"/>
                <w:color w:val="000000"/>
                <w:sz w:val="20"/>
                <w:szCs w:val="20"/>
                <w:lang w:val="fil-PH"/>
              </w:rPr>
            </w:pPr>
          </w:p>
        </w:tc>
      </w:tr>
      <w:tr w:rsidR="0069454E" w:rsidRPr="005C187D" w:rsidTr="003239F1">
        <w:trPr>
          <w:trHeight w:val="409"/>
        </w:trPr>
        <w:tc>
          <w:tcPr>
            <w:tcW w:w="1969" w:type="dxa"/>
            <w:tcBorders>
              <w:top w:val="single" w:sz="4" w:space="0" w:color="000000"/>
              <w:left w:val="single" w:sz="4" w:space="0" w:color="000000"/>
              <w:bottom w:val="single" w:sz="4" w:space="0" w:color="000000"/>
              <w:right w:val="nil"/>
            </w:tcBorders>
            <w:vAlign w:val="center"/>
            <w:hideMark/>
          </w:tcPr>
          <w:p w:rsidR="0069454E" w:rsidRPr="005C187D" w:rsidRDefault="0069454E" w:rsidP="0069454E">
            <w:pPr>
              <w:pStyle w:val="Heading5"/>
              <w:numPr>
                <w:ilvl w:val="4"/>
                <w:numId w:val="7"/>
              </w:numPr>
              <w:snapToGrid w:val="0"/>
              <w:spacing w:before="0" w:after="0"/>
              <w:rPr>
                <w:rFonts w:ascii="Arial" w:eastAsia="Times New Roman" w:hAnsi="Arial" w:cs="Arial"/>
                <w:color w:val="000000"/>
                <w:sz w:val="20"/>
                <w:szCs w:val="20"/>
                <w:lang w:val="fil-PH"/>
              </w:rPr>
            </w:pPr>
            <w:r w:rsidRPr="005C187D">
              <w:rPr>
                <w:rFonts w:ascii="Arial" w:hAnsi="Arial" w:cs="Arial"/>
                <w:color w:val="000000"/>
                <w:sz w:val="20"/>
                <w:szCs w:val="20"/>
                <w:lang w:val="fil-PH"/>
              </w:rPr>
              <w:t>Function/s</w:t>
            </w:r>
          </w:p>
        </w:tc>
        <w:tc>
          <w:tcPr>
            <w:tcW w:w="8141" w:type="dxa"/>
            <w:tcBorders>
              <w:top w:val="single" w:sz="4" w:space="0" w:color="000000"/>
              <w:left w:val="single" w:sz="4" w:space="0" w:color="000000"/>
              <w:bottom w:val="single" w:sz="4" w:space="0" w:color="000000"/>
              <w:right w:val="single" w:sz="4" w:space="0" w:color="000000"/>
            </w:tcBorders>
            <w:vAlign w:val="center"/>
            <w:hideMark/>
          </w:tcPr>
          <w:p w:rsidR="0069454E" w:rsidRPr="005C187D" w:rsidRDefault="0069454E" w:rsidP="0069454E">
            <w:pPr>
              <w:pStyle w:val="Heading5"/>
              <w:numPr>
                <w:ilvl w:val="4"/>
                <w:numId w:val="7"/>
              </w:numPr>
              <w:snapToGrid w:val="0"/>
              <w:spacing w:before="0" w:after="0"/>
              <w:ind w:left="11" w:hanging="11"/>
              <w:rPr>
                <w:rFonts w:ascii="Arial" w:eastAsia="Times New Roman" w:hAnsi="Arial" w:cs="Arial"/>
                <w:color w:val="000000"/>
                <w:sz w:val="20"/>
                <w:szCs w:val="20"/>
                <w:lang w:val="fil-PH"/>
              </w:rPr>
            </w:pPr>
            <w:r w:rsidRPr="005C187D">
              <w:rPr>
                <w:rFonts w:ascii="Arial" w:eastAsia="Times New Roman" w:hAnsi="Arial" w:cs="Arial"/>
                <w:color w:val="000000"/>
                <w:sz w:val="20"/>
                <w:szCs w:val="20"/>
                <w:lang w:val="fil-PH"/>
              </w:rPr>
              <w:t>addLearningObject(), updateLearningObject(), deleteLearnin</w:t>
            </w:r>
            <w:r w:rsidR="00027D25" w:rsidRPr="005C187D">
              <w:rPr>
                <w:rFonts w:ascii="Arial" w:eastAsia="Times New Roman" w:hAnsi="Arial" w:cs="Arial"/>
                <w:color w:val="000000"/>
                <w:sz w:val="20"/>
                <w:szCs w:val="20"/>
                <w:lang w:val="fil-PH"/>
              </w:rPr>
              <w:t>gObject(), showLearningObject(), changePassword(), changeEmail()</w:t>
            </w:r>
            <w:r w:rsidR="000B7B26" w:rsidRPr="005C187D">
              <w:rPr>
                <w:rFonts w:ascii="Arial" w:eastAsia="Times New Roman" w:hAnsi="Arial" w:cs="Arial"/>
                <w:color w:val="000000"/>
                <w:sz w:val="20"/>
                <w:szCs w:val="20"/>
                <w:lang w:val="fil-PH"/>
              </w:rPr>
              <w:t>, uploadRevision(), searchLearningObject()</w:t>
            </w:r>
          </w:p>
        </w:tc>
      </w:tr>
    </w:tbl>
    <w:p w:rsidR="0069454E" w:rsidRPr="005C187D" w:rsidRDefault="0069454E" w:rsidP="0069454E">
      <w:pPr>
        <w:pStyle w:val="BodyText"/>
        <w:spacing w:after="0"/>
        <w:jc w:val="center"/>
        <w:rPr>
          <w:rFonts w:cs="Arial"/>
          <w:b/>
          <w:noProof/>
          <w:sz w:val="18"/>
          <w:szCs w:val="18"/>
        </w:rPr>
      </w:pPr>
    </w:p>
    <w:p w:rsidR="0069454E" w:rsidRPr="005C187D" w:rsidRDefault="0069454E" w:rsidP="0069454E">
      <w:pPr>
        <w:pStyle w:val="BodyText"/>
        <w:spacing w:after="0"/>
        <w:jc w:val="center"/>
        <w:rPr>
          <w:rFonts w:cs="Arial"/>
          <w:b/>
          <w:noProof/>
          <w:sz w:val="18"/>
          <w:szCs w:val="18"/>
        </w:rPr>
      </w:pPr>
      <w:r w:rsidRPr="005C187D">
        <w:rPr>
          <w:rFonts w:cs="Arial"/>
          <w:b/>
          <w:noProof/>
          <w:sz w:val="18"/>
          <w:szCs w:val="18"/>
        </w:rPr>
        <w:t>Table 5.1.3 - Developer Panel Module Description</w:t>
      </w:r>
    </w:p>
    <w:p w:rsidR="000D5EE5" w:rsidRPr="005C187D" w:rsidRDefault="000D5EE5" w:rsidP="0069454E">
      <w:pPr>
        <w:pStyle w:val="BodyText"/>
        <w:spacing w:after="0"/>
        <w:jc w:val="center"/>
        <w:rPr>
          <w:rFonts w:cs="Arial"/>
          <w:b/>
          <w:noProof/>
          <w:sz w:val="18"/>
          <w:szCs w:val="18"/>
        </w:rPr>
      </w:pPr>
    </w:p>
    <w:p w:rsidR="000D5EE5" w:rsidRPr="005C187D" w:rsidRDefault="000D5EE5" w:rsidP="0069454E">
      <w:pPr>
        <w:pStyle w:val="BodyText"/>
        <w:spacing w:after="0"/>
        <w:jc w:val="center"/>
        <w:rPr>
          <w:rFonts w:cs="Arial"/>
          <w:b/>
          <w:noProof/>
          <w:sz w:val="18"/>
          <w:szCs w:val="18"/>
        </w:rPr>
      </w:pPr>
    </w:p>
    <w:p w:rsidR="000D5EE5" w:rsidRPr="005C187D" w:rsidRDefault="000D5EE5" w:rsidP="0069454E">
      <w:pPr>
        <w:pStyle w:val="BodyText"/>
        <w:spacing w:after="0"/>
        <w:jc w:val="center"/>
        <w:rPr>
          <w:rFonts w:cs="Arial"/>
          <w:b/>
          <w:noProof/>
          <w:sz w:val="18"/>
          <w:szCs w:val="18"/>
        </w:rPr>
      </w:pPr>
    </w:p>
    <w:p w:rsidR="000D5EE5" w:rsidRPr="005C187D" w:rsidRDefault="000D5EE5" w:rsidP="0069454E">
      <w:pPr>
        <w:pStyle w:val="BodyText"/>
        <w:spacing w:after="0"/>
        <w:jc w:val="center"/>
        <w:rPr>
          <w:rFonts w:cs="Arial"/>
          <w:b/>
          <w:noProof/>
          <w:sz w:val="18"/>
          <w:szCs w:val="18"/>
        </w:rPr>
      </w:pPr>
    </w:p>
    <w:p w:rsidR="000D5EE5" w:rsidRPr="005C187D" w:rsidRDefault="000D5EE5" w:rsidP="0069454E">
      <w:pPr>
        <w:pStyle w:val="BodyText"/>
        <w:spacing w:after="0"/>
        <w:jc w:val="center"/>
        <w:rPr>
          <w:rFonts w:cs="Arial"/>
          <w:b/>
          <w:noProof/>
          <w:sz w:val="18"/>
          <w:szCs w:val="18"/>
        </w:rPr>
      </w:pPr>
    </w:p>
    <w:p w:rsidR="00810D7E" w:rsidRPr="005C187D" w:rsidRDefault="00810D7E" w:rsidP="0069454E">
      <w:pPr>
        <w:pStyle w:val="BodyText"/>
        <w:spacing w:after="0"/>
        <w:jc w:val="center"/>
        <w:rPr>
          <w:rFonts w:cs="Arial"/>
          <w:b/>
          <w:noProof/>
          <w:sz w:val="18"/>
          <w:szCs w:val="18"/>
        </w:rPr>
      </w:pPr>
    </w:p>
    <w:p w:rsidR="00810D7E" w:rsidRPr="005C187D" w:rsidRDefault="00810D7E" w:rsidP="00810D7E">
      <w:pPr>
        <w:pStyle w:val="Heading3"/>
        <w:tabs>
          <w:tab w:val="clear" w:pos="360"/>
        </w:tabs>
        <w:spacing w:after="0"/>
      </w:pPr>
      <w:bookmarkStart w:id="33" w:name="_Toc383570171"/>
      <w:bookmarkStart w:id="34" w:name="_Toc337019598"/>
      <w:bookmarkStart w:id="35" w:name="_Toc351123119"/>
      <w:r w:rsidRPr="005C187D">
        <w:t>5.1.4 Reviewer Panel Module</w:t>
      </w:r>
      <w:bookmarkEnd w:id="33"/>
      <w:r w:rsidRPr="005C187D">
        <w:t xml:space="preserve"> </w:t>
      </w:r>
      <w:bookmarkEnd w:id="34"/>
      <w:bookmarkEnd w:id="35"/>
    </w:p>
    <w:p w:rsidR="00810D7E" w:rsidRPr="005C187D" w:rsidRDefault="00810D7E" w:rsidP="00810D7E">
      <w:pPr>
        <w:pStyle w:val="BodyText"/>
        <w:spacing w:after="0"/>
        <w:rPr>
          <w:rFonts w:ascii="Calibri" w:hAnsi="Calibri"/>
          <w:sz w:val="24"/>
        </w:rPr>
      </w:pPr>
    </w:p>
    <w:tbl>
      <w:tblPr>
        <w:tblW w:w="10110" w:type="dxa"/>
        <w:tblLayout w:type="fixed"/>
        <w:tblLook w:val="04A0" w:firstRow="1" w:lastRow="0" w:firstColumn="1" w:lastColumn="0" w:noHBand="0" w:noVBand="1"/>
      </w:tblPr>
      <w:tblGrid>
        <w:gridCol w:w="1969"/>
        <w:gridCol w:w="8141"/>
      </w:tblGrid>
      <w:tr w:rsidR="00810D7E" w:rsidRPr="005C187D" w:rsidTr="003239F1">
        <w:trPr>
          <w:trHeight w:val="409"/>
        </w:trPr>
        <w:tc>
          <w:tcPr>
            <w:tcW w:w="1969" w:type="dxa"/>
            <w:tcBorders>
              <w:top w:val="single" w:sz="4" w:space="0" w:color="000000"/>
              <w:left w:val="single" w:sz="4" w:space="0" w:color="000000"/>
              <w:bottom w:val="single" w:sz="4" w:space="0" w:color="000000"/>
              <w:right w:val="nil"/>
            </w:tcBorders>
            <w:vAlign w:val="center"/>
            <w:hideMark/>
          </w:tcPr>
          <w:p w:rsidR="00810D7E" w:rsidRPr="005C187D" w:rsidRDefault="00810D7E" w:rsidP="003239F1">
            <w:pPr>
              <w:pStyle w:val="Heading5"/>
              <w:numPr>
                <w:ilvl w:val="0"/>
                <w:numId w:val="0"/>
              </w:numPr>
              <w:snapToGrid w:val="0"/>
              <w:spacing w:before="0" w:after="0"/>
              <w:rPr>
                <w:rFonts w:ascii="Arial" w:eastAsia="Times New Roman" w:hAnsi="Arial" w:cs="Arial"/>
                <w:color w:val="000000"/>
                <w:sz w:val="20"/>
                <w:szCs w:val="20"/>
                <w:lang w:val="fil-PH"/>
              </w:rPr>
            </w:pPr>
            <w:r w:rsidRPr="005C187D">
              <w:rPr>
                <w:rFonts w:ascii="Arial" w:hAnsi="Arial" w:cs="Arial"/>
                <w:color w:val="000000"/>
                <w:sz w:val="20"/>
                <w:szCs w:val="20"/>
                <w:lang w:val="fil-PH"/>
              </w:rPr>
              <w:t>Identification</w:t>
            </w:r>
          </w:p>
        </w:tc>
        <w:tc>
          <w:tcPr>
            <w:tcW w:w="8141" w:type="dxa"/>
            <w:tcBorders>
              <w:top w:val="single" w:sz="4" w:space="0" w:color="000000"/>
              <w:left w:val="single" w:sz="4" w:space="0" w:color="000000"/>
              <w:bottom w:val="single" w:sz="4" w:space="0" w:color="000000"/>
              <w:right w:val="single" w:sz="4" w:space="0" w:color="000000"/>
            </w:tcBorders>
            <w:vAlign w:val="center"/>
            <w:hideMark/>
          </w:tcPr>
          <w:p w:rsidR="00810D7E" w:rsidRPr="005C187D" w:rsidRDefault="00810D7E" w:rsidP="00810D7E">
            <w:pPr>
              <w:pStyle w:val="Heading5"/>
              <w:numPr>
                <w:ilvl w:val="4"/>
                <w:numId w:val="7"/>
              </w:numPr>
              <w:snapToGrid w:val="0"/>
              <w:spacing w:before="0" w:after="0"/>
              <w:rPr>
                <w:rFonts w:ascii="Arial" w:eastAsia="Times New Roman" w:hAnsi="Arial" w:cs="Arial"/>
                <w:color w:val="000000"/>
                <w:sz w:val="20"/>
                <w:szCs w:val="20"/>
                <w:lang w:val="fil-PH"/>
              </w:rPr>
            </w:pPr>
            <w:r w:rsidRPr="005C187D">
              <w:rPr>
                <w:rFonts w:ascii="Arial" w:hAnsi="Arial" w:cs="Arial"/>
                <w:b w:val="0"/>
                <w:color w:val="000000"/>
                <w:sz w:val="20"/>
                <w:szCs w:val="20"/>
                <w:lang w:val="fil-PH"/>
              </w:rPr>
              <w:t>Reviewer</w:t>
            </w:r>
          </w:p>
        </w:tc>
      </w:tr>
      <w:tr w:rsidR="00810D7E" w:rsidRPr="005C187D" w:rsidTr="003239F1">
        <w:trPr>
          <w:trHeight w:val="590"/>
        </w:trPr>
        <w:tc>
          <w:tcPr>
            <w:tcW w:w="1969" w:type="dxa"/>
            <w:tcBorders>
              <w:top w:val="single" w:sz="4" w:space="0" w:color="000000"/>
              <w:left w:val="single" w:sz="4" w:space="0" w:color="000000"/>
              <w:bottom w:val="single" w:sz="4" w:space="0" w:color="000000"/>
              <w:right w:val="nil"/>
            </w:tcBorders>
            <w:vAlign w:val="center"/>
            <w:hideMark/>
          </w:tcPr>
          <w:p w:rsidR="00810D7E" w:rsidRPr="005C187D" w:rsidRDefault="00810D7E" w:rsidP="00810D7E">
            <w:pPr>
              <w:pStyle w:val="Heading5"/>
              <w:numPr>
                <w:ilvl w:val="4"/>
                <w:numId w:val="7"/>
              </w:numPr>
              <w:snapToGrid w:val="0"/>
              <w:spacing w:before="0" w:after="0"/>
              <w:rPr>
                <w:rFonts w:ascii="Arial" w:eastAsia="Times New Roman" w:hAnsi="Arial" w:cs="Arial"/>
                <w:color w:val="000000"/>
                <w:sz w:val="20"/>
                <w:szCs w:val="20"/>
                <w:lang w:val="fil-PH"/>
              </w:rPr>
            </w:pPr>
            <w:r w:rsidRPr="005C187D">
              <w:rPr>
                <w:rFonts w:ascii="Arial" w:hAnsi="Arial" w:cs="Arial"/>
                <w:color w:val="000000"/>
                <w:sz w:val="20"/>
                <w:szCs w:val="20"/>
                <w:lang w:val="fil-PH"/>
              </w:rPr>
              <w:t>Type</w:t>
            </w:r>
          </w:p>
        </w:tc>
        <w:tc>
          <w:tcPr>
            <w:tcW w:w="8141" w:type="dxa"/>
            <w:tcBorders>
              <w:top w:val="single" w:sz="4" w:space="0" w:color="000000"/>
              <w:left w:val="single" w:sz="4" w:space="0" w:color="000000"/>
              <w:bottom w:val="single" w:sz="4" w:space="0" w:color="000000"/>
              <w:right w:val="single" w:sz="4" w:space="0" w:color="000000"/>
            </w:tcBorders>
            <w:vAlign w:val="center"/>
            <w:hideMark/>
          </w:tcPr>
          <w:p w:rsidR="00810D7E" w:rsidRPr="005C187D" w:rsidRDefault="00810D7E" w:rsidP="00810D7E">
            <w:pPr>
              <w:pStyle w:val="Heading5"/>
              <w:numPr>
                <w:ilvl w:val="4"/>
                <w:numId w:val="7"/>
              </w:numPr>
              <w:snapToGrid w:val="0"/>
              <w:spacing w:before="0" w:after="0"/>
              <w:rPr>
                <w:rFonts w:ascii="Arial" w:eastAsia="Times New Roman" w:hAnsi="Arial" w:cs="Arial"/>
                <w:color w:val="000000"/>
                <w:sz w:val="20"/>
                <w:szCs w:val="20"/>
                <w:lang w:val="fil-PH"/>
              </w:rPr>
            </w:pPr>
            <w:r w:rsidRPr="005C187D">
              <w:rPr>
                <w:rFonts w:ascii="Arial" w:hAnsi="Arial" w:cs="Arial"/>
                <w:b w:val="0"/>
                <w:color w:val="000000"/>
                <w:sz w:val="20"/>
                <w:szCs w:val="20"/>
                <w:lang w:val="fil-PH"/>
              </w:rPr>
              <w:t>Form</w:t>
            </w:r>
          </w:p>
        </w:tc>
      </w:tr>
      <w:tr w:rsidR="00810D7E" w:rsidRPr="005C187D" w:rsidTr="003239F1">
        <w:trPr>
          <w:trHeight w:val="1076"/>
        </w:trPr>
        <w:tc>
          <w:tcPr>
            <w:tcW w:w="1969" w:type="dxa"/>
            <w:tcBorders>
              <w:top w:val="single" w:sz="4" w:space="0" w:color="000000"/>
              <w:left w:val="single" w:sz="4" w:space="0" w:color="000000"/>
              <w:bottom w:val="single" w:sz="4" w:space="0" w:color="000000"/>
              <w:right w:val="nil"/>
            </w:tcBorders>
            <w:vAlign w:val="center"/>
            <w:hideMark/>
          </w:tcPr>
          <w:p w:rsidR="00810D7E" w:rsidRPr="005C187D" w:rsidRDefault="00810D7E" w:rsidP="00810D7E">
            <w:pPr>
              <w:pStyle w:val="Heading5"/>
              <w:numPr>
                <w:ilvl w:val="4"/>
                <w:numId w:val="7"/>
              </w:numPr>
              <w:snapToGrid w:val="0"/>
              <w:spacing w:before="0" w:after="0"/>
              <w:rPr>
                <w:rFonts w:ascii="Arial" w:eastAsia="Times New Roman" w:hAnsi="Arial" w:cs="Arial"/>
                <w:color w:val="000000"/>
                <w:sz w:val="20"/>
                <w:szCs w:val="20"/>
                <w:lang w:val="fil-PH"/>
              </w:rPr>
            </w:pPr>
            <w:r w:rsidRPr="005C187D">
              <w:rPr>
                <w:rFonts w:ascii="Arial" w:hAnsi="Arial" w:cs="Arial"/>
                <w:color w:val="000000"/>
                <w:sz w:val="20"/>
                <w:szCs w:val="20"/>
                <w:lang w:val="fil-PH"/>
              </w:rPr>
              <w:t>Description</w:t>
            </w:r>
          </w:p>
        </w:tc>
        <w:tc>
          <w:tcPr>
            <w:tcW w:w="8141" w:type="dxa"/>
            <w:tcBorders>
              <w:top w:val="single" w:sz="4" w:space="0" w:color="000000"/>
              <w:left w:val="single" w:sz="4" w:space="0" w:color="000000"/>
              <w:bottom w:val="single" w:sz="4" w:space="0" w:color="000000"/>
              <w:right w:val="single" w:sz="4" w:space="0" w:color="000000"/>
            </w:tcBorders>
            <w:vAlign w:val="center"/>
          </w:tcPr>
          <w:p w:rsidR="00810D7E" w:rsidRPr="005C187D" w:rsidRDefault="00810D7E" w:rsidP="00810D7E">
            <w:pPr>
              <w:pStyle w:val="Heading5"/>
              <w:numPr>
                <w:ilvl w:val="4"/>
                <w:numId w:val="7"/>
              </w:numPr>
              <w:snapToGrid w:val="0"/>
              <w:spacing w:before="0" w:after="0"/>
              <w:rPr>
                <w:rFonts w:ascii="Arial" w:eastAsia="Times New Roman" w:hAnsi="Arial" w:cs="Arial"/>
                <w:color w:val="000000"/>
                <w:kern w:val="2"/>
                <w:sz w:val="20"/>
                <w:szCs w:val="20"/>
                <w:lang w:val="fil-PH"/>
              </w:rPr>
            </w:pPr>
          </w:p>
          <w:p w:rsidR="00810D7E" w:rsidRPr="005C187D" w:rsidRDefault="00810D7E" w:rsidP="00810D7E">
            <w:pPr>
              <w:pStyle w:val="Heading5"/>
              <w:numPr>
                <w:ilvl w:val="4"/>
                <w:numId w:val="7"/>
              </w:numPr>
              <w:snapToGrid w:val="0"/>
              <w:spacing w:before="0" w:after="0"/>
              <w:ind w:left="11" w:hanging="18"/>
              <w:rPr>
                <w:rFonts w:ascii="Arial" w:hAnsi="Arial" w:cs="Arial"/>
                <w:b w:val="0"/>
                <w:color w:val="000000"/>
                <w:sz w:val="20"/>
                <w:szCs w:val="20"/>
                <w:lang w:val="fil-PH"/>
              </w:rPr>
            </w:pPr>
            <w:r w:rsidRPr="005C187D">
              <w:rPr>
                <w:rFonts w:ascii="Arial" w:hAnsi="Arial" w:cs="Arial"/>
                <w:b w:val="0"/>
                <w:color w:val="000000"/>
                <w:sz w:val="20"/>
                <w:szCs w:val="20"/>
                <w:lang w:val="fil-PH"/>
              </w:rPr>
              <w:t>This will display all the functions that the Reviewer can use.</w:t>
            </w:r>
          </w:p>
          <w:p w:rsidR="00810D7E" w:rsidRPr="005C187D" w:rsidRDefault="00810D7E" w:rsidP="00810D7E">
            <w:pPr>
              <w:pStyle w:val="Heading5"/>
              <w:numPr>
                <w:ilvl w:val="4"/>
                <w:numId w:val="7"/>
              </w:numPr>
              <w:snapToGrid w:val="0"/>
              <w:spacing w:before="0" w:after="0"/>
              <w:rPr>
                <w:rFonts w:ascii="Arial" w:eastAsia="Times New Roman" w:hAnsi="Arial" w:cs="Arial"/>
                <w:color w:val="000000"/>
                <w:sz w:val="20"/>
                <w:szCs w:val="20"/>
                <w:lang w:val="fil-PH"/>
              </w:rPr>
            </w:pPr>
          </w:p>
        </w:tc>
      </w:tr>
      <w:tr w:rsidR="00810D7E" w:rsidRPr="005C187D" w:rsidTr="003239F1">
        <w:trPr>
          <w:trHeight w:val="409"/>
        </w:trPr>
        <w:tc>
          <w:tcPr>
            <w:tcW w:w="1969" w:type="dxa"/>
            <w:tcBorders>
              <w:top w:val="single" w:sz="4" w:space="0" w:color="000000"/>
              <w:left w:val="single" w:sz="4" w:space="0" w:color="000000"/>
              <w:bottom w:val="single" w:sz="4" w:space="0" w:color="000000"/>
              <w:right w:val="nil"/>
            </w:tcBorders>
            <w:vAlign w:val="center"/>
            <w:hideMark/>
          </w:tcPr>
          <w:p w:rsidR="00810D7E" w:rsidRPr="005C187D" w:rsidRDefault="00810D7E" w:rsidP="00810D7E">
            <w:pPr>
              <w:pStyle w:val="Heading5"/>
              <w:numPr>
                <w:ilvl w:val="4"/>
                <w:numId w:val="7"/>
              </w:numPr>
              <w:snapToGrid w:val="0"/>
              <w:spacing w:before="0" w:after="0"/>
              <w:rPr>
                <w:rFonts w:ascii="Arial" w:eastAsia="Times New Roman" w:hAnsi="Arial" w:cs="Arial"/>
                <w:color w:val="000000"/>
                <w:sz w:val="20"/>
                <w:szCs w:val="20"/>
                <w:lang w:val="fil-PH"/>
              </w:rPr>
            </w:pPr>
            <w:r w:rsidRPr="005C187D">
              <w:rPr>
                <w:rFonts w:ascii="Arial" w:hAnsi="Arial" w:cs="Arial"/>
                <w:color w:val="000000"/>
                <w:sz w:val="20"/>
                <w:szCs w:val="20"/>
                <w:lang w:val="fil-PH"/>
              </w:rPr>
              <w:t>Function/s</w:t>
            </w:r>
          </w:p>
        </w:tc>
        <w:tc>
          <w:tcPr>
            <w:tcW w:w="8141" w:type="dxa"/>
            <w:tcBorders>
              <w:top w:val="single" w:sz="4" w:space="0" w:color="000000"/>
              <w:left w:val="single" w:sz="4" w:space="0" w:color="000000"/>
              <w:bottom w:val="single" w:sz="4" w:space="0" w:color="000000"/>
              <w:right w:val="single" w:sz="4" w:space="0" w:color="000000"/>
            </w:tcBorders>
            <w:vAlign w:val="center"/>
            <w:hideMark/>
          </w:tcPr>
          <w:p w:rsidR="00810D7E" w:rsidRPr="005C187D" w:rsidRDefault="00810D7E" w:rsidP="00810D7E">
            <w:pPr>
              <w:pStyle w:val="Heading5"/>
              <w:numPr>
                <w:ilvl w:val="4"/>
                <w:numId w:val="7"/>
              </w:numPr>
              <w:snapToGrid w:val="0"/>
              <w:spacing w:before="0" w:after="0"/>
              <w:ind w:left="11" w:hanging="11"/>
              <w:rPr>
                <w:rFonts w:ascii="Arial" w:eastAsia="Times New Roman" w:hAnsi="Arial" w:cs="Arial"/>
                <w:color w:val="000000"/>
                <w:sz w:val="20"/>
                <w:szCs w:val="20"/>
                <w:lang w:val="fil-PH"/>
              </w:rPr>
            </w:pPr>
            <w:r w:rsidRPr="005C187D">
              <w:rPr>
                <w:rFonts w:ascii="Arial" w:eastAsia="Times New Roman" w:hAnsi="Arial" w:cs="Arial"/>
                <w:color w:val="000000"/>
                <w:sz w:val="20"/>
                <w:szCs w:val="20"/>
                <w:lang w:val="fil-PH"/>
              </w:rPr>
              <w:t>showLearningObject(), rateLearningObject()</w:t>
            </w:r>
            <w:r w:rsidR="00027D25" w:rsidRPr="005C187D">
              <w:rPr>
                <w:rFonts w:ascii="Arial" w:eastAsia="Times New Roman" w:hAnsi="Arial" w:cs="Arial"/>
                <w:color w:val="000000"/>
                <w:sz w:val="20"/>
                <w:szCs w:val="20"/>
                <w:lang w:val="fil-PH"/>
              </w:rPr>
              <w:t>, changePassword(), changeEmail()</w:t>
            </w:r>
            <w:r w:rsidR="0094278B" w:rsidRPr="005C187D">
              <w:rPr>
                <w:rFonts w:ascii="Arial" w:eastAsia="Times New Roman" w:hAnsi="Arial" w:cs="Arial"/>
                <w:color w:val="000000"/>
                <w:sz w:val="20"/>
                <w:szCs w:val="20"/>
                <w:lang w:val="fil-PH"/>
              </w:rPr>
              <w:t>, downloadLearningObject()</w:t>
            </w:r>
          </w:p>
        </w:tc>
      </w:tr>
    </w:tbl>
    <w:p w:rsidR="00810D7E" w:rsidRPr="005C187D" w:rsidRDefault="00810D7E" w:rsidP="00810D7E">
      <w:pPr>
        <w:pStyle w:val="BodyText"/>
        <w:spacing w:after="0"/>
        <w:jc w:val="center"/>
        <w:rPr>
          <w:rFonts w:cs="Arial"/>
          <w:b/>
          <w:noProof/>
          <w:sz w:val="18"/>
          <w:szCs w:val="18"/>
        </w:rPr>
      </w:pPr>
    </w:p>
    <w:p w:rsidR="00CE211B" w:rsidRDefault="00810D7E" w:rsidP="008867D3">
      <w:pPr>
        <w:pStyle w:val="BodyText"/>
        <w:spacing w:after="0"/>
        <w:jc w:val="center"/>
        <w:rPr>
          <w:rFonts w:cs="Arial"/>
          <w:b/>
          <w:noProof/>
          <w:sz w:val="18"/>
          <w:szCs w:val="18"/>
        </w:rPr>
      </w:pPr>
      <w:r w:rsidRPr="005C187D">
        <w:rPr>
          <w:rFonts w:cs="Arial"/>
          <w:b/>
          <w:noProof/>
          <w:sz w:val="18"/>
          <w:szCs w:val="18"/>
        </w:rPr>
        <w:t>Table 5.1.4 - Reviewer Panel Module Description</w:t>
      </w:r>
    </w:p>
    <w:p w:rsidR="000D5EE5" w:rsidRDefault="000D5EE5" w:rsidP="008867D3">
      <w:pPr>
        <w:pStyle w:val="BodyText"/>
        <w:spacing w:after="0"/>
        <w:jc w:val="center"/>
        <w:rPr>
          <w:rFonts w:cs="Arial"/>
          <w:b/>
          <w:noProof/>
          <w:sz w:val="18"/>
          <w:szCs w:val="18"/>
        </w:rPr>
      </w:pPr>
    </w:p>
    <w:p w:rsidR="000D5EE5" w:rsidRDefault="000D5EE5" w:rsidP="008867D3">
      <w:pPr>
        <w:pStyle w:val="BodyText"/>
        <w:spacing w:after="0"/>
        <w:jc w:val="center"/>
        <w:rPr>
          <w:rFonts w:cs="Arial"/>
          <w:b/>
          <w:noProof/>
          <w:sz w:val="18"/>
          <w:szCs w:val="18"/>
        </w:rPr>
      </w:pPr>
    </w:p>
    <w:p w:rsidR="000D5EE5" w:rsidRDefault="000D5EE5" w:rsidP="008867D3">
      <w:pPr>
        <w:pStyle w:val="BodyText"/>
        <w:spacing w:after="0"/>
        <w:jc w:val="center"/>
        <w:rPr>
          <w:rFonts w:cs="Arial"/>
          <w:b/>
          <w:noProof/>
          <w:sz w:val="18"/>
          <w:szCs w:val="18"/>
        </w:rPr>
      </w:pPr>
    </w:p>
    <w:p w:rsidR="000D5EE5" w:rsidRDefault="000D5EE5" w:rsidP="008867D3">
      <w:pPr>
        <w:pStyle w:val="BodyText"/>
        <w:spacing w:after="0"/>
        <w:jc w:val="center"/>
        <w:rPr>
          <w:rFonts w:cs="Arial"/>
          <w:b/>
          <w:noProof/>
          <w:sz w:val="18"/>
          <w:szCs w:val="18"/>
        </w:rPr>
      </w:pPr>
    </w:p>
    <w:p w:rsidR="000D5EE5" w:rsidRDefault="000D5EE5" w:rsidP="008867D3">
      <w:pPr>
        <w:pStyle w:val="BodyText"/>
        <w:spacing w:after="0"/>
        <w:jc w:val="center"/>
        <w:rPr>
          <w:rFonts w:cs="Arial"/>
          <w:b/>
          <w:noProof/>
          <w:sz w:val="18"/>
          <w:szCs w:val="18"/>
        </w:rPr>
      </w:pPr>
    </w:p>
    <w:p w:rsidR="000D5EE5" w:rsidRDefault="000D5EE5" w:rsidP="008867D3">
      <w:pPr>
        <w:pStyle w:val="BodyText"/>
        <w:spacing w:after="0"/>
        <w:jc w:val="center"/>
        <w:rPr>
          <w:rFonts w:cs="Arial"/>
          <w:b/>
          <w:noProof/>
          <w:sz w:val="18"/>
          <w:szCs w:val="18"/>
        </w:rPr>
      </w:pPr>
    </w:p>
    <w:p w:rsidR="00AD69E6" w:rsidRDefault="00AD69E6" w:rsidP="008867D3">
      <w:pPr>
        <w:pStyle w:val="BodyText"/>
        <w:spacing w:after="0"/>
        <w:jc w:val="center"/>
        <w:rPr>
          <w:rFonts w:cs="Arial"/>
          <w:b/>
          <w:noProof/>
          <w:sz w:val="18"/>
          <w:szCs w:val="18"/>
        </w:rPr>
      </w:pPr>
    </w:p>
    <w:p w:rsidR="00AD69E6" w:rsidRDefault="00AD69E6" w:rsidP="008867D3">
      <w:pPr>
        <w:pStyle w:val="BodyText"/>
        <w:spacing w:after="0"/>
        <w:jc w:val="center"/>
        <w:rPr>
          <w:rFonts w:cs="Arial"/>
          <w:b/>
          <w:noProof/>
          <w:sz w:val="18"/>
          <w:szCs w:val="18"/>
        </w:rPr>
      </w:pPr>
    </w:p>
    <w:p w:rsidR="00AD69E6" w:rsidRDefault="00AD69E6" w:rsidP="008867D3">
      <w:pPr>
        <w:pStyle w:val="BodyText"/>
        <w:spacing w:after="0"/>
        <w:jc w:val="center"/>
        <w:rPr>
          <w:rFonts w:cs="Arial"/>
          <w:b/>
          <w:noProof/>
          <w:sz w:val="18"/>
          <w:szCs w:val="18"/>
        </w:rPr>
      </w:pPr>
    </w:p>
    <w:p w:rsidR="00AD69E6" w:rsidRDefault="00AD69E6" w:rsidP="008867D3">
      <w:pPr>
        <w:pStyle w:val="BodyText"/>
        <w:spacing w:after="0"/>
        <w:jc w:val="center"/>
        <w:rPr>
          <w:rFonts w:cs="Arial"/>
          <w:b/>
          <w:noProof/>
          <w:sz w:val="18"/>
          <w:szCs w:val="18"/>
        </w:rPr>
      </w:pPr>
    </w:p>
    <w:p w:rsidR="00AD69E6" w:rsidRDefault="00AD69E6" w:rsidP="008867D3">
      <w:pPr>
        <w:pStyle w:val="BodyText"/>
        <w:spacing w:after="0"/>
        <w:jc w:val="center"/>
        <w:rPr>
          <w:rFonts w:cs="Arial"/>
          <w:b/>
          <w:noProof/>
          <w:sz w:val="18"/>
          <w:szCs w:val="18"/>
        </w:rPr>
      </w:pPr>
    </w:p>
    <w:p w:rsidR="00AD69E6" w:rsidRDefault="00AD69E6" w:rsidP="008867D3">
      <w:pPr>
        <w:pStyle w:val="BodyText"/>
        <w:spacing w:after="0"/>
        <w:jc w:val="center"/>
        <w:rPr>
          <w:rFonts w:cs="Arial"/>
          <w:b/>
          <w:noProof/>
          <w:sz w:val="18"/>
          <w:szCs w:val="18"/>
        </w:rPr>
      </w:pPr>
    </w:p>
    <w:p w:rsidR="00AD69E6" w:rsidRDefault="00AD69E6" w:rsidP="008867D3">
      <w:pPr>
        <w:pStyle w:val="BodyText"/>
        <w:spacing w:after="0"/>
        <w:jc w:val="center"/>
        <w:rPr>
          <w:rFonts w:cs="Arial"/>
          <w:b/>
          <w:noProof/>
          <w:sz w:val="18"/>
          <w:szCs w:val="18"/>
        </w:rPr>
      </w:pPr>
    </w:p>
    <w:p w:rsidR="000D5EE5" w:rsidRDefault="000D5EE5" w:rsidP="008867D3">
      <w:pPr>
        <w:pStyle w:val="BodyText"/>
        <w:spacing w:after="0"/>
        <w:jc w:val="center"/>
        <w:rPr>
          <w:rFonts w:cs="Arial"/>
          <w:b/>
          <w:noProof/>
          <w:sz w:val="18"/>
          <w:szCs w:val="18"/>
        </w:rPr>
      </w:pPr>
    </w:p>
    <w:p w:rsidR="000D5EE5" w:rsidRDefault="000D5EE5" w:rsidP="008867D3">
      <w:pPr>
        <w:pStyle w:val="BodyText"/>
        <w:spacing w:after="0"/>
        <w:jc w:val="center"/>
        <w:rPr>
          <w:rFonts w:cs="Arial"/>
          <w:b/>
          <w:noProof/>
          <w:sz w:val="18"/>
          <w:szCs w:val="18"/>
        </w:rPr>
      </w:pPr>
    </w:p>
    <w:p w:rsidR="000D5EE5" w:rsidRPr="008867D3" w:rsidRDefault="000D5EE5" w:rsidP="008867D3">
      <w:pPr>
        <w:pStyle w:val="BodyText"/>
        <w:spacing w:after="0"/>
        <w:jc w:val="center"/>
        <w:rPr>
          <w:rFonts w:cs="Arial"/>
          <w:b/>
          <w:noProof/>
          <w:sz w:val="18"/>
          <w:szCs w:val="18"/>
        </w:rPr>
      </w:pPr>
    </w:p>
    <w:p w:rsidR="00C02F83" w:rsidRDefault="00C02F83" w:rsidP="008867D3">
      <w:pPr>
        <w:pStyle w:val="Heading2"/>
        <w:numPr>
          <w:ilvl w:val="1"/>
          <w:numId w:val="3"/>
        </w:numPr>
        <w:tabs>
          <w:tab w:val="left" w:pos="360"/>
        </w:tabs>
      </w:pPr>
      <w:bookmarkStart w:id="36" w:name="_Toc383570172"/>
      <w:r>
        <w:lastRenderedPageBreak/>
        <w:t>Process Interface</w:t>
      </w:r>
      <w:bookmarkEnd w:id="36"/>
      <w:r>
        <w:t xml:space="preserve"> </w:t>
      </w:r>
    </w:p>
    <w:p w:rsidR="00C02F83" w:rsidRPr="00E02685" w:rsidRDefault="007C5B12">
      <w:pPr>
        <w:pStyle w:val="Heading3"/>
        <w:numPr>
          <w:ilvl w:val="2"/>
          <w:numId w:val="3"/>
        </w:numPr>
        <w:tabs>
          <w:tab w:val="left" w:pos="360"/>
        </w:tabs>
      </w:pPr>
      <w:r>
        <w:rPr>
          <w:noProof/>
        </w:rPr>
        <w:drawing>
          <wp:anchor distT="0" distB="0" distL="114300" distR="114300" simplePos="0" relativeHeight="251657728" behindDoc="1" locked="0" layoutInCell="1" allowOverlap="1">
            <wp:simplePos x="0" y="0"/>
            <wp:positionH relativeFrom="column">
              <wp:posOffset>439420</wp:posOffset>
            </wp:positionH>
            <wp:positionV relativeFrom="paragraph">
              <wp:posOffset>297815</wp:posOffset>
            </wp:positionV>
            <wp:extent cx="3068320" cy="7210425"/>
            <wp:effectExtent l="0" t="0" r="0" b="9525"/>
            <wp:wrapNone/>
            <wp:docPr id="68" name="Picture 68" descr="LOOP Home Page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OOP Home Page Part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68320" cy="72104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1" locked="0" layoutInCell="1" allowOverlap="1">
            <wp:simplePos x="0" y="0"/>
            <wp:positionH relativeFrom="column">
              <wp:posOffset>3687445</wp:posOffset>
            </wp:positionH>
            <wp:positionV relativeFrom="paragraph">
              <wp:posOffset>297815</wp:posOffset>
            </wp:positionV>
            <wp:extent cx="2032000" cy="7210425"/>
            <wp:effectExtent l="0" t="0" r="6350" b="9525"/>
            <wp:wrapNone/>
            <wp:docPr id="69" name="Picture 69" descr="LOOP Home Page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OOP Home Page Part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32000" cy="7210425"/>
                    </a:xfrm>
                    <a:prstGeom prst="rect">
                      <a:avLst/>
                    </a:prstGeom>
                    <a:noFill/>
                  </pic:spPr>
                </pic:pic>
              </a:graphicData>
            </a:graphic>
            <wp14:sizeRelH relativeFrom="page">
              <wp14:pctWidth>0</wp14:pctWidth>
            </wp14:sizeRelH>
            <wp14:sizeRelV relativeFrom="page">
              <wp14:pctHeight>0</wp14:pctHeight>
            </wp14:sizeRelV>
          </wp:anchor>
        </w:drawing>
      </w:r>
      <w:bookmarkStart w:id="37" w:name="_Toc383570173"/>
      <w:r w:rsidR="00690638" w:rsidRPr="00E02685">
        <w:t>Home Page</w:t>
      </w:r>
      <w:bookmarkEnd w:id="37"/>
    </w:p>
    <w:p w:rsidR="000D5EE5" w:rsidRDefault="000D5EE5">
      <w:pPr>
        <w:pStyle w:val="BodyText"/>
      </w:pPr>
    </w:p>
    <w:p w:rsidR="000D5EE5" w:rsidRDefault="000D5EE5">
      <w:pPr>
        <w:pStyle w:val="BodyText"/>
      </w:pPr>
    </w:p>
    <w:p w:rsidR="000D5EE5" w:rsidRDefault="000D5EE5">
      <w:pPr>
        <w:pStyle w:val="BodyText"/>
      </w:pPr>
    </w:p>
    <w:p w:rsidR="000D5EE5" w:rsidRDefault="000D5EE5">
      <w:pPr>
        <w:pStyle w:val="BodyText"/>
      </w:pPr>
    </w:p>
    <w:p w:rsidR="00C02F83" w:rsidRDefault="00C02F83">
      <w:pPr>
        <w:pStyle w:val="BodyText"/>
      </w:pPr>
    </w:p>
    <w:p w:rsidR="00437D45" w:rsidRDefault="00437D45">
      <w:pPr>
        <w:pStyle w:val="BodyText"/>
      </w:pPr>
    </w:p>
    <w:p w:rsidR="00437D45" w:rsidRDefault="00437D45">
      <w:pPr>
        <w:pStyle w:val="BodyText"/>
      </w:pPr>
    </w:p>
    <w:p w:rsidR="00437D45" w:rsidRDefault="00437D45">
      <w:pPr>
        <w:pStyle w:val="BodyText"/>
      </w:pPr>
    </w:p>
    <w:p w:rsidR="00437D45" w:rsidRDefault="00437D45">
      <w:pPr>
        <w:pStyle w:val="BodyText"/>
      </w:pPr>
    </w:p>
    <w:p w:rsidR="00437D45" w:rsidRDefault="00437D45">
      <w:pPr>
        <w:pStyle w:val="BodyText"/>
      </w:pPr>
    </w:p>
    <w:p w:rsidR="00C10346" w:rsidRDefault="00C10346">
      <w:pPr>
        <w:pStyle w:val="BodyText"/>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AD69E6">
      <w:pPr>
        <w:pStyle w:val="BodyText"/>
        <w:spacing w:after="0"/>
        <w:ind w:left="0"/>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0D63E5" w:rsidRDefault="000D63E5" w:rsidP="000D63E5">
      <w:pPr>
        <w:pStyle w:val="BodyText"/>
        <w:spacing w:after="0"/>
        <w:jc w:val="center"/>
        <w:rPr>
          <w:rFonts w:ascii="Calibri" w:hAnsi="Calibri"/>
          <w:b/>
          <w:sz w:val="18"/>
          <w:szCs w:val="18"/>
        </w:rPr>
      </w:pPr>
    </w:p>
    <w:p w:rsidR="00551854" w:rsidRPr="00B559B7" w:rsidRDefault="000D63E5" w:rsidP="00B559B7">
      <w:pPr>
        <w:pStyle w:val="BodyText"/>
        <w:spacing w:after="0"/>
        <w:ind w:left="0"/>
        <w:jc w:val="center"/>
        <w:rPr>
          <w:rFonts w:cs="Arial"/>
        </w:rPr>
      </w:pPr>
      <w:r w:rsidRPr="00A00E74">
        <w:rPr>
          <w:rFonts w:cs="Arial"/>
          <w:b/>
          <w:sz w:val="18"/>
          <w:szCs w:val="18"/>
        </w:rPr>
        <w:t>Fig 5.2.1 – Home Page/Index</w:t>
      </w:r>
    </w:p>
    <w:p w:rsidR="009332FF" w:rsidRPr="00060980" w:rsidRDefault="00DB0FCA" w:rsidP="00975F37">
      <w:pPr>
        <w:pStyle w:val="Heading3"/>
        <w:numPr>
          <w:ilvl w:val="2"/>
          <w:numId w:val="3"/>
        </w:numPr>
        <w:tabs>
          <w:tab w:val="left" w:pos="360"/>
        </w:tabs>
      </w:pPr>
      <w:bookmarkStart w:id="38" w:name="_Toc383570174"/>
      <w:r>
        <w:lastRenderedPageBreak/>
        <w:t>Sign Up</w:t>
      </w:r>
      <w:r w:rsidR="004F654C" w:rsidRPr="000B6C44">
        <w:t xml:space="preserve"> Pop-up</w:t>
      </w:r>
      <w:bookmarkEnd w:id="38"/>
    </w:p>
    <w:p w:rsidR="009332FF" w:rsidRDefault="007C5B12" w:rsidP="009332FF">
      <w:pPr>
        <w:pStyle w:val="BodyText"/>
        <w:spacing w:after="0"/>
        <w:ind w:left="0"/>
        <w:jc w:val="center"/>
        <w:rPr>
          <w:rFonts w:ascii="Calibri" w:hAnsi="Calibri"/>
          <w:b/>
          <w:sz w:val="18"/>
          <w:szCs w:val="18"/>
        </w:rPr>
      </w:pPr>
      <w:r>
        <w:rPr>
          <w:rFonts w:ascii="Calibri" w:hAnsi="Calibri"/>
          <w:b/>
          <w:noProof/>
          <w:sz w:val="18"/>
          <w:szCs w:val="18"/>
        </w:rPr>
        <w:drawing>
          <wp:inline distT="0" distB="0" distL="0" distR="0">
            <wp:extent cx="3038475" cy="4010025"/>
            <wp:effectExtent l="0" t="0" r="9525" b="9525"/>
            <wp:docPr id="1" name="Picture 1" descr="Sign up - 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 up - cro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8475" cy="4010025"/>
                    </a:xfrm>
                    <a:prstGeom prst="rect">
                      <a:avLst/>
                    </a:prstGeom>
                    <a:noFill/>
                    <a:ln>
                      <a:noFill/>
                    </a:ln>
                  </pic:spPr>
                </pic:pic>
              </a:graphicData>
            </a:graphic>
          </wp:inline>
        </w:drawing>
      </w:r>
    </w:p>
    <w:p w:rsidR="00975F37" w:rsidRDefault="00975F37" w:rsidP="009332FF">
      <w:pPr>
        <w:pStyle w:val="BodyText"/>
        <w:spacing w:after="0"/>
        <w:ind w:left="0"/>
        <w:jc w:val="center"/>
        <w:rPr>
          <w:rFonts w:cs="Arial"/>
          <w:b/>
          <w:sz w:val="18"/>
          <w:szCs w:val="18"/>
        </w:rPr>
      </w:pPr>
    </w:p>
    <w:p w:rsidR="009332FF" w:rsidRDefault="005C26C1" w:rsidP="009332FF">
      <w:pPr>
        <w:pStyle w:val="BodyText"/>
        <w:spacing w:after="0"/>
        <w:ind w:left="0"/>
        <w:jc w:val="center"/>
        <w:rPr>
          <w:rFonts w:cs="Arial"/>
          <w:b/>
          <w:sz w:val="18"/>
          <w:szCs w:val="18"/>
        </w:rPr>
      </w:pPr>
      <w:r>
        <w:rPr>
          <w:rFonts w:cs="Arial"/>
          <w:b/>
          <w:sz w:val="18"/>
          <w:szCs w:val="18"/>
        </w:rPr>
        <w:t>Fig 5.2.2</w:t>
      </w:r>
      <w:r w:rsidR="009332FF" w:rsidRPr="00A00E74">
        <w:rPr>
          <w:rFonts w:cs="Arial"/>
          <w:b/>
          <w:sz w:val="18"/>
          <w:szCs w:val="18"/>
        </w:rPr>
        <w:t xml:space="preserve"> – </w:t>
      </w:r>
      <w:r w:rsidR="00BF2970">
        <w:rPr>
          <w:rFonts w:cs="Arial"/>
          <w:b/>
          <w:sz w:val="18"/>
          <w:szCs w:val="18"/>
        </w:rPr>
        <w:t xml:space="preserve">Sign </w:t>
      </w:r>
      <w:proofErr w:type="gramStart"/>
      <w:r w:rsidR="00BF2970">
        <w:rPr>
          <w:rFonts w:cs="Arial"/>
          <w:b/>
          <w:sz w:val="18"/>
          <w:szCs w:val="18"/>
        </w:rPr>
        <w:t>Up</w:t>
      </w:r>
      <w:proofErr w:type="gramEnd"/>
      <w:r w:rsidR="009332FF" w:rsidRPr="00A00E74">
        <w:rPr>
          <w:rFonts w:cs="Arial"/>
          <w:b/>
          <w:sz w:val="18"/>
          <w:szCs w:val="18"/>
        </w:rPr>
        <w:t xml:space="preserve"> Pop-up</w:t>
      </w:r>
      <w:r w:rsidR="00213A8E">
        <w:rPr>
          <w:rFonts w:cs="Arial"/>
          <w:b/>
          <w:sz w:val="18"/>
          <w:szCs w:val="18"/>
        </w:rPr>
        <w:t xml:space="preserve"> for all users including Admin</w:t>
      </w:r>
    </w:p>
    <w:p w:rsidR="00DB0FCA" w:rsidRPr="00060980" w:rsidRDefault="00DB0FCA" w:rsidP="0081446D">
      <w:pPr>
        <w:pStyle w:val="Heading3"/>
        <w:numPr>
          <w:ilvl w:val="2"/>
          <w:numId w:val="3"/>
        </w:numPr>
        <w:tabs>
          <w:tab w:val="left" w:pos="360"/>
        </w:tabs>
      </w:pPr>
      <w:bookmarkStart w:id="39" w:name="_Toc383570175"/>
      <w:r w:rsidRPr="000B6C44">
        <w:t>Login Pop-up</w:t>
      </w:r>
      <w:bookmarkEnd w:id="39"/>
    </w:p>
    <w:p w:rsidR="00DB0FCA" w:rsidRDefault="007C5B12" w:rsidP="00DB0FCA">
      <w:pPr>
        <w:pStyle w:val="BodyText"/>
        <w:spacing w:after="0"/>
        <w:ind w:left="0"/>
        <w:jc w:val="center"/>
        <w:rPr>
          <w:rFonts w:ascii="Calibri" w:hAnsi="Calibri"/>
          <w:b/>
          <w:sz w:val="18"/>
          <w:szCs w:val="18"/>
        </w:rPr>
      </w:pPr>
      <w:r>
        <w:rPr>
          <w:rFonts w:ascii="Calibri" w:hAnsi="Calibri"/>
          <w:b/>
          <w:noProof/>
          <w:sz w:val="18"/>
          <w:szCs w:val="18"/>
        </w:rPr>
        <w:drawing>
          <wp:inline distT="0" distB="0" distL="0" distR="0">
            <wp:extent cx="2771775" cy="2905125"/>
            <wp:effectExtent l="0" t="0" r="9525" b="9525"/>
            <wp:docPr id="2" name="Picture 2" descr="Login - 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 cro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1775" cy="2905125"/>
                    </a:xfrm>
                    <a:prstGeom prst="rect">
                      <a:avLst/>
                    </a:prstGeom>
                    <a:noFill/>
                    <a:ln>
                      <a:noFill/>
                    </a:ln>
                  </pic:spPr>
                </pic:pic>
              </a:graphicData>
            </a:graphic>
          </wp:inline>
        </w:drawing>
      </w:r>
    </w:p>
    <w:p w:rsidR="0081446D" w:rsidRDefault="0081446D" w:rsidP="00DB0FCA">
      <w:pPr>
        <w:pStyle w:val="BodyText"/>
        <w:spacing w:after="0"/>
        <w:ind w:left="0"/>
        <w:jc w:val="center"/>
        <w:rPr>
          <w:rFonts w:cs="Arial"/>
          <w:b/>
          <w:sz w:val="18"/>
          <w:szCs w:val="18"/>
        </w:rPr>
      </w:pPr>
    </w:p>
    <w:p w:rsidR="00DB0FCA" w:rsidRDefault="00DB0FCA" w:rsidP="00DB0FCA">
      <w:pPr>
        <w:pStyle w:val="BodyText"/>
        <w:spacing w:after="0"/>
        <w:ind w:left="0"/>
        <w:jc w:val="center"/>
        <w:rPr>
          <w:rFonts w:cs="Arial"/>
          <w:b/>
          <w:sz w:val="18"/>
          <w:szCs w:val="18"/>
        </w:rPr>
      </w:pPr>
      <w:r>
        <w:rPr>
          <w:rFonts w:cs="Arial"/>
          <w:b/>
          <w:sz w:val="18"/>
          <w:szCs w:val="18"/>
        </w:rPr>
        <w:t>Fig 5.2.3</w:t>
      </w:r>
      <w:r w:rsidRPr="00A00E74">
        <w:rPr>
          <w:rFonts w:cs="Arial"/>
          <w:b/>
          <w:sz w:val="18"/>
          <w:szCs w:val="18"/>
        </w:rPr>
        <w:t xml:space="preserve"> – Login Pop-up</w:t>
      </w:r>
      <w:r>
        <w:rPr>
          <w:rFonts w:cs="Arial"/>
          <w:b/>
          <w:sz w:val="18"/>
          <w:szCs w:val="18"/>
        </w:rPr>
        <w:t xml:space="preserve"> for all users including Admin</w:t>
      </w:r>
    </w:p>
    <w:p w:rsidR="00DB0FCA" w:rsidRDefault="00DB0FCA" w:rsidP="009332FF">
      <w:pPr>
        <w:pStyle w:val="BodyText"/>
        <w:spacing w:after="0"/>
        <w:ind w:left="0"/>
        <w:jc w:val="center"/>
        <w:rPr>
          <w:rFonts w:cs="Arial"/>
          <w:b/>
          <w:sz w:val="18"/>
          <w:szCs w:val="18"/>
        </w:rPr>
      </w:pPr>
    </w:p>
    <w:p w:rsidR="00B77C90" w:rsidRPr="000D07DD" w:rsidRDefault="00E11D5C" w:rsidP="000D07DD">
      <w:pPr>
        <w:pStyle w:val="Heading3"/>
        <w:numPr>
          <w:ilvl w:val="2"/>
          <w:numId w:val="3"/>
        </w:numPr>
        <w:tabs>
          <w:tab w:val="left" w:pos="360"/>
        </w:tabs>
      </w:pPr>
      <w:bookmarkStart w:id="40" w:name="_Toc383570176"/>
      <w:r w:rsidRPr="000D07DD">
        <w:lastRenderedPageBreak/>
        <w:t>Main View Page for Developer</w:t>
      </w:r>
      <w:bookmarkEnd w:id="40"/>
    </w:p>
    <w:p w:rsidR="00B77C90" w:rsidRPr="000D07DD" w:rsidRDefault="007C5B12" w:rsidP="00B77C90">
      <w:pPr>
        <w:pStyle w:val="BodyText"/>
        <w:spacing w:after="0"/>
        <w:ind w:left="0"/>
        <w:jc w:val="center"/>
        <w:rPr>
          <w:rFonts w:cs="Arial"/>
          <w:b/>
          <w:sz w:val="18"/>
          <w:szCs w:val="18"/>
        </w:rPr>
      </w:pPr>
      <w:r>
        <w:rPr>
          <w:rFonts w:cs="Arial"/>
          <w:b/>
          <w:noProof/>
          <w:sz w:val="18"/>
          <w:szCs w:val="18"/>
        </w:rPr>
        <w:drawing>
          <wp:inline distT="0" distB="0" distL="0" distR="0">
            <wp:extent cx="6324600" cy="4010025"/>
            <wp:effectExtent l="0" t="0" r="0" b="9525"/>
            <wp:docPr id="3" name="Picture 3" descr="Develop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loper 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4010025"/>
                    </a:xfrm>
                    <a:prstGeom prst="rect">
                      <a:avLst/>
                    </a:prstGeom>
                    <a:noFill/>
                    <a:ln>
                      <a:noFill/>
                    </a:ln>
                  </pic:spPr>
                </pic:pic>
              </a:graphicData>
            </a:graphic>
          </wp:inline>
        </w:drawing>
      </w:r>
    </w:p>
    <w:p w:rsidR="000D07DD" w:rsidRPr="000D07DD" w:rsidRDefault="000D07DD" w:rsidP="00060980">
      <w:pPr>
        <w:pStyle w:val="BodyText"/>
        <w:spacing w:after="0"/>
        <w:ind w:left="0"/>
        <w:jc w:val="center"/>
        <w:rPr>
          <w:rFonts w:cs="Arial"/>
          <w:b/>
          <w:sz w:val="18"/>
          <w:szCs w:val="18"/>
        </w:rPr>
      </w:pPr>
    </w:p>
    <w:p w:rsidR="001D1AEF" w:rsidRPr="008F0202" w:rsidRDefault="00B77C90" w:rsidP="00060980">
      <w:pPr>
        <w:pStyle w:val="BodyText"/>
        <w:spacing w:after="0"/>
        <w:ind w:left="0"/>
        <w:jc w:val="center"/>
        <w:rPr>
          <w:rFonts w:cs="Arial"/>
          <w:b/>
          <w:sz w:val="18"/>
          <w:szCs w:val="18"/>
        </w:rPr>
      </w:pPr>
      <w:r w:rsidRPr="008F0202">
        <w:rPr>
          <w:rFonts w:cs="Arial"/>
          <w:b/>
          <w:sz w:val="18"/>
          <w:szCs w:val="18"/>
        </w:rPr>
        <w:t>Fig 5.2.</w:t>
      </w:r>
      <w:r w:rsidR="00560D64" w:rsidRPr="008F0202">
        <w:rPr>
          <w:rFonts w:cs="Arial"/>
          <w:b/>
          <w:sz w:val="18"/>
          <w:szCs w:val="18"/>
        </w:rPr>
        <w:t>4</w:t>
      </w:r>
      <w:r w:rsidRPr="008F0202">
        <w:rPr>
          <w:rFonts w:cs="Arial"/>
          <w:b/>
          <w:sz w:val="18"/>
          <w:szCs w:val="18"/>
        </w:rPr>
        <w:t xml:space="preserve"> –</w:t>
      </w:r>
      <w:r w:rsidR="008B6C4D" w:rsidRPr="008F0202">
        <w:rPr>
          <w:rFonts w:cs="Arial"/>
          <w:b/>
          <w:sz w:val="18"/>
          <w:szCs w:val="18"/>
        </w:rPr>
        <w:t xml:space="preserve"> Main View </w:t>
      </w:r>
      <w:r w:rsidR="00FA1FC1" w:rsidRPr="008F0202">
        <w:rPr>
          <w:rFonts w:cs="Arial"/>
          <w:b/>
          <w:sz w:val="18"/>
          <w:szCs w:val="18"/>
        </w:rPr>
        <w:t>Page</w:t>
      </w:r>
      <w:r w:rsidR="008B6C4D" w:rsidRPr="008F0202">
        <w:rPr>
          <w:rFonts w:cs="Arial"/>
          <w:b/>
          <w:sz w:val="18"/>
          <w:szCs w:val="18"/>
        </w:rPr>
        <w:t xml:space="preserve"> for Developer</w:t>
      </w:r>
    </w:p>
    <w:p w:rsidR="001D1AEF" w:rsidRPr="008F0202" w:rsidRDefault="001D1AEF" w:rsidP="00B77C90">
      <w:pPr>
        <w:pStyle w:val="BodyText"/>
        <w:spacing w:after="0"/>
        <w:ind w:left="0"/>
        <w:jc w:val="center"/>
        <w:rPr>
          <w:rFonts w:cs="Arial"/>
          <w:b/>
          <w:sz w:val="18"/>
          <w:szCs w:val="18"/>
        </w:rPr>
      </w:pPr>
    </w:p>
    <w:p w:rsidR="00A54987" w:rsidRPr="008F0202" w:rsidRDefault="007051AF" w:rsidP="005C1B30">
      <w:pPr>
        <w:pStyle w:val="Heading3"/>
        <w:numPr>
          <w:ilvl w:val="2"/>
          <w:numId w:val="3"/>
        </w:numPr>
        <w:tabs>
          <w:tab w:val="left" w:pos="360"/>
        </w:tabs>
      </w:pPr>
      <w:bookmarkStart w:id="41" w:name="_Toc383570177"/>
      <w:r w:rsidRPr="008F0202">
        <w:t xml:space="preserve">File Action Pop-up </w:t>
      </w:r>
      <w:r w:rsidR="008747A1" w:rsidRPr="008F0202">
        <w:t>for Developer</w:t>
      </w:r>
      <w:bookmarkEnd w:id="41"/>
    </w:p>
    <w:p w:rsidR="00A54987" w:rsidRPr="008F0202" w:rsidRDefault="00A54987" w:rsidP="005C1B30">
      <w:pPr>
        <w:pStyle w:val="BodyText"/>
        <w:spacing w:after="0"/>
        <w:ind w:left="0"/>
        <w:rPr>
          <w:rFonts w:cs="Arial"/>
          <w:b/>
          <w:sz w:val="18"/>
          <w:szCs w:val="18"/>
        </w:rPr>
      </w:pPr>
    </w:p>
    <w:p w:rsidR="00A54987" w:rsidRPr="008F0202" w:rsidRDefault="007C5B12" w:rsidP="00A54987">
      <w:pPr>
        <w:pStyle w:val="BodyText"/>
        <w:spacing w:after="0"/>
        <w:ind w:left="0"/>
        <w:jc w:val="center"/>
        <w:rPr>
          <w:rFonts w:cs="Arial"/>
          <w:b/>
          <w:sz w:val="18"/>
          <w:szCs w:val="18"/>
        </w:rPr>
      </w:pPr>
      <w:r>
        <w:rPr>
          <w:rFonts w:cs="Arial"/>
          <w:b/>
          <w:noProof/>
          <w:sz w:val="18"/>
          <w:szCs w:val="18"/>
        </w:rPr>
        <w:drawing>
          <wp:inline distT="0" distB="0" distL="0" distR="0">
            <wp:extent cx="4581525" cy="2705100"/>
            <wp:effectExtent l="0" t="0" r="9525" b="0"/>
            <wp:docPr id="4" name="Picture 4" descr="File Action Developer - 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Action Developer - cro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1525" cy="2705100"/>
                    </a:xfrm>
                    <a:prstGeom prst="rect">
                      <a:avLst/>
                    </a:prstGeom>
                    <a:noFill/>
                    <a:ln>
                      <a:noFill/>
                    </a:ln>
                  </pic:spPr>
                </pic:pic>
              </a:graphicData>
            </a:graphic>
          </wp:inline>
        </w:drawing>
      </w:r>
    </w:p>
    <w:p w:rsidR="00A54987" w:rsidRPr="008F0202" w:rsidRDefault="00A54987" w:rsidP="00A54987">
      <w:pPr>
        <w:pStyle w:val="BodyText"/>
        <w:spacing w:after="0"/>
        <w:ind w:left="0"/>
        <w:jc w:val="center"/>
        <w:rPr>
          <w:rFonts w:cs="Arial"/>
          <w:b/>
          <w:sz w:val="18"/>
          <w:szCs w:val="18"/>
        </w:rPr>
      </w:pPr>
    </w:p>
    <w:p w:rsidR="00060980" w:rsidRPr="008F0202" w:rsidRDefault="00A54987" w:rsidP="008F0202">
      <w:pPr>
        <w:pStyle w:val="BodyText"/>
        <w:spacing w:after="0"/>
        <w:ind w:left="0"/>
        <w:jc w:val="center"/>
        <w:rPr>
          <w:rFonts w:cs="Arial"/>
          <w:b/>
          <w:sz w:val="18"/>
          <w:szCs w:val="18"/>
        </w:rPr>
      </w:pPr>
      <w:r w:rsidRPr="008F0202">
        <w:rPr>
          <w:rFonts w:cs="Arial"/>
          <w:b/>
          <w:sz w:val="18"/>
          <w:szCs w:val="18"/>
        </w:rPr>
        <w:t>Fig 5.2.</w:t>
      </w:r>
      <w:r w:rsidR="00560D64" w:rsidRPr="008F0202">
        <w:rPr>
          <w:rFonts w:cs="Arial"/>
          <w:b/>
          <w:sz w:val="18"/>
          <w:szCs w:val="18"/>
        </w:rPr>
        <w:t>5</w:t>
      </w:r>
      <w:r w:rsidRPr="008F0202">
        <w:rPr>
          <w:rFonts w:cs="Arial"/>
          <w:b/>
          <w:sz w:val="18"/>
          <w:szCs w:val="18"/>
        </w:rPr>
        <w:t xml:space="preserve"> – </w:t>
      </w:r>
      <w:r w:rsidR="00BA3003" w:rsidRPr="008F0202">
        <w:rPr>
          <w:rFonts w:cs="Arial"/>
          <w:b/>
          <w:sz w:val="18"/>
          <w:szCs w:val="18"/>
        </w:rPr>
        <w:t>File Action Pop-up</w:t>
      </w:r>
      <w:r w:rsidRPr="008F0202">
        <w:rPr>
          <w:rFonts w:cs="Arial"/>
          <w:b/>
          <w:sz w:val="18"/>
          <w:szCs w:val="18"/>
        </w:rPr>
        <w:t xml:space="preserve"> for Developer</w:t>
      </w:r>
    </w:p>
    <w:p w:rsidR="00E562C2" w:rsidRPr="00280F9C" w:rsidRDefault="00E562C2" w:rsidP="001664D5">
      <w:pPr>
        <w:pStyle w:val="BodyText"/>
        <w:spacing w:after="0"/>
        <w:ind w:left="0"/>
        <w:jc w:val="center"/>
        <w:rPr>
          <w:rFonts w:cs="Arial"/>
          <w:b/>
          <w:sz w:val="18"/>
          <w:szCs w:val="18"/>
        </w:rPr>
      </w:pPr>
    </w:p>
    <w:p w:rsidR="009227C7" w:rsidRPr="00280F9C" w:rsidRDefault="004E243C" w:rsidP="0099078B">
      <w:pPr>
        <w:pStyle w:val="Heading3"/>
        <w:numPr>
          <w:ilvl w:val="2"/>
          <w:numId w:val="3"/>
        </w:numPr>
        <w:tabs>
          <w:tab w:val="left" w:pos="360"/>
        </w:tabs>
      </w:pPr>
      <w:bookmarkStart w:id="42" w:name="_Toc383570178"/>
      <w:r w:rsidRPr="00280F9C">
        <w:lastRenderedPageBreak/>
        <w:t>Main View Page</w:t>
      </w:r>
      <w:r w:rsidR="00E562C2" w:rsidRPr="00280F9C">
        <w:t xml:space="preserve"> for </w:t>
      </w:r>
      <w:r w:rsidRPr="00280F9C">
        <w:t>Reviewer</w:t>
      </w:r>
      <w:bookmarkEnd w:id="42"/>
    </w:p>
    <w:p w:rsidR="009227C7" w:rsidRPr="00280F9C" w:rsidRDefault="009227C7" w:rsidP="009227C7">
      <w:pPr>
        <w:pStyle w:val="BodyText"/>
        <w:spacing w:after="0"/>
        <w:ind w:left="0"/>
        <w:jc w:val="center"/>
        <w:rPr>
          <w:rFonts w:cs="Arial"/>
          <w:b/>
          <w:sz w:val="18"/>
          <w:szCs w:val="18"/>
        </w:rPr>
      </w:pPr>
    </w:p>
    <w:p w:rsidR="009227C7" w:rsidRPr="00280F9C" w:rsidRDefault="007C5B12" w:rsidP="00266E99">
      <w:pPr>
        <w:pStyle w:val="BodyText"/>
        <w:spacing w:after="0"/>
        <w:ind w:left="0"/>
        <w:rPr>
          <w:rFonts w:cs="Arial"/>
          <w:b/>
          <w:sz w:val="18"/>
          <w:szCs w:val="18"/>
        </w:rPr>
      </w:pPr>
      <w:r>
        <w:rPr>
          <w:rFonts w:cs="Arial"/>
          <w:b/>
          <w:noProof/>
          <w:sz w:val="18"/>
          <w:szCs w:val="18"/>
        </w:rPr>
        <w:drawing>
          <wp:inline distT="0" distB="0" distL="0" distR="0">
            <wp:extent cx="6324600" cy="4162425"/>
            <wp:effectExtent l="0" t="0" r="0" b="9525"/>
            <wp:docPr id="5" name="Picture 5" descr="Review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viewer Vie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4162425"/>
                    </a:xfrm>
                    <a:prstGeom prst="rect">
                      <a:avLst/>
                    </a:prstGeom>
                    <a:noFill/>
                    <a:ln>
                      <a:noFill/>
                    </a:ln>
                  </pic:spPr>
                </pic:pic>
              </a:graphicData>
            </a:graphic>
          </wp:inline>
        </w:drawing>
      </w:r>
    </w:p>
    <w:p w:rsidR="0099078B" w:rsidRPr="00280F9C" w:rsidRDefault="0099078B" w:rsidP="003B29B5">
      <w:pPr>
        <w:pStyle w:val="BodyText"/>
        <w:spacing w:after="0"/>
        <w:ind w:left="0"/>
        <w:jc w:val="center"/>
        <w:rPr>
          <w:rFonts w:cs="Arial"/>
          <w:b/>
          <w:sz w:val="18"/>
          <w:szCs w:val="18"/>
        </w:rPr>
      </w:pPr>
    </w:p>
    <w:p w:rsidR="00FE7222" w:rsidRPr="00280F9C" w:rsidRDefault="009227C7" w:rsidP="003B29B5">
      <w:pPr>
        <w:pStyle w:val="BodyText"/>
        <w:spacing w:after="0"/>
        <w:ind w:left="0"/>
        <w:jc w:val="center"/>
        <w:rPr>
          <w:rFonts w:cs="Arial"/>
          <w:b/>
          <w:sz w:val="18"/>
          <w:szCs w:val="18"/>
        </w:rPr>
      </w:pPr>
      <w:r w:rsidRPr="00280F9C">
        <w:rPr>
          <w:rFonts w:cs="Arial"/>
          <w:b/>
          <w:sz w:val="18"/>
          <w:szCs w:val="18"/>
        </w:rPr>
        <w:t>Fig 5.2.</w:t>
      </w:r>
      <w:r w:rsidR="00560D64" w:rsidRPr="00280F9C">
        <w:rPr>
          <w:rFonts w:cs="Arial"/>
          <w:b/>
          <w:sz w:val="18"/>
          <w:szCs w:val="18"/>
        </w:rPr>
        <w:t>6</w:t>
      </w:r>
      <w:r w:rsidRPr="00280F9C">
        <w:rPr>
          <w:rFonts w:cs="Arial"/>
          <w:b/>
          <w:sz w:val="18"/>
          <w:szCs w:val="18"/>
        </w:rPr>
        <w:t xml:space="preserve"> – Main View Page for Reviewer</w:t>
      </w:r>
    </w:p>
    <w:p w:rsidR="008F21C6" w:rsidRPr="00AC4050" w:rsidRDefault="008F21C6" w:rsidP="00280F9C">
      <w:pPr>
        <w:pStyle w:val="BodyText"/>
        <w:spacing w:after="0"/>
        <w:ind w:left="0"/>
        <w:rPr>
          <w:rFonts w:cs="Arial"/>
          <w:b/>
          <w:sz w:val="18"/>
          <w:szCs w:val="18"/>
          <w:highlight w:val="yellow"/>
        </w:rPr>
      </w:pPr>
    </w:p>
    <w:p w:rsidR="0078337F" w:rsidRPr="00B40276" w:rsidRDefault="004D4B98" w:rsidP="00F8573E">
      <w:pPr>
        <w:pStyle w:val="Heading3"/>
        <w:numPr>
          <w:ilvl w:val="2"/>
          <w:numId w:val="3"/>
        </w:numPr>
        <w:tabs>
          <w:tab w:val="left" w:pos="360"/>
        </w:tabs>
      </w:pPr>
      <w:bookmarkStart w:id="43" w:name="_Toc383570179"/>
      <w:r w:rsidRPr="00B40276">
        <w:t>Download Page for Reviewer</w:t>
      </w:r>
      <w:bookmarkEnd w:id="43"/>
    </w:p>
    <w:p w:rsidR="0078337F" w:rsidRPr="00B40276" w:rsidRDefault="007C5B12" w:rsidP="0078337F">
      <w:pPr>
        <w:pStyle w:val="BodyText"/>
        <w:spacing w:after="0"/>
        <w:ind w:left="0"/>
        <w:jc w:val="center"/>
        <w:rPr>
          <w:rFonts w:cs="Arial"/>
          <w:b/>
          <w:sz w:val="18"/>
          <w:szCs w:val="18"/>
        </w:rPr>
      </w:pPr>
      <w:r>
        <w:rPr>
          <w:rFonts w:cs="Arial"/>
          <w:b/>
          <w:noProof/>
          <w:sz w:val="18"/>
          <w:szCs w:val="18"/>
        </w:rPr>
        <w:drawing>
          <wp:inline distT="0" distB="0" distL="0" distR="0">
            <wp:extent cx="4895850" cy="2686050"/>
            <wp:effectExtent l="0" t="0" r="0" b="0"/>
            <wp:docPr id="6" name="Picture 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95850" cy="2686050"/>
                    </a:xfrm>
                    <a:prstGeom prst="rect">
                      <a:avLst/>
                    </a:prstGeom>
                    <a:noFill/>
                    <a:ln>
                      <a:noFill/>
                    </a:ln>
                  </pic:spPr>
                </pic:pic>
              </a:graphicData>
            </a:graphic>
          </wp:inline>
        </w:drawing>
      </w:r>
    </w:p>
    <w:p w:rsidR="00F8573E" w:rsidRPr="00B40276" w:rsidRDefault="00F8573E" w:rsidP="0078337F">
      <w:pPr>
        <w:pStyle w:val="BodyText"/>
        <w:spacing w:after="0"/>
        <w:ind w:left="0"/>
        <w:jc w:val="center"/>
        <w:rPr>
          <w:rFonts w:cs="Arial"/>
          <w:b/>
          <w:sz w:val="18"/>
          <w:szCs w:val="18"/>
        </w:rPr>
      </w:pPr>
    </w:p>
    <w:p w:rsidR="00564162" w:rsidRPr="00B40276" w:rsidRDefault="0078337F" w:rsidP="00A8756F">
      <w:pPr>
        <w:pStyle w:val="BodyText"/>
        <w:spacing w:after="0"/>
        <w:ind w:left="0"/>
        <w:jc w:val="center"/>
        <w:rPr>
          <w:rFonts w:cs="Arial"/>
          <w:b/>
          <w:sz w:val="18"/>
          <w:szCs w:val="18"/>
        </w:rPr>
      </w:pPr>
      <w:r w:rsidRPr="00B40276">
        <w:rPr>
          <w:rFonts w:cs="Arial"/>
          <w:b/>
          <w:sz w:val="18"/>
          <w:szCs w:val="18"/>
        </w:rPr>
        <w:t>Fig 5.2.</w:t>
      </w:r>
      <w:r w:rsidR="00560D64" w:rsidRPr="00B40276">
        <w:rPr>
          <w:rFonts w:cs="Arial"/>
          <w:b/>
          <w:sz w:val="18"/>
          <w:szCs w:val="18"/>
        </w:rPr>
        <w:t>7</w:t>
      </w:r>
      <w:r w:rsidRPr="00B40276">
        <w:rPr>
          <w:rFonts w:cs="Arial"/>
          <w:b/>
          <w:sz w:val="18"/>
          <w:szCs w:val="18"/>
        </w:rPr>
        <w:t xml:space="preserve"> – </w:t>
      </w:r>
      <w:r w:rsidR="004D4B98" w:rsidRPr="00B40276">
        <w:rPr>
          <w:rFonts w:cs="Arial"/>
          <w:b/>
          <w:sz w:val="18"/>
          <w:szCs w:val="18"/>
        </w:rPr>
        <w:t>Download Page</w:t>
      </w:r>
      <w:r w:rsidRPr="00B40276">
        <w:rPr>
          <w:rFonts w:cs="Arial"/>
          <w:b/>
          <w:sz w:val="18"/>
          <w:szCs w:val="18"/>
        </w:rPr>
        <w:t xml:space="preserve"> for Reviewer</w:t>
      </w:r>
    </w:p>
    <w:p w:rsidR="00CD727B" w:rsidRPr="00AC4050" w:rsidRDefault="00CD727B" w:rsidP="00D84677">
      <w:pPr>
        <w:pStyle w:val="BodyText"/>
        <w:spacing w:after="0"/>
        <w:ind w:left="0"/>
        <w:rPr>
          <w:rFonts w:cs="Arial"/>
          <w:b/>
          <w:sz w:val="18"/>
          <w:szCs w:val="18"/>
          <w:highlight w:val="yellow"/>
        </w:rPr>
      </w:pPr>
    </w:p>
    <w:p w:rsidR="000D2ABE" w:rsidRPr="00CC543D" w:rsidRDefault="000D2ABE" w:rsidP="0080348C">
      <w:pPr>
        <w:pStyle w:val="Heading3"/>
        <w:numPr>
          <w:ilvl w:val="2"/>
          <w:numId w:val="3"/>
        </w:numPr>
        <w:tabs>
          <w:tab w:val="left" w:pos="360"/>
        </w:tabs>
      </w:pPr>
      <w:bookmarkStart w:id="44" w:name="_Toc383570180"/>
      <w:r w:rsidRPr="00CC543D">
        <w:t>Review Later List for Reviewer (After Download)</w:t>
      </w:r>
      <w:bookmarkEnd w:id="44"/>
    </w:p>
    <w:p w:rsidR="000D2ABE" w:rsidRPr="00CC543D" w:rsidRDefault="000D2ABE" w:rsidP="000D2ABE">
      <w:pPr>
        <w:pStyle w:val="BodyText"/>
        <w:spacing w:after="0"/>
        <w:ind w:left="0"/>
        <w:jc w:val="center"/>
        <w:rPr>
          <w:rFonts w:cs="Arial"/>
          <w:b/>
          <w:sz w:val="18"/>
          <w:szCs w:val="18"/>
        </w:rPr>
      </w:pPr>
    </w:p>
    <w:p w:rsidR="000D2ABE" w:rsidRPr="00CC543D" w:rsidRDefault="007C5B12" w:rsidP="00725B39">
      <w:pPr>
        <w:pStyle w:val="BodyText"/>
        <w:spacing w:after="0"/>
        <w:ind w:left="0"/>
        <w:rPr>
          <w:rFonts w:cs="Arial"/>
          <w:b/>
          <w:sz w:val="18"/>
          <w:szCs w:val="18"/>
        </w:rPr>
      </w:pPr>
      <w:r>
        <w:rPr>
          <w:rFonts w:cs="Arial"/>
          <w:b/>
          <w:noProof/>
          <w:sz w:val="18"/>
          <w:szCs w:val="18"/>
        </w:rPr>
        <w:drawing>
          <wp:inline distT="0" distB="0" distL="0" distR="0">
            <wp:extent cx="6324600" cy="3486150"/>
            <wp:effectExtent l="0" t="0" r="0" b="0"/>
            <wp:docPr id="7" name="Picture 7" descr="Review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view Li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486150"/>
                    </a:xfrm>
                    <a:prstGeom prst="rect">
                      <a:avLst/>
                    </a:prstGeom>
                    <a:noFill/>
                    <a:ln>
                      <a:noFill/>
                    </a:ln>
                  </pic:spPr>
                </pic:pic>
              </a:graphicData>
            </a:graphic>
          </wp:inline>
        </w:drawing>
      </w:r>
    </w:p>
    <w:p w:rsidR="00CC543D" w:rsidRPr="00CC543D" w:rsidRDefault="00CC543D" w:rsidP="00D84677">
      <w:pPr>
        <w:pStyle w:val="BodyText"/>
        <w:spacing w:after="0"/>
        <w:ind w:left="0"/>
        <w:jc w:val="center"/>
        <w:rPr>
          <w:rFonts w:cs="Arial"/>
          <w:b/>
          <w:sz w:val="18"/>
          <w:szCs w:val="18"/>
        </w:rPr>
      </w:pPr>
    </w:p>
    <w:p w:rsidR="00D84677" w:rsidRPr="00CC543D" w:rsidRDefault="000D2ABE" w:rsidP="00D84677">
      <w:pPr>
        <w:pStyle w:val="BodyText"/>
        <w:spacing w:after="0"/>
        <w:ind w:left="0"/>
        <w:jc w:val="center"/>
        <w:rPr>
          <w:rFonts w:cs="Arial"/>
          <w:b/>
          <w:sz w:val="18"/>
          <w:szCs w:val="18"/>
        </w:rPr>
      </w:pPr>
      <w:r w:rsidRPr="00CC543D">
        <w:rPr>
          <w:rFonts w:cs="Arial"/>
          <w:b/>
          <w:sz w:val="18"/>
          <w:szCs w:val="18"/>
        </w:rPr>
        <w:t>Fig 5.2.</w:t>
      </w:r>
      <w:r w:rsidR="00560D64" w:rsidRPr="00CC543D">
        <w:rPr>
          <w:rFonts w:cs="Arial"/>
          <w:b/>
          <w:sz w:val="18"/>
          <w:szCs w:val="18"/>
        </w:rPr>
        <w:t>8</w:t>
      </w:r>
      <w:r w:rsidRPr="00CC543D">
        <w:rPr>
          <w:rFonts w:cs="Arial"/>
          <w:b/>
          <w:sz w:val="18"/>
          <w:szCs w:val="18"/>
        </w:rPr>
        <w:t xml:space="preserve"> – </w:t>
      </w:r>
      <w:r w:rsidR="00504E22" w:rsidRPr="00CC543D">
        <w:rPr>
          <w:rFonts w:cs="Arial"/>
          <w:b/>
          <w:sz w:val="18"/>
          <w:szCs w:val="18"/>
        </w:rPr>
        <w:t xml:space="preserve">Review Later List </w:t>
      </w:r>
      <w:r w:rsidRPr="00CC543D">
        <w:rPr>
          <w:rFonts w:cs="Arial"/>
          <w:b/>
          <w:sz w:val="18"/>
          <w:szCs w:val="18"/>
        </w:rPr>
        <w:t>for Reviewer</w:t>
      </w:r>
      <w:r w:rsidR="00504E22" w:rsidRPr="00CC543D">
        <w:rPr>
          <w:rFonts w:cs="Arial"/>
          <w:b/>
          <w:sz w:val="18"/>
          <w:szCs w:val="18"/>
        </w:rPr>
        <w:t xml:space="preserve"> (After Download)</w:t>
      </w:r>
    </w:p>
    <w:p w:rsidR="001A1DF7" w:rsidRPr="00AC4050" w:rsidRDefault="001A1DF7" w:rsidP="00CA4D9F">
      <w:pPr>
        <w:pStyle w:val="BodyText"/>
        <w:spacing w:after="0"/>
        <w:ind w:left="0"/>
        <w:rPr>
          <w:rFonts w:cs="Arial"/>
          <w:b/>
          <w:sz w:val="18"/>
          <w:szCs w:val="18"/>
          <w:highlight w:val="yellow"/>
        </w:rPr>
      </w:pPr>
    </w:p>
    <w:p w:rsidR="00D84677" w:rsidRPr="00AC4050" w:rsidRDefault="00D84677" w:rsidP="000D2ABE">
      <w:pPr>
        <w:pStyle w:val="BodyText"/>
        <w:spacing w:after="0"/>
        <w:ind w:left="0"/>
        <w:jc w:val="center"/>
        <w:rPr>
          <w:rFonts w:cs="Arial"/>
          <w:b/>
          <w:sz w:val="18"/>
          <w:szCs w:val="18"/>
          <w:highlight w:val="yellow"/>
        </w:rPr>
      </w:pPr>
    </w:p>
    <w:p w:rsidR="00CD727B" w:rsidRPr="006102E0" w:rsidRDefault="00CD727B" w:rsidP="00CD727B">
      <w:pPr>
        <w:pStyle w:val="Heading3"/>
        <w:numPr>
          <w:ilvl w:val="2"/>
          <w:numId w:val="3"/>
        </w:numPr>
        <w:tabs>
          <w:tab w:val="left" w:pos="360"/>
        </w:tabs>
      </w:pPr>
      <w:bookmarkStart w:id="45" w:name="_Toc383570181"/>
      <w:r w:rsidRPr="006102E0">
        <w:t xml:space="preserve">Review </w:t>
      </w:r>
      <w:r w:rsidR="003C41B6" w:rsidRPr="006102E0">
        <w:t>Option</w:t>
      </w:r>
      <w:r w:rsidRPr="006102E0">
        <w:t xml:space="preserve"> for Reviewer (After Download)</w:t>
      </w:r>
      <w:bookmarkEnd w:id="45"/>
    </w:p>
    <w:p w:rsidR="001A1DF7" w:rsidRPr="006102E0" w:rsidRDefault="001A1DF7" w:rsidP="00CA4D9F">
      <w:pPr>
        <w:pStyle w:val="BodyText"/>
        <w:spacing w:after="0"/>
        <w:ind w:left="0"/>
        <w:rPr>
          <w:rFonts w:cs="Arial"/>
          <w:b/>
          <w:sz w:val="18"/>
          <w:szCs w:val="18"/>
        </w:rPr>
      </w:pPr>
    </w:p>
    <w:p w:rsidR="001A1DF7" w:rsidRPr="006102E0" w:rsidRDefault="007C5B12" w:rsidP="00CA4D9F">
      <w:pPr>
        <w:pStyle w:val="BodyText"/>
        <w:spacing w:after="0"/>
        <w:ind w:left="0"/>
        <w:jc w:val="center"/>
        <w:rPr>
          <w:rFonts w:cs="Arial"/>
          <w:b/>
          <w:sz w:val="18"/>
          <w:szCs w:val="18"/>
        </w:rPr>
      </w:pPr>
      <w:r>
        <w:rPr>
          <w:rFonts w:cs="Arial"/>
          <w:b/>
          <w:noProof/>
          <w:sz w:val="18"/>
          <w:szCs w:val="18"/>
        </w:rPr>
        <w:drawing>
          <wp:inline distT="0" distB="0" distL="0" distR="0">
            <wp:extent cx="5133975" cy="2819400"/>
            <wp:effectExtent l="0" t="0" r="9525" b="0"/>
            <wp:docPr id="8" name="Picture 8" descr="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view"/>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3975" cy="2819400"/>
                    </a:xfrm>
                    <a:prstGeom prst="rect">
                      <a:avLst/>
                    </a:prstGeom>
                    <a:noFill/>
                    <a:ln>
                      <a:noFill/>
                    </a:ln>
                  </pic:spPr>
                </pic:pic>
              </a:graphicData>
            </a:graphic>
          </wp:inline>
        </w:drawing>
      </w:r>
    </w:p>
    <w:p w:rsidR="001A1DF7" w:rsidRPr="006102E0" w:rsidRDefault="001A1DF7" w:rsidP="0065242A">
      <w:pPr>
        <w:pStyle w:val="BodyText"/>
        <w:spacing w:after="0"/>
        <w:ind w:left="7090"/>
        <w:rPr>
          <w:rFonts w:cs="Arial"/>
          <w:b/>
          <w:sz w:val="18"/>
          <w:szCs w:val="18"/>
        </w:rPr>
      </w:pPr>
    </w:p>
    <w:p w:rsidR="00CD727B" w:rsidRPr="006102E0" w:rsidRDefault="00CD727B" w:rsidP="001A1DF7">
      <w:pPr>
        <w:pStyle w:val="BodyText"/>
        <w:spacing w:after="0"/>
        <w:ind w:left="0"/>
        <w:jc w:val="center"/>
        <w:rPr>
          <w:rFonts w:cs="Arial"/>
          <w:b/>
          <w:sz w:val="18"/>
          <w:szCs w:val="18"/>
        </w:rPr>
      </w:pPr>
      <w:r w:rsidRPr="006102E0">
        <w:rPr>
          <w:rFonts w:cs="Arial"/>
          <w:b/>
          <w:sz w:val="18"/>
          <w:szCs w:val="18"/>
        </w:rPr>
        <w:t>Fig 5.2.</w:t>
      </w:r>
      <w:r w:rsidR="00560D64" w:rsidRPr="006102E0">
        <w:rPr>
          <w:rFonts w:cs="Arial"/>
          <w:b/>
          <w:sz w:val="18"/>
          <w:szCs w:val="18"/>
        </w:rPr>
        <w:t>9</w:t>
      </w:r>
      <w:r w:rsidRPr="006102E0">
        <w:rPr>
          <w:rFonts w:cs="Arial"/>
          <w:b/>
          <w:sz w:val="18"/>
          <w:szCs w:val="18"/>
        </w:rPr>
        <w:t xml:space="preserve"> – Review </w:t>
      </w:r>
      <w:r w:rsidR="003F75B9" w:rsidRPr="006102E0">
        <w:rPr>
          <w:rFonts w:cs="Arial"/>
          <w:b/>
          <w:sz w:val="18"/>
          <w:szCs w:val="18"/>
        </w:rPr>
        <w:t>Option f</w:t>
      </w:r>
      <w:r w:rsidR="00D84677" w:rsidRPr="006102E0">
        <w:rPr>
          <w:snapToGrid w:val="0"/>
          <w:w w:val="0"/>
          <w:sz w:val="0"/>
          <w:szCs w:val="0"/>
          <w:u w:color="000000"/>
          <w:bdr w:val="none" w:sz="0" w:space="0" w:color="000000"/>
          <w:shd w:val="clear" w:color="000000" w:fill="000000"/>
        </w:rPr>
        <w:t xml:space="preserve"> </w:t>
      </w:r>
      <w:r w:rsidRPr="006102E0">
        <w:rPr>
          <w:rFonts w:cs="Arial"/>
          <w:b/>
          <w:sz w:val="18"/>
          <w:szCs w:val="18"/>
        </w:rPr>
        <w:t>or Reviewer (After Download)</w:t>
      </w:r>
    </w:p>
    <w:p w:rsidR="000D2ABE" w:rsidRPr="00AC4050" w:rsidRDefault="000D2ABE" w:rsidP="00564162">
      <w:pPr>
        <w:pStyle w:val="BodyText"/>
        <w:spacing w:after="0"/>
        <w:ind w:left="0"/>
        <w:rPr>
          <w:rFonts w:cs="Arial"/>
          <w:b/>
          <w:sz w:val="18"/>
          <w:szCs w:val="18"/>
          <w:highlight w:val="yellow"/>
        </w:rPr>
      </w:pPr>
    </w:p>
    <w:p w:rsidR="00451A10" w:rsidRPr="00315C8C" w:rsidRDefault="00FC6CA3" w:rsidP="00451A10">
      <w:pPr>
        <w:pStyle w:val="Heading3"/>
        <w:numPr>
          <w:ilvl w:val="2"/>
          <w:numId w:val="3"/>
        </w:numPr>
        <w:tabs>
          <w:tab w:val="left" w:pos="360"/>
        </w:tabs>
      </w:pPr>
      <w:bookmarkStart w:id="46" w:name="_Toc383570182"/>
      <w:r w:rsidRPr="00315C8C">
        <w:lastRenderedPageBreak/>
        <w:t>Review Page</w:t>
      </w:r>
      <w:r w:rsidR="00451A10" w:rsidRPr="00315C8C">
        <w:t xml:space="preserve"> </w:t>
      </w:r>
      <w:r w:rsidRPr="00315C8C">
        <w:t xml:space="preserve">(Only </w:t>
      </w:r>
      <w:r w:rsidR="00451A10" w:rsidRPr="00315C8C">
        <w:t>for Reviewer</w:t>
      </w:r>
      <w:r w:rsidRPr="00315C8C">
        <w:t>)</w:t>
      </w:r>
      <w:bookmarkEnd w:id="46"/>
    </w:p>
    <w:p w:rsidR="00117BE4" w:rsidRPr="00315C8C" w:rsidRDefault="00117BE4" w:rsidP="00564162">
      <w:pPr>
        <w:pStyle w:val="BodyText"/>
        <w:spacing w:after="0"/>
        <w:ind w:left="0"/>
        <w:rPr>
          <w:rFonts w:cs="Arial"/>
          <w:b/>
          <w:sz w:val="18"/>
          <w:szCs w:val="18"/>
        </w:rPr>
      </w:pPr>
    </w:p>
    <w:p w:rsidR="004C1811" w:rsidRPr="00315C8C" w:rsidRDefault="007C5B12" w:rsidP="00564162">
      <w:pPr>
        <w:pStyle w:val="BodyText"/>
        <w:spacing w:after="0"/>
        <w:ind w:left="0"/>
        <w:jc w:val="center"/>
        <w:rPr>
          <w:rFonts w:cs="Arial"/>
          <w:b/>
          <w:sz w:val="18"/>
          <w:szCs w:val="18"/>
        </w:rPr>
      </w:pPr>
      <w:r>
        <w:rPr>
          <w:rFonts w:cs="Arial"/>
          <w:b/>
          <w:noProof/>
          <w:sz w:val="18"/>
          <w:szCs w:val="18"/>
        </w:rPr>
        <w:drawing>
          <wp:inline distT="0" distB="0" distL="0" distR="0">
            <wp:extent cx="6324600" cy="4638675"/>
            <wp:effectExtent l="0" t="0" r="0" b="9525"/>
            <wp:docPr id="9" name="Picture 9" descr="Review 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view Re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4638675"/>
                    </a:xfrm>
                    <a:prstGeom prst="rect">
                      <a:avLst/>
                    </a:prstGeom>
                    <a:noFill/>
                    <a:ln>
                      <a:noFill/>
                    </a:ln>
                  </pic:spPr>
                </pic:pic>
              </a:graphicData>
            </a:graphic>
          </wp:inline>
        </w:drawing>
      </w:r>
    </w:p>
    <w:p w:rsidR="009B5419" w:rsidRPr="00315C8C" w:rsidRDefault="009B5419" w:rsidP="00564162">
      <w:pPr>
        <w:pStyle w:val="BodyText"/>
        <w:spacing w:after="0"/>
        <w:ind w:left="0"/>
        <w:jc w:val="center"/>
        <w:rPr>
          <w:rFonts w:cs="Arial"/>
          <w:b/>
          <w:sz w:val="18"/>
          <w:szCs w:val="18"/>
        </w:rPr>
      </w:pPr>
    </w:p>
    <w:p w:rsidR="00B96AB2" w:rsidRPr="00315C8C" w:rsidRDefault="00117BE4" w:rsidP="00564162">
      <w:pPr>
        <w:pStyle w:val="BodyText"/>
        <w:spacing w:after="0"/>
        <w:ind w:left="0"/>
        <w:jc w:val="center"/>
        <w:rPr>
          <w:rFonts w:cs="Arial"/>
          <w:b/>
          <w:sz w:val="18"/>
          <w:szCs w:val="18"/>
        </w:rPr>
      </w:pPr>
      <w:r w:rsidRPr="00315C8C">
        <w:rPr>
          <w:rFonts w:cs="Arial"/>
          <w:b/>
          <w:sz w:val="18"/>
          <w:szCs w:val="18"/>
        </w:rPr>
        <w:t>Fig 5.2.</w:t>
      </w:r>
      <w:r w:rsidR="00560D64" w:rsidRPr="00315C8C">
        <w:rPr>
          <w:rFonts w:cs="Arial"/>
          <w:b/>
          <w:sz w:val="18"/>
          <w:szCs w:val="18"/>
        </w:rPr>
        <w:t>10</w:t>
      </w:r>
      <w:r w:rsidR="00F130D1" w:rsidRPr="00315C8C">
        <w:rPr>
          <w:rFonts w:cs="Arial"/>
          <w:b/>
          <w:sz w:val="18"/>
          <w:szCs w:val="18"/>
        </w:rPr>
        <w:t xml:space="preserve"> -</w:t>
      </w:r>
      <w:r w:rsidRPr="00315C8C">
        <w:rPr>
          <w:rFonts w:cs="Arial"/>
          <w:b/>
          <w:sz w:val="18"/>
          <w:szCs w:val="18"/>
        </w:rPr>
        <w:t xml:space="preserve"> </w:t>
      </w:r>
      <w:r w:rsidR="007A5383" w:rsidRPr="00315C8C">
        <w:rPr>
          <w:rFonts w:cs="Arial"/>
          <w:b/>
          <w:sz w:val="18"/>
          <w:szCs w:val="18"/>
        </w:rPr>
        <w:t>Review</w:t>
      </w:r>
      <w:r w:rsidRPr="00315C8C">
        <w:rPr>
          <w:rFonts w:cs="Arial"/>
          <w:b/>
          <w:sz w:val="18"/>
          <w:szCs w:val="18"/>
        </w:rPr>
        <w:t xml:space="preserve"> Page</w:t>
      </w:r>
      <w:r w:rsidR="007A5383" w:rsidRPr="00315C8C">
        <w:rPr>
          <w:rFonts w:cs="Arial"/>
          <w:b/>
          <w:sz w:val="18"/>
          <w:szCs w:val="18"/>
        </w:rPr>
        <w:t xml:space="preserve"> (Only</w:t>
      </w:r>
      <w:r w:rsidRPr="00315C8C">
        <w:rPr>
          <w:rFonts w:cs="Arial"/>
          <w:b/>
          <w:sz w:val="18"/>
          <w:szCs w:val="18"/>
        </w:rPr>
        <w:t xml:space="preserve"> for Reviewer</w:t>
      </w:r>
      <w:r w:rsidR="007A5383" w:rsidRPr="00315C8C">
        <w:rPr>
          <w:rFonts w:cs="Arial"/>
          <w:b/>
          <w:sz w:val="18"/>
          <w:szCs w:val="18"/>
        </w:rPr>
        <w:t>)</w:t>
      </w: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60980" w:rsidRPr="00AC4050" w:rsidRDefault="00060980" w:rsidP="00564162">
      <w:pPr>
        <w:pStyle w:val="BodyText"/>
        <w:spacing w:after="0"/>
        <w:ind w:left="0"/>
        <w:jc w:val="center"/>
        <w:rPr>
          <w:rFonts w:cs="Arial"/>
          <w:b/>
          <w:sz w:val="18"/>
          <w:szCs w:val="18"/>
          <w:highlight w:val="yellow"/>
        </w:rPr>
      </w:pPr>
    </w:p>
    <w:p w:rsidR="000B2EDC" w:rsidRPr="00731B14" w:rsidRDefault="00A416C2" w:rsidP="00731B14">
      <w:pPr>
        <w:pStyle w:val="Heading3"/>
        <w:numPr>
          <w:ilvl w:val="2"/>
          <w:numId w:val="3"/>
        </w:numPr>
        <w:tabs>
          <w:tab w:val="left" w:pos="360"/>
        </w:tabs>
      </w:pPr>
      <w:bookmarkStart w:id="47" w:name="_Toc383570183"/>
      <w:r w:rsidRPr="00731B14">
        <w:t>Advanced Search Page</w:t>
      </w:r>
      <w:bookmarkEnd w:id="47"/>
    </w:p>
    <w:p w:rsidR="000B2EDC" w:rsidRPr="00731B14" w:rsidRDefault="000B2EDC" w:rsidP="000B2EDC">
      <w:pPr>
        <w:pStyle w:val="BodyText"/>
        <w:spacing w:after="0"/>
        <w:ind w:left="0"/>
        <w:jc w:val="center"/>
        <w:rPr>
          <w:rFonts w:cs="Arial"/>
          <w:b/>
          <w:sz w:val="18"/>
          <w:szCs w:val="18"/>
        </w:rPr>
      </w:pPr>
    </w:p>
    <w:p w:rsidR="00721DAB" w:rsidRPr="00731B14" w:rsidRDefault="007C5B12" w:rsidP="00731B14">
      <w:pPr>
        <w:pStyle w:val="BodyText"/>
        <w:spacing w:after="0"/>
        <w:ind w:left="0"/>
        <w:jc w:val="center"/>
        <w:rPr>
          <w:rFonts w:cs="Arial"/>
          <w:b/>
          <w:sz w:val="18"/>
          <w:szCs w:val="18"/>
        </w:rPr>
      </w:pPr>
      <w:r>
        <w:rPr>
          <w:rFonts w:cs="Arial"/>
          <w:b/>
          <w:noProof/>
          <w:sz w:val="18"/>
          <w:szCs w:val="18"/>
        </w:rPr>
        <w:drawing>
          <wp:inline distT="0" distB="0" distL="0" distR="0">
            <wp:extent cx="5305425" cy="3457575"/>
            <wp:effectExtent l="0" t="0" r="9525" b="9525"/>
            <wp:docPr id="10" name="Picture 10" descr="Advanced Search -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vanced Search - Develop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3457575"/>
                    </a:xfrm>
                    <a:prstGeom prst="rect">
                      <a:avLst/>
                    </a:prstGeom>
                    <a:noFill/>
                    <a:ln>
                      <a:noFill/>
                    </a:ln>
                  </pic:spPr>
                </pic:pic>
              </a:graphicData>
            </a:graphic>
          </wp:inline>
        </w:drawing>
      </w:r>
    </w:p>
    <w:p w:rsidR="00731B14" w:rsidRPr="00731B14" w:rsidRDefault="00731B14" w:rsidP="00731B14">
      <w:pPr>
        <w:pStyle w:val="BodyText"/>
        <w:spacing w:after="0"/>
        <w:ind w:left="0"/>
        <w:jc w:val="center"/>
        <w:rPr>
          <w:rFonts w:cs="Arial"/>
          <w:b/>
          <w:sz w:val="18"/>
          <w:szCs w:val="18"/>
        </w:rPr>
      </w:pPr>
    </w:p>
    <w:p w:rsidR="00721DAB" w:rsidRPr="00731B14" w:rsidRDefault="007C5B12" w:rsidP="00731B14">
      <w:pPr>
        <w:pStyle w:val="BodyText"/>
        <w:spacing w:after="0"/>
        <w:ind w:left="0"/>
        <w:jc w:val="center"/>
        <w:rPr>
          <w:rFonts w:cs="Arial"/>
          <w:b/>
          <w:sz w:val="18"/>
          <w:szCs w:val="18"/>
        </w:rPr>
      </w:pPr>
      <w:r>
        <w:rPr>
          <w:rFonts w:cs="Arial"/>
          <w:b/>
          <w:noProof/>
          <w:sz w:val="18"/>
          <w:szCs w:val="18"/>
        </w:rPr>
        <w:drawing>
          <wp:inline distT="0" distB="0" distL="0" distR="0">
            <wp:extent cx="5324475" cy="3476625"/>
            <wp:effectExtent l="0" t="0" r="9525" b="9525"/>
            <wp:docPr id="11" name="Picture 11" descr="Advanced Search - Re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vanced Search - Review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4475" cy="3476625"/>
                    </a:xfrm>
                    <a:prstGeom prst="rect">
                      <a:avLst/>
                    </a:prstGeom>
                    <a:noFill/>
                    <a:ln>
                      <a:noFill/>
                    </a:ln>
                  </pic:spPr>
                </pic:pic>
              </a:graphicData>
            </a:graphic>
          </wp:inline>
        </w:drawing>
      </w:r>
    </w:p>
    <w:p w:rsidR="00731B14" w:rsidRPr="00731B14" w:rsidRDefault="00731B14" w:rsidP="00E214ED">
      <w:pPr>
        <w:pStyle w:val="BodyText"/>
        <w:spacing w:after="0"/>
        <w:ind w:left="0"/>
        <w:jc w:val="center"/>
        <w:rPr>
          <w:rFonts w:cs="Arial"/>
          <w:b/>
          <w:sz w:val="18"/>
          <w:szCs w:val="18"/>
        </w:rPr>
      </w:pPr>
    </w:p>
    <w:p w:rsidR="00721DAB" w:rsidRPr="00731B14" w:rsidRDefault="000B2EDC" w:rsidP="00E214ED">
      <w:pPr>
        <w:pStyle w:val="BodyText"/>
        <w:spacing w:after="0"/>
        <w:ind w:left="0"/>
        <w:jc w:val="center"/>
        <w:rPr>
          <w:rFonts w:cs="Arial"/>
          <w:b/>
          <w:sz w:val="18"/>
          <w:szCs w:val="18"/>
        </w:rPr>
      </w:pPr>
      <w:r w:rsidRPr="00731B14">
        <w:rPr>
          <w:rFonts w:cs="Arial"/>
          <w:b/>
          <w:sz w:val="18"/>
          <w:szCs w:val="18"/>
        </w:rPr>
        <w:t>Fig 5.2.</w:t>
      </w:r>
      <w:r w:rsidR="00560D64" w:rsidRPr="00731B14">
        <w:rPr>
          <w:rFonts w:cs="Arial"/>
          <w:b/>
          <w:sz w:val="18"/>
          <w:szCs w:val="18"/>
        </w:rPr>
        <w:t>11</w:t>
      </w:r>
      <w:r w:rsidRPr="00731B14">
        <w:rPr>
          <w:rFonts w:cs="Arial"/>
          <w:b/>
          <w:sz w:val="18"/>
          <w:szCs w:val="18"/>
        </w:rPr>
        <w:t xml:space="preserve"> – </w:t>
      </w:r>
      <w:r w:rsidR="00B94042" w:rsidRPr="00731B14">
        <w:rPr>
          <w:rFonts w:cs="Arial"/>
          <w:b/>
          <w:sz w:val="18"/>
          <w:szCs w:val="18"/>
        </w:rPr>
        <w:t>Advanced Search</w:t>
      </w:r>
      <w:r w:rsidR="00523D6A" w:rsidRPr="00731B14">
        <w:rPr>
          <w:rFonts w:cs="Arial"/>
          <w:b/>
          <w:sz w:val="18"/>
          <w:szCs w:val="18"/>
        </w:rPr>
        <w:t xml:space="preserve"> Page</w:t>
      </w:r>
      <w:r w:rsidR="005B078B" w:rsidRPr="00731B14">
        <w:rPr>
          <w:rFonts w:cs="Arial"/>
          <w:b/>
          <w:sz w:val="18"/>
          <w:szCs w:val="18"/>
        </w:rPr>
        <w:t xml:space="preserve"> (Both Developer and Reviewer)</w:t>
      </w:r>
    </w:p>
    <w:p w:rsidR="00E214ED" w:rsidRPr="00AC4050" w:rsidRDefault="00E214ED" w:rsidP="00E214ED">
      <w:pPr>
        <w:pStyle w:val="BodyText"/>
        <w:spacing w:after="0"/>
        <w:ind w:left="0"/>
        <w:jc w:val="center"/>
        <w:rPr>
          <w:rFonts w:cs="Arial"/>
          <w:b/>
          <w:sz w:val="18"/>
          <w:szCs w:val="18"/>
          <w:highlight w:val="yellow"/>
        </w:rPr>
      </w:pPr>
    </w:p>
    <w:p w:rsidR="002360ED" w:rsidRPr="00666286" w:rsidRDefault="00E90522" w:rsidP="0026752B">
      <w:pPr>
        <w:pStyle w:val="Heading3"/>
        <w:numPr>
          <w:ilvl w:val="2"/>
          <w:numId w:val="3"/>
        </w:numPr>
        <w:tabs>
          <w:tab w:val="left" w:pos="360"/>
        </w:tabs>
      </w:pPr>
      <w:bookmarkStart w:id="48" w:name="_Toc383570184"/>
      <w:r w:rsidRPr="00666286">
        <w:lastRenderedPageBreak/>
        <w:t xml:space="preserve">Upload </w:t>
      </w:r>
      <w:r w:rsidR="00B54A32" w:rsidRPr="00666286">
        <w:t>Page</w:t>
      </w:r>
      <w:r w:rsidRPr="00666286">
        <w:t xml:space="preserve"> (</w:t>
      </w:r>
      <w:r w:rsidR="00D9741B" w:rsidRPr="00666286">
        <w:t>Only for Developer</w:t>
      </w:r>
      <w:r w:rsidRPr="00666286">
        <w:t>)</w:t>
      </w:r>
      <w:bookmarkEnd w:id="48"/>
    </w:p>
    <w:p w:rsidR="002360ED" w:rsidRPr="00666286" w:rsidRDefault="002360ED" w:rsidP="00595157">
      <w:pPr>
        <w:pStyle w:val="BodyText"/>
        <w:spacing w:after="0"/>
        <w:ind w:left="0"/>
        <w:rPr>
          <w:rFonts w:cs="Arial"/>
          <w:b/>
          <w:sz w:val="18"/>
          <w:szCs w:val="18"/>
        </w:rPr>
      </w:pPr>
    </w:p>
    <w:p w:rsidR="002360ED" w:rsidRPr="00666286" w:rsidRDefault="007C5B12" w:rsidP="002360ED">
      <w:pPr>
        <w:pStyle w:val="BodyText"/>
        <w:spacing w:after="0"/>
        <w:ind w:left="0"/>
        <w:jc w:val="center"/>
        <w:rPr>
          <w:rFonts w:cs="Arial"/>
          <w:b/>
          <w:sz w:val="18"/>
          <w:szCs w:val="18"/>
        </w:rPr>
      </w:pPr>
      <w:r>
        <w:rPr>
          <w:rFonts w:cs="Arial"/>
          <w:b/>
          <w:noProof/>
          <w:sz w:val="18"/>
          <w:szCs w:val="18"/>
        </w:rPr>
        <w:drawing>
          <wp:inline distT="0" distB="0" distL="0" distR="0">
            <wp:extent cx="6324600" cy="4257675"/>
            <wp:effectExtent l="0" t="0" r="0" b="9525"/>
            <wp:docPr id="12" name="Picture 12"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ploa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4257675"/>
                    </a:xfrm>
                    <a:prstGeom prst="rect">
                      <a:avLst/>
                    </a:prstGeom>
                    <a:noFill/>
                    <a:ln>
                      <a:noFill/>
                    </a:ln>
                  </pic:spPr>
                </pic:pic>
              </a:graphicData>
            </a:graphic>
          </wp:inline>
        </w:drawing>
      </w:r>
    </w:p>
    <w:p w:rsidR="0026752B" w:rsidRPr="00666286" w:rsidRDefault="0026752B" w:rsidP="00595157">
      <w:pPr>
        <w:pStyle w:val="BodyText"/>
        <w:spacing w:after="0"/>
        <w:ind w:left="0"/>
        <w:jc w:val="center"/>
        <w:rPr>
          <w:rFonts w:cs="Arial"/>
          <w:b/>
          <w:sz w:val="18"/>
          <w:szCs w:val="18"/>
        </w:rPr>
      </w:pPr>
    </w:p>
    <w:p w:rsidR="002360ED" w:rsidRPr="00666286" w:rsidRDefault="002360ED" w:rsidP="00595157">
      <w:pPr>
        <w:pStyle w:val="BodyText"/>
        <w:spacing w:after="0"/>
        <w:ind w:left="0"/>
        <w:jc w:val="center"/>
        <w:rPr>
          <w:rFonts w:cs="Arial"/>
          <w:b/>
          <w:sz w:val="18"/>
          <w:szCs w:val="18"/>
        </w:rPr>
      </w:pPr>
      <w:r w:rsidRPr="00666286">
        <w:rPr>
          <w:rFonts w:cs="Arial"/>
          <w:b/>
          <w:sz w:val="18"/>
          <w:szCs w:val="18"/>
        </w:rPr>
        <w:t>Fig 5.2.</w:t>
      </w:r>
      <w:r w:rsidR="00560D64" w:rsidRPr="00666286">
        <w:rPr>
          <w:rFonts w:cs="Arial"/>
          <w:b/>
          <w:sz w:val="18"/>
          <w:szCs w:val="18"/>
        </w:rPr>
        <w:t>12</w:t>
      </w:r>
      <w:r w:rsidRPr="00666286">
        <w:rPr>
          <w:rFonts w:cs="Arial"/>
          <w:b/>
          <w:sz w:val="18"/>
          <w:szCs w:val="18"/>
        </w:rPr>
        <w:t xml:space="preserve"> – </w:t>
      </w:r>
      <w:r w:rsidR="006E4CDF" w:rsidRPr="00666286">
        <w:rPr>
          <w:rFonts w:cs="Arial"/>
          <w:b/>
          <w:sz w:val="18"/>
          <w:szCs w:val="18"/>
        </w:rPr>
        <w:t>Upload</w:t>
      </w:r>
      <w:r w:rsidRPr="00666286">
        <w:rPr>
          <w:rFonts w:cs="Arial"/>
          <w:b/>
          <w:sz w:val="18"/>
          <w:szCs w:val="18"/>
        </w:rPr>
        <w:t xml:space="preserve"> Page</w:t>
      </w:r>
      <w:r w:rsidR="00A1546E" w:rsidRPr="00666286">
        <w:rPr>
          <w:rFonts w:cs="Arial"/>
          <w:b/>
          <w:sz w:val="18"/>
          <w:szCs w:val="18"/>
        </w:rPr>
        <w:t xml:space="preserve"> </w:t>
      </w:r>
      <w:r w:rsidRPr="00666286">
        <w:rPr>
          <w:rFonts w:cs="Arial"/>
          <w:b/>
          <w:sz w:val="18"/>
          <w:szCs w:val="18"/>
        </w:rPr>
        <w:t xml:space="preserve">(Only for </w:t>
      </w:r>
      <w:r w:rsidR="00845B5D" w:rsidRPr="00666286">
        <w:rPr>
          <w:rFonts w:cs="Arial"/>
          <w:b/>
          <w:sz w:val="18"/>
          <w:szCs w:val="18"/>
        </w:rPr>
        <w:t>Developer</w:t>
      </w:r>
      <w:r w:rsidRPr="00666286">
        <w:rPr>
          <w:rFonts w:cs="Arial"/>
          <w:b/>
          <w:sz w:val="18"/>
          <w:szCs w:val="18"/>
        </w:rPr>
        <w:t>)</w:t>
      </w:r>
    </w:p>
    <w:p w:rsidR="00E91170" w:rsidRPr="00AC4050" w:rsidRDefault="00E91170" w:rsidP="008E2801">
      <w:pPr>
        <w:pStyle w:val="BodyText"/>
        <w:spacing w:after="0"/>
        <w:ind w:left="0"/>
        <w:rPr>
          <w:rFonts w:cs="Arial"/>
          <w:b/>
          <w:sz w:val="18"/>
          <w:szCs w:val="18"/>
          <w:highlight w:val="yellow"/>
        </w:rPr>
      </w:pPr>
    </w:p>
    <w:p w:rsidR="007E5BE3" w:rsidRPr="00614512" w:rsidRDefault="000B181F" w:rsidP="00A83A6B">
      <w:pPr>
        <w:pStyle w:val="Heading3"/>
        <w:numPr>
          <w:ilvl w:val="2"/>
          <w:numId w:val="3"/>
        </w:numPr>
        <w:tabs>
          <w:tab w:val="left" w:pos="360"/>
        </w:tabs>
      </w:pPr>
      <w:bookmarkStart w:id="49" w:name="_Toc383570185"/>
      <w:r w:rsidRPr="00614512">
        <w:t>Change Email</w:t>
      </w:r>
      <w:r w:rsidR="007E5BE3" w:rsidRPr="00614512">
        <w:t xml:space="preserve"> Pop-up</w:t>
      </w:r>
      <w:bookmarkEnd w:id="49"/>
    </w:p>
    <w:p w:rsidR="007E5BE3" w:rsidRPr="00614512" w:rsidRDefault="007E5BE3" w:rsidP="007E5BE3">
      <w:pPr>
        <w:pStyle w:val="BodyText"/>
        <w:spacing w:after="0"/>
        <w:ind w:left="0"/>
        <w:jc w:val="center"/>
        <w:rPr>
          <w:rFonts w:cs="Arial"/>
          <w:b/>
          <w:sz w:val="18"/>
          <w:szCs w:val="18"/>
        </w:rPr>
      </w:pPr>
    </w:p>
    <w:p w:rsidR="007E5BE3" w:rsidRPr="00614512" w:rsidRDefault="007C5B12" w:rsidP="00A83A6B">
      <w:pPr>
        <w:pStyle w:val="BodyText"/>
        <w:spacing w:after="0"/>
        <w:ind w:left="0"/>
        <w:jc w:val="center"/>
        <w:rPr>
          <w:rFonts w:cs="Arial"/>
          <w:b/>
          <w:sz w:val="18"/>
          <w:szCs w:val="18"/>
        </w:rPr>
      </w:pPr>
      <w:r>
        <w:rPr>
          <w:rFonts w:cs="Arial"/>
          <w:b/>
          <w:noProof/>
          <w:sz w:val="18"/>
          <w:szCs w:val="18"/>
        </w:rPr>
        <w:drawing>
          <wp:inline distT="0" distB="0" distL="0" distR="0">
            <wp:extent cx="3190875" cy="2266950"/>
            <wp:effectExtent l="0" t="0" r="9525" b="0"/>
            <wp:docPr id="13" name="Picture 13" descr="Change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e Emai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0875" cy="2266950"/>
                    </a:xfrm>
                    <a:prstGeom prst="rect">
                      <a:avLst/>
                    </a:prstGeom>
                    <a:noFill/>
                    <a:ln>
                      <a:noFill/>
                    </a:ln>
                  </pic:spPr>
                </pic:pic>
              </a:graphicData>
            </a:graphic>
          </wp:inline>
        </w:drawing>
      </w:r>
    </w:p>
    <w:p w:rsidR="007E5BE3" w:rsidRPr="00614512" w:rsidRDefault="007E5BE3" w:rsidP="007E5BE3">
      <w:pPr>
        <w:pStyle w:val="BodyText"/>
        <w:spacing w:after="0"/>
        <w:ind w:left="0"/>
        <w:jc w:val="center"/>
        <w:rPr>
          <w:rFonts w:cs="Arial"/>
          <w:b/>
          <w:sz w:val="18"/>
          <w:szCs w:val="18"/>
        </w:rPr>
      </w:pPr>
    </w:p>
    <w:p w:rsidR="007E5BE3" w:rsidRPr="00614512" w:rsidRDefault="007E5BE3" w:rsidP="007E5BE3">
      <w:pPr>
        <w:pStyle w:val="BodyText"/>
        <w:spacing w:after="0"/>
        <w:ind w:left="0"/>
        <w:jc w:val="center"/>
        <w:rPr>
          <w:rFonts w:cs="Arial"/>
          <w:b/>
          <w:sz w:val="18"/>
          <w:szCs w:val="18"/>
        </w:rPr>
      </w:pPr>
      <w:r w:rsidRPr="00614512">
        <w:rPr>
          <w:rFonts w:cs="Arial"/>
          <w:b/>
          <w:sz w:val="18"/>
          <w:szCs w:val="18"/>
        </w:rPr>
        <w:t>Fig 5.2.</w:t>
      </w:r>
      <w:r w:rsidR="00560D64" w:rsidRPr="00614512">
        <w:rPr>
          <w:rFonts w:cs="Arial"/>
          <w:b/>
          <w:sz w:val="18"/>
          <w:szCs w:val="18"/>
        </w:rPr>
        <w:t>13</w:t>
      </w:r>
      <w:r w:rsidRPr="00614512">
        <w:rPr>
          <w:rFonts w:cs="Arial"/>
          <w:b/>
          <w:sz w:val="18"/>
          <w:szCs w:val="18"/>
        </w:rPr>
        <w:t xml:space="preserve"> – Change Email Pop-up</w:t>
      </w:r>
    </w:p>
    <w:p w:rsidR="00731732" w:rsidRPr="00AC4050" w:rsidRDefault="00731732" w:rsidP="007E5BE3">
      <w:pPr>
        <w:pStyle w:val="BodyText"/>
        <w:spacing w:after="0"/>
        <w:ind w:left="0"/>
        <w:jc w:val="center"/>
        <w:rPr>
          <w:rFonts w:cs="Arial"/>
          <w:b/>
          <w:sz w:val="18"/>
          <w:szCs w:val="18"/>
          <w:highlight w:val="yellow"/>
        </w:rPr>
      </w:pPr>
    </w:p>
    <w:p w:rsidR="008160BF" w:rsidRPr="00B81744" w:rsidRDefault="003F3C33" w:rsidP="00CE412F">
      <w:pPr>
        <w:pStyle w:val="Heading3"/>
        <w:numPr>
          <w:ilvl w:val="2"/>
          <w:numId w:val="3"/>
        </w:numPr>
        <w:tabs>
          <w:tab w:val="left" w:pos="360"/>
        </w:tabs>
      </w:pPr>
      <w:bookmarkStart w:id="50" w:name="_Toc383570186"/>
      <w:r w:rsidRPr="00B81744">
        <w:lastRenderedPageBreak/>
        <w:t>Change Password Pop-up</w:t>
      </w:r>
      <w:bookmarkEnd w:id="50"/>
    </w:p>
    <w:p w:rsidR="008160BF" w:rsidRPr="00B81744" w:rsidRDefault="008160BF" w:rsidP="008160BF">
      <w:pPr>
        <w:pStyle w:val="BodyText"/>
        <w:spacing w:after="0"/>
        <w:ind w:left="0"/>
        <w:jc w:val="center"/>
        <w:rPr>
          <w:rFonts w:cs="Arial"/>
          <w:b/>
          <w:sz w:val="18"/>
          <w:szCs w:val="18"/>
        </w:rPr>
      </w:pPr>
    </w:p>
    <w:p w:rsidR="008160BF" w:rsidRPr="00B81744" w:rsidRDefault="007C5B12" w:rsidP="008160BF">
      <w:pPr>
        <w:pStyle w:val="BodyText"/>
        <w:spacing w:after="0"/>
        <w:ind w:left="0"/>
        <w:jc w:val="center"/>
        <w:rPr>
          <w:rFonts w:cs="Arial"/>
          <w:b/>
          <w:sz w:val="18"/>
          <w:szCs w:val="18"/>
        </w:rPr>
      </w:pPr>
      <w:r>
        <w:rPr>
          <w:rFonts w:cs="Arial"/>
          <w:b/>
          <w:noProof/>
          <w:sz w:val="18"/>
          <w:szCs w:val="18"/>
        </w:rPr>
        <w:drawing>
          <wp:inline distT="0" distB="0" distL="0" distR="0">
            <wp:extent cx="3076575" cy="2657475"/>
            <wp:effectExtent l="0" t="0" r="9525" b="9525"/>
            <wp:docPr id="14" name="Picture 14" descr="Change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nge Passwor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6575" cy="2657475"/>
                    </a:xfrm>
                    <a:prstGeom prst="rect">
                      <a:avLst/>
                    </a:prstGeom>
                    <a:noFill/>
                    <a:ln>
                      <a:noFill/>
                    </a:ln>
                  </pic:spPr>
                </pic:pic>
              </a:graphicData>
            </a:graphic>
          </wp:inline>
        </w:drawing>
      </w:r>
    </w:p>
    <w:p w:rsidR="00CE412F" w:rsidRPr="00B81744" w:rsidRDefault="00CE412F" w:rsidP="008160BF">
      <w:pPr>
        <w:pStyle w:val="BodyText"/>
        <w:spacing w:after="0"/>
        <w:ind w:left="0"/>
        <w:jc w:val="center"/>
        <w:rPr>
          <w:rFonts w:cs="Arial"/>
          <w:b/>
          <w:sz w:val="18"/>
          <w:szCs w:val="18"/>
        </w:rPr>
      </w:pPr>
    </w:p>
    <w:p w:rsidR="008160BF" w:rsidRPr="00B81744" w:rsidRDefault="008160BF" w:rsidP="008160BF">
      <w:pPr>
        <w:pStyle w:val="BodyText"/>
        <w:spacing w:after="0"/>
        <w:ind w:left="0"/>
        <w:jc w:val="center"/>
        <w:rPr>
          <w:rFonts w:cs="Arial"/>
          <w:b/>
          <w:sz w:val="18"/>
          <w:szCs w:val="18"/>
        </w:rPr>
      </w:pPr>
      <w:r w:rsidRPr="00B81744">
        <w:rPr>
          <w:rFonts w:cs="Arial"/>
          <w:b/>
          <w:sz w:val="18"/>
          <w:szCs w:val="18"/>
        </w:rPr>
        <w:t>Fig 5.2.</w:t>
      </w:r>
      <w:r w:rsidR="00560D64" w:rsidRPr="00B81744">
        <w:rPr>
          <w:rFonts w:cs="Arial"/>
          <w:b/>
          <w:sz w:val="18"/>
          <w:szCs w:val="18"/>
        </w:rPr>
        <w:t>14</w:t>
      </w:r>
      <w:r w:rsidRPr="00B81744">
        <w:rPr>
          <w:rFonts w:cs="Arial"/>
          <w:b/>
          <w:sz w:val="18"/>
          <w:szCs w:val="18"/>
        </w:rPr>
        <w:t xml:space="preserve"> – Change </w:t>
      </w:r>
      <w:r w:rsidR="00311D6C" w:rsidRPr="00B81744">
        <w:rPr>
          <w:rFonts w:cs="Arial"/>
          <w:b/>
          <w:sz w:val="18"/>
          <w:szCs w:val="18"/>
        </w:rPr>
        <w:t>Password</w:t>
      </w:r>
      <w:r w:rsidRPr="00B81744">
        <w:rPr>
          <w:rFonts w:cs="Arial"/>
          <w:b/>
          <w:sz w:val="18"/>
          <w:szCs w:val="18"/>
        </w:rPr>
        <w:t xml:space="preserve"> Pop-up</w:t>
      </w:r>
    </w:p>
    <w:p w:rsidR="00275AA5" w:rsidRPr="00AC4050" w:rsidRDefault="00275AA5" w:rsidP="008160BF">
      <w:pPr>
        <w:pStyle w:val="BodyText"/>
        <w:spacing w:after="0"/>
        <w:ind w:left="0"/>
        <w:jc w:val="center"/>
        <w:rPr>
          <w:rFonts w:cs="Arial"/>
          <w:b/>
          <w:sz w:val="18"/>
          <w:szCs w:val="18"/>
          <w:highlight w:val="yellow"/>
        </w:rPr>
      </w:pPr>
    </w:p>
    <w:p w:rsidR="0022171D" w:rsidRPr="00EE6667" w:rsidRDefault="00EE648D" w:rsidP="0022171D">
      <w:pPr>
        <w:pStyle w:val="Heading3"/>
        <w:numPr>
          <w:ilvl w:val="2"/>
          <w:numId w:val="3"/>
        </w:numPr>
        <w:tabs>
          <w:tab w:val="left" w:pos="360"/>
        </w:tabs>
      </w:pPr>
      <w:bookmarkStart w:id="51" w:name="_Toc383570187"/>
      <w:r w:rsidRPr="00EE6667">
        <w:t>New Account Requests Tab</w:t>
      </w:r>
      <w:r w:rsidR="00990445" w:rsidRPr="00EE6667">
        <w:t xml:space="preserve"> for Admin</w:t>
      </w:r>
      <w:bookmarkEnd w:id="51"/>
    </w:p>
    <w:p w:rsidR="00F15995" w:rsidRPr="00EE6667" w:rsidRDefault="00F15995" w:rsidP="001B609C">
      <w:pPr>
        <w:pStyle w:val="BodyText"/>
        <w:spacing w:after="0"/>
        <w:ind w:left="0"/>
        <w:rPr>
          <w:rFonts w:cs="Arial"/>
          <w:b/>
          <w:sz w:val="18"/>
          <w:szCs w:val="18"/>
        </w:rPr>
      </w:pPr>
    </w:p>
    <w:p w:rsidR="00F15995" w:rsidRPr="00EE6667" w:rsidRDefault="007C5B12" w:rsidP="00F15995">
      <w:pPr>
        <w:pStyle w:val="BodyText"/>
        <w:spacing w:after="0"/>
        <w:ind w:left="0"/>
        <w:jc w:val="center"/>
        <w:rPr>
          <w:rFonts w:cs="Arial"/>
          <w:b/>
          <w:sz w:val="18"/>
          <w:szCs w:val="18"/>
        </w:rPr>
      </w:pPr>
      <w:r>
        <w:rPr>
          <w:rFonts w:cs="Arial"/>
          <w:b/>
          <w:noProof/>
          <w:sz w:val="18"/>
          <w:szCs w:val="18"/>
        </w:rPr>
        <w:drawing>
          <wp:inline distT="0" distB="0" distL="0" distR="0">
            <wp:extent cx="6324600" cy="3590925"/>
            <wp:effectExtent l="0" t="0" r="0" b="9525"/>
            <wp:docPr id="15" name="Picture 15" descr="Admin New Account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min New Account Reques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4600" cy="3590925"/>
                    </a:xfrm>
                    <a:prstGeom prst="rect">
                      <a:avLst/>
                    </a:prstGeom>
                    <a:noFill/>
                    <a:ln>
                      <a:noFill/>
                    </a:ln>
                  </pic:spPr>
                </pic:pic>
              </a:graphicData>
            </a:graphic>
          </wp:inline>
        </w:drawing>
      </w:r>
    </w:p>
    <w:p w:rsidR="00074024" w:rsidRPr="00EE6667" w:rsidRDefault="00074024" w:rsidP="00F15995">
      <w:pPr>
        <w:pStyle w:val="BodyText"/>
        <w:spacing w:after="0"/>
        <w:ind w:left="0"/>
        <w:jc w:val="center"/>
        <w:rPr>
          <w:rFonts w:cs="Arial"/>
          <w:b/>
          <w:sz w:val="18"/>
          <w:szCs w:val="18"/>
        </w:rPr>
      </w:pPr>
    </w:p>
    <w:p w:rsidR="00F15995" w:rsidRPr="00EE6667" w:rsidRDefault="00F15995" w:rsidP="00F15995">
      <w:pPr>
        <w:pStyle w:val="BodyText"/>
        <w:spacing w:after="0"/>
        <w:ind w:left="0"/>
        <w:jc w:val="center"/>
        <w:rPr>
          <w:rFonts w:cs="Arial"/>
          <w:b/>
          <w:sz w:val="18"/>
          <w:szCs w:val="18"/>
        </w:rPr>
      </w:pPr>
      <w:r w:rsidRPr="00EE6667">
        <w:rPr>
          <w:rFonts w:cs="Arial"/>
          <w:b/>
          <w:sz w:val="18"/>
          <w:szCs w:val="18"/>
        </w:rPr>
        <w:t>Fig 5.2.</w:t>
      </w:r>
      <w:r w:rsidR="00560D64" w:rsidRPr="00EE6667">
        <w:rPr>
          <w:rFonts w:cs="Arial"/>
          <w:b/>
          <w:sz w:val="18"/>
          <w:szCs w:val="18"/>
        </w:rPr>
        <w:t>15</w:t>
      </w:r>
      <w:r w:rsidRPr="00EE6667">
        <w:rPr>
          <w:rFonts w:cs="Arial"/>
          <w:b/>
          <w:sz w:val="18"/>
          <w:szCs w:val="18"/>
        </w:rPr>
        <w:t xml:space="preserve"> – </w:t>
      </w:r>
      <w:r w:rsidR="00EE648D" w:rsidRPr="00EE6667">
        <w:rPr>
          <w:rFonts w:cs="Arial"/>
          <w:b/>
          <w:sz w:val="18"/>
          <w:szCs w:val="18"/>
        </w:rPr>
        <w:t>New Account Requests Tab for Admin</w:t>
      </w:r>
    </w:p>
    <w:p w:rsidR="006365E5" w:rsidRPr="00EE6667" w:rsidRDefault="006365E5" w:rsidP="00F15995">
      <w:pPr>
        <w:pStyle w:val="BodyText"/>
        <w:spacing w:after="0"/>
        <w:ind w:left="0"/>
        <w:jc w:val="center"/>
        <w:rPr>
          <w:rFonts w:cs="Arial"/>
          <w:b/>
          <w:sz w:val="18"/>
          <w:szCs w:val="18"/>
        </w:rPr>
      </w:pPr>
    </w:p>
    <w:p w:rsidR="006365E5" w:rsidRPr="00EE6667" w:rsidRDefault="00D74146" w:rsidP="006365E5">
      <w:pPr>
        <w:pStyle w:val="Heading3"/>
        <w:numPr>
          <w:ilvl w:val="2"/>
          <w:numId w:val="3"/>
        </w:numPr>
        <w:tabs>
          <w:tab w:val="left" w:pos="360"/>
        </w:tabs>
      </w:pPr>
      <w:bookmarkStart w:id="52" w:name="_Toc383570188"/>
      <w:r w:rsidRPr="00EE6667">
        <w:lastRenderedPageBreak/>
        <w:t>User Action for New Account Requests Tab (Admin)</w:t>
      </w:r>
      <w:bookmarkEnd w:id="52"/>
    </w:p>
    <w:p w:rsidR="006365E5" w:rsidRPr="00EE6667" w:rsidRDefault="006365E5" w:rsidP="00702A88">
      <w:pPr>
        <w:pStyle w:val="BodyText"/>
        <w:spacing w:after="0"/>
        <w:ind w:left="0"/>
        <w:rPr>
          <w:rFonts w:cs="Arial"/>
          <w:b/>
          <w:sz w:val="18"/>
          <w:szCs w:val="18"/>
        </w:rPr>
      </w:pPr>
    </w:p>
    <w:p w:rsidR="006365E5" w:rsidRPr="00EE6667" w:rsidRDefault="007C5B12" w:rsidP="006365E5">
      <w:pPr>
        <w:pStyle w:val="BodyText"/>
        <w:spacing w:after="0"/>
        <w:ind w:left="0"/>
        <w:jc w:val="center"/>
        <w:rPr>
          <w:rFonts w:cs="Arial"/>
          <w:b/>
          <w:sz w:val="18"/>
          <w:szCs w:val="18"/>
        </w:rPr>
      </w:pPr>
      <w:r>
        <w:rPr>
          <w:rFonts w:cs="Arial"/>
          <w:b/>
          <w:noProof/>
          <w:sz w:val="18"/>
          <w:szCs w:val="18"/>
        </w:rPr>
        <w:drawing>
          <wp:inline distT="0" distB="0" distL="0" distR="0">
            <wp:extent cx="4010025" cy="2447925"/>
            <wp:effectExtent l="0" t="0" r="9525" b="9525"/>
            <wp:docPr id="16" name="Picture 16" descr="Admin New Account Requests - User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 New Account Requests - User Ac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0025" cy="2447925"/>
                    </a:xfrm>
                    <a:prstGeom prst="rect">
                      <a:avLst/>
                    </a:prstGeom>
                    <a:noFill/>
                    <a:ln>
                      <a:noFill/>
                    </a:ln>
                  </pic:spPr>
                </pic:pic>
              </a:graphicData>
            </a:graphic>
          </wp:inline>
        </w:drawing>
      </w:r>
    </w:p>
    <w:p w:rsidR="00702A88" w:rsidRPr="00EE6667" w:rsidRDefault="00702A88" w:rsidP="006365E5">
      <w:pPr>
        <w:pStyle w:val="BodyText"/>
        <w:spacing w:after="0"/>
        <w:ind w:left="0"/>
        <w:jc w:val="center"/>
        <w:rPr>
          <w:rFonts w:cs="Arial"/>
          <w:b/>
          <w:sz w:val="18"/>
          <w:szCs w:val="18"/>
        </w:rPr>
      </w:pPr>
    </w:p>
    <w:p w:rsidR="006365E5" w:rsidRPr="00EE6667" w:rsidRDefault="006365E5" w:rsidP="006365E5">
      <w:pPr>
        <w:pStyle w:val="BodyText"/>
        <w:spacing w:after="0"/>
        <w:ind w:left="0"/>
        <w:jc w:val="center"/>
        <w:rPr>
          <w:rFonts w:cs="Arial"/>
          <w:b/>
          <w:sz w:val="18"/>
          <w:szCs w:val="18"/>
        </w:rPr>
      </w:pPr>
      <w:r w:rsidRPr="00EE6667">
        <w:rPr>
          <w:rFonts w:cs="Arial"/>
          <w:b/>
          <w:sz w:val="18"/>
          <w:szCs w:val="18"/>
        </w:rPr>
        <w:t xml:space="preserve">Fig 5.2.16 – </w:t>
      </w:r>
      <w:r w:rsidR="00D74146" w:rsidRPr="00EE6667">
        <w:rPr>
          <w:rFonts w:cs="Arial"/>
          <w:b/>
          <w:sz w:val="18"/>
          <w:szCs w:val="18"/>
        </w:rPr>
        <w:t>User Action for New Account Requests Tab (Admin)</w:t>
      </w:r>
    </w:p>
    <w:p w:rsidR="00B42E0E" w:rsidRPr="00EE6667" w:rsidRDefault="00B42E0E" w:rsidP="000320EC">
      <w:pPr>
        <w:pStyle w:val="BodyText"/>
        <w:spacing w:after="0"/>
        <w:ind w:left="0"/>
        <w:rPr>
          <w:rFonts w:cs="Arial"/>
          <w:b/>
          <w:sz w:val="18"/>
          <w:szCs w:val="18"/>
        </w:rPr>
      </w:pPr>
    </w:p>
    <w:p w:rsidR="00B42E0E" w:rsidRPr="00EE6667" w:rsidRDefault="00B42E0E" w:rsidP="00B42E0E">
      <w:pPr>
        <w:pStyle w:val="Heading3"/>
        <w:numPr>
          <w:ilvl w:val="2"/>
          <w:numId w:val="3"/>
        </w:numPr>
        <w:tabs>
          <w:tab w:val="left" w:pos="360"/>
        </w:tabs>
      </w:pPr>
      <w:bookmarkStart w:id="53" w:name="_Toc383570189"/>
      <w:r w:rsidRPr="00EE6667">
        <w:t>Main View Page for Admin (Developer Tab)</w:t>
      </w:r>
      <w:bookmarkEnd w:id="53"/>
    </w:p>
    <w:p w:rsidR="00B42E0E" w:rsidRPr="00EE6667" w:rsidRDefault="00B42E0E" w:rsidP="00B42E0E">
      <w:pPr>
        <w:pStyle w:val="BodyText"/>
        <w:spacing w:after="0"/>
        <w:ind w:left="0"/>
        <w:rPr>
          <w:rFonts w:cs="Arial"/>
          <w:b/>
          <w:sz w:val="18"/>
          <w:szCs w:val="18"/>
        </w:rPr>
      </w:pPr>
    </w:p>
    <w:p w:rsidR="00B42E0E" w:rsidRPr="00EE6667" w:rsidRDefault="007C5B12" w:rsidP="00B42E0E">
      <w:pPr>
        <w:pStyle w:val="BodyText"/>
        <w:spacing w:after="0"/>
        <w:ind w:left="0"/>
        <w:jc w:val="center"/>
        <w:rPr>
          <w:rFonts w:cs="Arial"/>
          <w:b/>
          <w:sz w:val="18"/>
          <w:szCs w:val="18"/>
        </w:rPr>
      </w:pPr>
      <w:r>
        <w:rPr>
          <w:rFonts w:cs="Arial"/>
          <w:b/>
          <w:noProof/>
          <w:sz w:val="18"/>
          <w:szCs w:val="18"/>
        </w:rPr>
        <w:drawing>
          <wp:inline distT="0" distB="0" distL="0" distR="0">
            <wp:extent cx="6324600" cy="3486150"/>
            <wp:effectExtent l="0" t="0" r="0" b="0"/>
            <wp:docPr id="17" name="Picture 17" descr="Admin Developer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min Developer Accoun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4600" cy="3486150"/>
                    </a:xfrm>
                    <a:prstGeom prst="rect">
                      <a:avLst/>
                    </a:prstGeom>
                    <a:noFill/>
                    <a:ln>
                      <a:noFill/>
                    </a:ln>
                  </pic:spPr>
                </pic:pic>
              </a:graphicData>
            </a:graphic>
          </wp:inline>
        </w:drawing>
      </w:r>
    </w:p>
    <w:p w:rsidR="000E48B7" w:rsidRPr="00EE6667" w:rsidRDefault="000E48B7" w:rsidP="00B42E0E">
      <w:pPr>
        <w:pStyle w:val="BodyText"/>
        <w:spacing w:after="0"/>
        <w:ind w:left="0"/>
        <w:jc w:val="center"/>
        <w:rPr>
          <w:rFonts w:cs="Arial"/>
          <w:b/>
          <w:sz w:val="18"/>
          <w:szCs w:val="18"/>
        </w:rPr>
      </w:pPr>
    </w:p>
    <w:p w:rsidR="00B42E0E" w:rsidRPr="00EE6667" w:rsidRDefault="00B42E0E" w:rsidP="00B42E0E">
      <w:pPr>
        <w:pStyle w:val="BodyText"/>
        <w:spacing w:after="0"/>
        <w:ind w:left="0"/>
        <w:jc w:val="center"/>
        <w:rPr>
          <w:rFonts w:cs="Arial"/>
          <w:b/>
          <w:sz w:val="18"/>
          <w:szCs w:val="18"/>
        </w:rPr>
      </w:pPr>
      <w:r w:rsidRPr="00EE6667">
        <w:rPr>
          <w:rFonts w:cs="Arial"/>
          <w:b/>
          <w:sz w:val="18"/>
          <w:szCs w:val="18"/>
        </w:rPr>
        <w:t>Fig 5.2.</w:t>
      </w:r>
      <w:r w:rsidR="00F16291" w:rsidRPr="00EE6667">
        <w:rPr>
          <w:rFonts w:cs="Arial"/>
          <w:b/>
          <w:sz w:val="18"/>
          <w:szCs w:val="18"/>
        </w:rPr>
        <w:t>17</w:t>
      </w:r>
      <w:r w:rsidRPr="00EE6667">
        <w:rPr>
          <w:rFonts w:cs="Arial"/>
          <w:b/>
          <w:sz w:val="18"/>
          <w:szCs w:val="18"/>
        </w:rPr>
        <w:t xml:space="preserve"> – Main View Page for Admin (Developer Tab)</w:t>
      </w:r>
    </w:p>
    <w:p w:rsidR="00B42E0E" w:rsidRPr="00EE6667" w:rsidRDefault="00B42E0E" w:rsidP="00F15995">
      <w:pPr>
        <w:pStyle w:val="BodyText"/>
        <w:spacing w:after="0"/>
        <w:ind w:left="0"/>
        <w:jc w:val="center"/>
        <w:rPr>
          <w:rFonts w:cs="Arial"/>
          <w:b/>
          <w:sz w:val="18"/>
          <w:szCs w:val="18"/>
        </w:rPr>
      </w:pPr>
    </w:p>
    <w:p w:rsidR="004A5F4F" w:rsidRPr="00EE6667" w:rsidRDefault="004A5F4F" w:rsidP="0063027E">
      <w:pPr>
        <w:pStyle w:val="BodyText"/>
        <w:spacing w:after="0"/>
        <w:ind w:left="0"/>
        <w:rPr>
          <w:rFonts w:cs="Arial"/>
          <w:b/>
          <w:sz w:val="18"/>
          <w:szCs w:val="18"/>
        </w:rPr>
      </w:pPr>
    </w:p>
    <w:p w:rsidR="00011A90" w:rsidRPr="00EE6667" w:rsidRDefault="00011A90" w:rsidP="0063027E">
      <w:pPr>
        <w:pStyle w:val="BodyText"/>
        <w:spacing w:after="0"/>
        <w:ind w:left="0"/>
        <w:rPr>
          <w:rFonts w:cs="Arial"/>
          <w:b/>
          <w:sz w:val="18"/>
          <w:szCs w:val="18"/>
        </w:rPr>
      </w:pPr>
    </w:p>
    <w:p w:rsidR="0063027E" w:rsidRPr="00EE6667" w:rsidRDefault="0063027E" w:rsidP="0063027E">
      <w:pPr>
        <w:pStyle w:val="BodyText"/>
        <w:spacing w:after="0"/>
        <w:ind w:left="0"/>
        <w:rPr>
          <w:rFonts w:cs="Arial"/>
          <w:b/>
          <w:sz w:val="18"/>
          <w:szCs w:val="18"/>
        </w:rPr>
      </w:pPr>
    </w:p>
    <w:p w:rsidR="00475E5A" w:rsidRPr="00EE6667" w:rsidRDefault="00475E5A" w:rsidP="00475E5A">
      <w:pPr>
        <w:pStyle w:val="Heading3"/>
        <w:numPr>
          <w:ilvl w:val="2"/>
          <w:numId w:val="3"/>
        </w:numPr>
        <w:tabs>
          <w:tab w:val="left" w:pos="360"/>
        </w:tabs>
      </w:pPr>
      <w:bookmarkStart w:id="54" w:name="_Toc383570190"/>
      <w:r w:rsidRPr="00EE6667">
        <w:lastRenderedPageBreak/>
        <w:t>Main View Page for Admin (</w:t>
      </w:r>
      <w:r w:rsidR="00407290" w:rsidRPr="00EE6667">
        <w:t>Reviewer</w:t>
      </w:r>
      <w:r w:rsidRPr="00EE6667">
        <w:t xml:space="preserve"> Tab)</w:t>
      </w:r>
      <w:bookmarkEnd w:id="54"/>
    </w:p>
    <w:p w:rsidR="006A2AC4" w:rsidRPr="00EE6667" w:rsidRDefault="006A2AC4" w:rsidP="00011A90">
      <w:pPr>
        <w:pStyle w:val="BodyText"/>
        <w:spacing w:after="0"/>
        <w:ind w:left="0"/>
        <w:rPr>
          <w:rFonts w:cs="Arial"/>
          <w:b/>
          <w:sz w:val="18"/>
          <w:szCs w:val="18"/>
        </w:rPr>
      </w:pPr>
    </w:p>
    <w:p w:rsidR="006A2AC4" w:rsidRPr="00EE6667" w:rsidRDefault="007C5B12" w:rsidP="006A2AC4">
      <w:pPr>
        <w:pStyle w:val="BodyText"/>
        <w:spacing w:after="0"/>
        <w:ind w:left="0"/>
        <w:jc w:val="center"/>
        <w:rPr>
          <w:rFonts w:cs="Arial"/>
          <w:b/>
          <w:sz w:val="18"/>
          <w:szCs w:val="18"/>
        </w:rPr>
      </w:pPr>
      <w:r>
        <w:rPr>
          <w:rFonts w:cs="Arial"/>
          <w:b/>
          <w:noProof/>
          <w:sz w:val="18"/>
          <w:szCs w:val="18"/>
        </w:rPr>
        <w:drawing>
          <wp:inline distT="0" distB="0" distL="0" distR="0">
            <wp:extent cx="5848350" cy="3228975"/>
            <wp:effectExtent l="0" t="0" r="0" b="9525"/>
            <wp:docPr id="18" name="Picture 18" descr="Admin Reviewer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min Reviewer Accoun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8350" cy="3228975"/>
                    </a:xfrm>
                    <a:prstGeom prst="rect">
                      <a:avLst/>
                    </a:prstGeom>
                    <a:noFill/>
                    <a:ln>
                      <a:noFill/>
                    </a:ln>
                  </pic:spPr>
                </pic:pic>
              </a:graphicData>
            </a:graphic>
          </wp:inline>
        </w:drawing>
      </w:r>
    </w:p>
    <w:p w:rsidR="00011A90" w:rsidRPr="00EE6667" w:rsidRDefault="00011A90" w:rsidP="006A2C5A">
      <w:pPr>
        <w:pStyle w:val="BodyText"/>
        <w:spacing w:after="0"/>
        <w:ind w:left="0"/>
        <w:jc w:val="center"/>
        <w:rPr>
          <w:rFonts w:cs="Arial"/>
          <w:b/>
          <w:sz w:val="18"/>
          <w:szCs w:val="18"/>
        </w:rPr>
      </w:pPr>
    </w:p>
    <w:p w:rsidR="00FC250E" w:rsidRPr="00EE6667" w:rsidRDefault="006A2AC4" w:rsidP="006A2C5A">
      <w:pPr>
        <w:pStyle w:val="BodyText"/>
        <w:spacing w:after="0"/>
        <w:ind w:left="0"/>
        <w:jc w:val="center"/>
        <w:rPr>
          <w:rFonts w:cs="Arial"/>
          <w:b/>
          <w:sz w:val="18"/>
          <w:szCs w:val="18"/>
        </w:rPr>
      </w:pPr>
      <w:r w:rsidRPr="00EE6667">
        <w:rPr>
          <w:rFonts w:cs="Arial"/>
          <w:b/>
          <w:sz w:val="18"/>
          <w:szCs w:val="18"/>
        </w:rPr>
        <w:t>Fig 5.2.1</w:t>
      </w:r>
      <w:r w:rsidR="00A15E9B" w:rsidRPr="00EE6667">
        <w:rPr>
          <w:rFonts w:cs="Arial"/>
          <w:b/>
          <w:sz w:val="18"/>
          <w:szCs w:val="18"/>
        </w:rPr>
        <w:t>8</w:t>
      </w:r>
      <w:r w:rsidRPr="00EE6667">
        <w:rPr>
          <w:rFonts w:cs="Arial"/>
          <w:b/>
          <w:sz w:val="18"/>
          <w:szCs w:val="18"/>
        </w:rPr>
        <w:t xml:space="preserve"> – Main View Page for Admin (</w:t>
      </w:r>
      <w:r w:rsidR="007A5B85" w:rsidRPr="00EE6667">
        <w:rPr>
          <w:rFonts w:cs="Arial"/>
          <w:b/>
          <w:sz w:val="18"/>
          <w:szCs w:val="18"/>
        </w:rPr>
        <w:t>Reviewer</w:t>
      </w:r>
      <w:r w:rsidRPr="00EE6667">
        <w:rPr>
          <w:rFonts w:cs="Arial"/>
          <w:b/>
          <w:sz w:val="18"/>
          <w:szCs w:val="18"/>
        </w:rPr>
        <w:t xml:space="preserve"> Tab)</w:t>
      </w:r>
    </w:p>
    <w:p w:rsidR="00FC250E" w:rsidRPr="00EE6667" w:rsidRDefault="00FC250E" w:rsidP="00D71DB7">
      <w:pPr>
        <w:pStyle w:val="BodyText"/>
        <w:spacing w:after="0"/>
        <w:ind w:left="0"/>
        <w:rPr>
          <w:rFonts w:cs="Arial"/>
          <w:b/>
          <w:sz w:val="18"/>
          <w:szCs w:val="18"/>
        </w:rPr>
      </w:pPr>
    </w:p>
    <w:p w:rsidR="002D3852" w:rsidRPr="00EE6667" w:rsidRDefault="002D3852" w:rsidP="00D71DB7">
      <w:pPr>
        <w:pStyle w:val="BodyText"/>
        <w:spacing w:after="0"/>
        <w:ind w:left="0"/>
        <w:rPr>
          <w:rFonts w:cs="Arial"/>
          <w:b/>
          <w:sz w:val="18"/>
          <w:szCs w:val="18"/>
        </w:rPr>
      </w:pPr>
    </w:p>
    <w:p w:rsidR="00F23CAE" w:rsidRPr="00EE6667" w:rsidRDefault="005431D6" w:rsidP="00D71DB7">
      <w:pPr>
        <w:pStyle w:val="Heading3"/>
        <w:numPr>
          <w:ilvl w:val="2"/>
          <w:numId w:val="3"/>
        </w:numPr>
        <w:tabs>
          <w:tab w:val="left" w:pos="360"/>
        </w:tabs>
      </w:pPr>
      <w:bookmarkStart w:id="55" w:name="_Toc383570191"/>
      <w:r w:rsidRPr="00EE6667">
        <w:t>Main View Page for Admin (</w:t>
      </w:r>
      <w:r w:rsidR="00A96D16" w:rsidRPr="00EE6667">
        <w:t xml:space="preserve">Inactive </w:t>
      </w:r>
      <w:r w:rsidR="0017268B" w:rsidRPr="00EE6667">
        <w:t>Account</w:t>
      </w:r>
      <w:r w:rsidR="00F14C97" w:rsidRPr="00EE6667">
        <w:t xml:space="preserve">s </w:t>
      </w:r>
      <w:r w:rsidRPr="00EE6667">
        <w:t>Tab)</w:t>
      </w:r>
      <w:bookmarkEnd w:id="55"/>
    </w:p>
    <w:p w:rsidR="00F23CAE" w:rsidRPr="00EE6667" w:rsidRDefault="007C5B12" w:rsidP="006A2AC4">
      <w:pPr>
        <w:pStyle w:val="BodyText"/>
        <w:spacing w:after="0"/>
        <w:ind w:left="0"/>
        <w:jc w:val="center"/>
        <w:rPr>
          <w:rFonts w:cs="Arial"/>
          <w:b/>
          <w:sz w:val="18"/>
          <w:szCs w:val="18"/>
        </w:rPr>
      </w:pPr>
      <w:r>
        <w:rPr>
          <w:rFonts w:cs="Arial"/>
          <w:b/>
          <w:noProof/>
          <w:sz w:val="18"/>
          <w:szCs w:val="18"/>
        </w:rPr>
        <w:drawing>
          <wp:inline distT="0" distB="0" distL="0" distR="0">
            <wp:extent cx="5648325" cy="3200400"/>
            <wp:effectExtent l="0" t="0" r="9525" b="0"/>
            <wp:docPr id="19" name="Picture 19" descr="Admin Inactiv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min Inactive Account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48325" cy="3200400"/>
                    </a:xfrm>
                    <a:prstGeom prst="rect">
                      <a:avLst/>
                    </a:prstGeom>
                    <a:noFill/>
                    <a:ln>
                      <a:noFill/>
                    </a:ln>
                  </pic:spPr>
                </pic:pic>
              </a:graphicData>
            </a:graphic>
          </wp:inline>
        </w:drawing>
      </w:r>
    </w:p>
    <w:p w:rsidR="00D71DB7" w:rsidRPr="00EE6667" w:rsidRDefault="00D71DB7" w:rsidP="00F23CAE">
      <w:pPr>
        <w:pStyle w:val="BodyText"/>
        <w:spacing w:after="0"/>
        <w:ind w:left="0"/>
        <w:jc w:val="center"/>
        <w:rPr>
          <w:rFonts w:cs="Arial"/>
          <w:b/>
          <w:sz w:val="18"/>
          <w:szCs w:val="18"/>
        </w:rPr>
      </w:pPr>
    </w:p>
    <w:p w:rsidR="00F23CAE" w:rsidRPr="00EE6667" w:rsidRDefault="00F23CAE" w:rsidP="00F23CAE">
      <w:pPr>
        <w:pStyle w:val="BodyText"/>
        <w:spacing w:after="0"/>
        <w:ind w:left="0"/>
        <w:jc w:val="center"/>
        <w:rPr>
          <w:rFonts w:cs="Arial"/>
          <w:b/>
          <w:sz w:val="18"/>
          <w:szCs w:val="18"/>
        </w:rPr>
      </w:pPr>
      <w:r w:rsidRPr="00EE6667">
        <w:rPr>
          <w:rFonts w:cs="Arial"/>
          <w:b/>
          <w:sz w:val="18"/>
          <w:szCs w:val="18"/>
        </w:rPr>
        <w:t>Fig 5.2.</w:t>
      </w:r>
      <w:r w:rsidR="00CB1C60" w:rsidRPr="00EE6667">
        <w:rPr>
          <w:rFonts w:cs="Arial"/>
          <w:b/>
          <w:sz w:val="18"/>
          <w:szCs w:val="18"/>
        </w:rPr>
        <w:t>19</w:t>
      </w:r>
      <w:r w:rsidRPr="00EE6667">
        <w:rPr>
          <w:rFonts w:cs="Arial"/>
          <w:b/>
          <w:sz w:val="18"/>
          <w:szCs w:val="18"/>
        </w:rPr>
        <w:t xml:space="preserve"> –</w:t>
      </w:r>
      <w:r w:rsidR="005B23CE" w:rsidRPr="00EE6667">
        <w:rPr>
          <w:rFonts w:cs="Arial"/>
          <w:b/>
          <w:sz w:val="18"/>
          <w:szCs w:val="18"/>
        </w:rPr>
        <w:t xml:space="preserve"> Main View Page for Admin (Inactive Accounts</w:t>
      </w:r>
      <w:r w:rsidR="005D0675" w:rsidRPr="00EE6667">
        <w:rPr>
          <w:rFonts w:cs="Arial"/>
          <w:b/>
          <w:sz w:val="18"/>
          <w:szCs w:val="18"/>
        </w:rPr>
        <w:t xml:space="preserve"> </w:t>
      </w:r>
      <w:r w:rsidRPr="00EE6667">
        <w:rPr>
          <w:rFonts w:cs="Arial"/>
          <w:b/>
          <w:sz w:val="18"/>
          <w:szCs w:val="18"/>
        </w:rPr>
        <w:t>Tab)</w:t>
      </w:r>
    </w:p>
    <w:p w:rsidR="0063027E" w:rsidRPr="00EE6667" w:rsidRDefault="0063027E" w:rsidP="00F23CAE">
      <w:pPr>
        <w:pStyle w:val="BodyText"/>
        <w:spacing w:after="0"/>
        <w:ind w:left="0"/>
        <w:jc w:val="center"/>
        <w:rPr>
          <w:rFonts w:cs="Arial"/>
          <w:b/>
          <w:sz w:val="18"/>
          <w:szCs w:val="18"/>
        </w:rPr>
      </w:pPr>
    </w:p>
    <w:p w:rsidR="0063027E" w:rsidRPr="00EE6667" w:rsidRDefault="0063027E" w:rsidP="0063027E">
      <w:pPr>
        <w:pStyle w:val="Heading3"/>
        <w:numPr>
          <w:ilvl w:val="2"/>
          <w:numId w:val="3"/>
        </w:numPr>
        <w:tabs>
          <w:tab w:val="left" w:pos="360"/>
        </w:tabs>
      </w:pPr>
      <w:bookmarkStart w:id="56" w:name="_Toc383570192"/>
      <w:r w:rsidRPr="00EE6667">
        <w:lastRenderedPageBreak/>
        <w:t>User Action for Admin Pages (Developer, Reviewer, Inactive Accounts Tab</w:t>
      </w:r>
      <w:bookmarkEnd w:id="56"/>
      <w:r w:rsidR="009D2927">
        <w:t>)</w:t>
      </w:r>
    </w:p>
    <w:p w:rsidR="0063027E" w:rsidRPr="00EE6667" w:rsidRDefault="007C5B12" w:rsidP="0063027E">
      <w:pPr>
        <w:pStyle w:val="BodyText"/>
      </w:pPr>
      <w:r>
        <w:rPr>
          <w:noProof/>
        </w:rPr>
        <w:drawing>
          <wp:anchor distT="0" distB="0" distL="114300" distR="114300" simplePos="0" relativeHeight="251660800" behindDoc="1" locked="0" layoutInCell="1" allowOverlap="1">
            <wp:simplePos x="0" y="0"/>
            <wp:positionH relativeFrom="column">
              <wp:posOffset>3260090</wp:posOffset>
            </wp:positionH>
            <wp:positionV relativeFrom="paragraph">
              <wp:posOffset>46355</wp:posOffset>
            </wp:positionV>
            <wp:extent cx="3144520" cy="1820545"/>
            <wp:effectExtent l="0" t="0" r="0" b="8255"/>
            <wp:wrapNone/>
            <wp:docPr id="73" name="Picture 73" descr="Reviewer Tab - User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eviewer Tab - User Ac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44520" cy="18205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1" locked="0" layoutInCell="1" allowOverlap="1">
            <wp:simplePos x="0" y="0"/>
            <wp:positionH relativeFrom="column">
              <wp:posOffset>635</wp:posOffset>
            </wp:positionH>
            <wp:positionV relativeFrom="paragraph">
              <wp:posOffset>53975</wp:posOffset>
            </wp:positionV>
            <wp:extent cx="3129280" cy="1812925"/>
            <wp:effectExtent l="0" t="0" r="0" b="0"/>
            <wp:wrapNone/>
            <wp:docPr id="72" name="Picture 72" descr="Developer Tab - User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veloper Tab - User Ac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29280" cy="1812925"/>
                    </a:xfrm>
                    <a:prstGeom prst="rect">
                      <a:avLst/>
                    </a:prstGeom>
                    <a:noFill/>
                  </pic:spPr>
                </pic:pic>
              </a:graphicData>
            </a:graphic>
            <wp14:sizeRelH relativeFrom="page">
              <wp14:pctWidth>0</wp14:pctWidth>
            </wp14:sizeRelH>
            <wp14:sizeRelV relativeFrom="page">
              <wp14:pctHeight>0</wp14:pctHeight>
            </wp14:sizeRelV>
          </wp:anchor>
        </w:drawing>
      </w:r>
    </w:p>
    <w:p w:rsidR="0063027E" w:rsidRPr="00EE6667" w:rsidRDefault="0063027E" w:rsidP="0063027E">
      <w:pPr>
        <w:pStyle w:val="BodyText"/>
      </w:pP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jc w:val="center"/>
        <w:rPr>
          <w:rFonts w:cs="Arial"/>
          <w:b/>
          <w:sz w:val="18"/>
          <w:szCs w:val="18"/>
        </w:rPr>
      </w:pPr>
    </w:p>
    <w:p w:rsidR="0063027E" w:rsidRPr="00EE6667" w:rsidRDefault="007C5B12" w:rsidP="0063027E">
      <w:pPr>
        <w:pStyle w:val="BodyText"/>
        <w:spacing w:after="0"/>
        <w:ind w:left="0"/>
        <w:jc w:val="center"/>
        <w:rPr>
          <w:rFonts w:cs="Arial"/>
          <w:b/>
          <w:sz w:val="18"/>
          <w:szCs w:val="18"/>
        </w:rPr>
      </w:pPr>
      <w:r>
        <w:rPr>
          <w:noProof/>
        </w:rPr>
        <w:drawing>
          <wp:anchor distT="0" distB="0" distL="114300" distR="114300" simplePos="0" relativeHeight="251661824" behindDoc="1" locked="0" layoutInCell="1" allowOverlap="1">
            <wp:simplePos x="0" y="0"/>
            <wp:positionH relativeFrom="column">
              <wp:posOffset>1613535</wp:posOffset>
            </wp:positionH>
            <wp:positionV relativeFrom="paragraph">
              <wp:posOffset>100330</wp:posOffset>
            </wp:positionV>
            <wp:extent cx="2962275" cy="1848485"/>
            <wp:effectExtent l="0" t="0" r="9525" b="0"/>
            <wp:wrapNone/>
            <wp:docPr id="74" name="Picture 74" descr="Inactive Accounts - User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active Accounts - User Ac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62275" cy="1848485"/>
                    </a:xfrm>
                    <a:prstGeom prst="rect">
                      <a:avLst/>
                    </a:prstGeom>
                    <a:noFill/>
                  </pic:spPr>
                </pic:pic>
              </a:graphicData>
            </a:graphic>
            <wp14:sizeRelH relativeFrom="page">
              <wp14:pctWidth>0</wp14:pctWidth>
            </wp14:sizeRelH>
            <wp14:sizeRelV relativeFrom="page">
              <wp14:pctHeight>0</wp14:pctHeight>
            </wp14:sizeRelV>
          </wp:anchor>
        </w:drawing>
      </w: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jc w:val="center"/>
        <w:rPr>
          <w:rFonts w:cs="Arial"/>
          <w:b/>
          <w:sz w:val="18"/>
          <w:szCs w:val="18"/>
        </w:rPr>
      </w:pPr>
    </w:p>
    <w:p w:rsidR="0063027E" w:rsidRPr="00EE6667" w:rsidRDefault="0063027E" w:rsidP="0063027E">
      <w:pPr>
        <w:pStyle w:val="BodyText"/>
        <w:spacing w:after="0"/>
        <w:ind w:left="0"/>
        <w:rPr>
          <w:rFonts w:cs="Arial"/>
          <w:b/>
          <w:sz w:val="18"/>
          <w:szCs w:val="18"/>
        </w:rPr>
      </w:pPr>
    </w:p>
    <w:p w:rsidR="0063027E" w:rsidRPr="00EE6667" w:rsidRDefault="0063027E" w:rsidP="0063027E">
      <w:pPr>
        <w:pStyle w:val="BodyText"/>
        <w:spacing w:after="0"/>
        <w:ind w:left="0"/>
        <w:jc w:val="center"/>
        <w:rPr>
          <w:rFonts w:cs="Arial"/>
          <w:b/>
          <w:sz w:val="18"/>
          <w:szCs w:val="18"/>
        </w:rPr>
      </w:pPr>
    </w:p>
    <w:p w:rsidR="000972C2" w:rsidRPr="00EE6667" w:rsidRDefault="000972C2" w:rsidP="0063027E">
      <w:pPr>
        <w:pStyle w:val="BodyText"/>
        <w:spacing w:after="0"/>
        <w:ind w:left="0"/>
        <w:jc w:val="center"/>
        <w:rPr>
          <w:rFonts w:cs="Arial"/>
          <w:b/>
          <w:sz w:val="18"/>
          <w:szCs w:val="18"/>
        </w:rPr>
      </w:pPr>
    </w:p>
    <w:p w:rsidR="000972C2" w:rsidRPr="00EE6667" w:rsidRDefault="000972C2" w:rsidP="0063027E">
      <w:pPr>
        <w:pStyle w:val="BodyText"/>
        <w:spacing w:after="0"/>
        <w:ind w:left="0"/>
        <w:jc w:val="center"/>
        <w:rPr>
          <w:rFonts w:cs="Arial"/>
          <w:b/>
          <w:sz w:val="18"/>
          <w:szCs w:val="18"/>
        </w:rPr>
      </w:pPr>
    </w:p>
    <w:p w:rsidR="000972C2" w:rsidRPr="00EE6667" w:rsidRDefault="000972C2" w:rsidP="0063027E">
      <w:pPr>
        <w:pStyle w:val="BodyText"/>
        <w:spacing w:after="0"/>
        <w:ind w:left="0"/>
        <w:jc w:val="center"/>
        <w:rPr>
          <w:rFonts w:cs="Arial"/>
          <w:b/>
          <w:sz w:val="18"/>
          <w:szCs w:val="18"/>
        </w:rPr>
      </w:pPr>
    </w:p>
    <w:p w:rsidR="000972C2" w:rsidRPr="00EE6667" w:rsidRDefault="000972C2" w:rsidP="0063027E">
      <w:pPr>
        <w:pStyle w:val="BodyText"/>
        <w:spacing w:after="0"/>
        <w:ind w:left="0"/>
        <w:jc w:val="center"/>
        <w:rPr>
          <w:rFonts w:cs="Arial"/>
          <w:b/>
          <w:sz w:val="18"/>
          <w:szCs w:val="18"/>
        </w:rPr>
      </w:pPr>
    </w:p>
    <w:p w:rsidR="000972C2" w:rsidRPr="00EE6667" w:rsidRDefault="000972C2" w:rsidP="0063027E">
      <w:pPr>
        <w:pStyle w:val="BodyText"/>
        <w:spacing w:after="0"/>
        <w:ind w:left="0"/>
        <w:jc w:val="center"/>
        <w:rPr>
          <w:rFonts w:cs="Arial"/>
          <w:b/>
          <w:sz w:val="18"/>
          <w:szCs w:val="18"/>
        </w:rPr>
      </w:pPr>
    </w:p>
    <w:p w:rsidR="000972C2" w:rsidRPr="00EE6667" w:rsidRDefault="000972C2" w:rsidP="0063027E">
      <w:pPr>
        <w:pStyle w:val="BodyText"/>
        <w:spacing w:after="0"/>
        <w:ind w:left="0"/>
        <w:jc w:val="center"/>
        <w:rPr>
          <w:rFonts w:cs="Arial"/>
          <w:b/>
          <w:sz w:val="18"/>
          <w:szCs w:val="18"/>
        </w:rPr>
      </w:pPr>
    </w:p>
    <w:p w:rsidR="000972C2" w:rsidRPr="00EE6667" w:rsidRDefault="000972C2" w:rsidP="0063027E">
      <w:pPr>
        <w:pStyle w:val="BodyText"/>
        <w:spacing w:after="0"/>
        <w:ind w:left="0"/>
        <w:jc w:val="center"/>
        <w:rPr>
          <w:rFonts w:cs="Arial"/>
          <w:b/>
          <w:sz w:val="18"/>
          <w:szCs w:val="18"/>
        </w:rPr>
      </w:pPr>
    </w:p>
    <w:p w:rsidR="000972C2" w:rsidRPr="00EE6667" w:rsidRDefault="000972C2" w:rsidP="0063027E">
      <w:pPr>
        <w:pStyle w:val="BodyText"/>
        <w:spacing w:after="0"/>
        <w:ind w:left="0"/>
        <w:jc w:val="center"/>
        <w:rPr>
          <w:rFonts w:cs="Arial"/>
          <w:b/>
          <w:sz w:val="18"/>
          <w:szCs w:val="18"/>
        </w:rPr>
      </w:pPr>
    </w:p>
    <w:p w:rsidR="000972C2" w:rsidRPr="00EE6667" w:rsidRDefault="000972C2" w:rsidP="0063027E">
      <w:pPr>
        <w:pStyle w:val="BodyText"/>
        <w:spacing w:after="0"/>
        <w:ind w:left="0"/>
        <w:jc w:val="center"/>
        <w:rPr>
          <w:rFonts w:cs="Arial"/>
          <w:b/>
          <w:sz w:val="18"/>
          <w:szCs w:val="18"/>
        </w:rPr>
      </w:pPr>
    </w:p>
    <w:p w:rsidR="000972C2" w:rsidRPr="00EE6667" w:rsidRDefault="000972C2" w:rsidP="004D5772">
      <w:pPr>
        <w:pStyle w:val="BodyText"/>
        <w:spacing w:after="0"/>
        <w:ind w:left="0"/>
        <w:rPr>
          <w:rFonts w:cs="Arial"/>
          <w:b/>
          <w:sz w:val="18"/>
          <w:szCs w:val="18"/>
        </w:rPr>
      </w:pPr>
    </w:p>
    <w:p w:rsidR="000972C2" w:rsidRPr="00EE6667" w:rsidRDefault="000972C2" w:rsidP="0063027E">
      <w:pPr>
        <w:pStyle w:val="BodyText"/>
        <w:spacing w:after="0"/>
        <w:ind w:left="0"/>
        <w:jc w:val="center"/>
        <w:rPr>
          <w:rFonts w:cs="Arial"/>
          <w:b/>
          <w:sz w:val="18"/>
          <w:szCs w:val="18"/>
        </w:rPr>
      </w:pPr>
    </w:p>
    <w:p w:rsidR="0063027E" w:rsidRPr="00EE6667" w:rsidRDefault="0063027E" w:rsidP="008B1F37">
      <w:pPr>
        <w:pStyle w:val="BodyText"/>
        <w:spacing w:after="0"/>
        <w:ind w:left="0"/>
        <w:jc w:val="center"/>
        <w:rPr>
          <w:rFonts w:cs="Arial"/>
          <w:b/>
          <w:sz w:val="18"/>
          <w:szCs w:val="18"/>
        </w:rPr>
      </w:pPr>
      <w:r w:rsidRPr="00EE6667">
        <w:rPr>
          <w:rFonts w:cs="Arial"/>
          <w:b/>
          <w:sz w:val="18"/>
          <w:szCs w:val="18"/>
        </w:rPr>
        <w:t>Fig 5.2.</w:t>
      </w:r>
      <w:r w:rsidR="00CB1C60" w:rsidRPr="00EE6667">
        <w:rPr>
          <w:rFonts w:cs="Arial"/>
          <w:b/>
          <w:sz w:val="18"/>
          <w:szCs w:val="18"/>
        </w:rPr>
        <w:t>20</w:t>
      </w:r>
      <w:r w:rsidRPr="00EE6667">
        <w:rPr>
          <w:rFonts w:cs="Arial"/>
          <w:b/>
          <w:sz w:val="18"/>
          <w:szCs w:val="18"/>
        </w:rPr>
        <w:t xml:space="preserve"> – User Action for Admin Pages (Developer, Reviewer, Inactive Accounts Tab)</w:t>
      </w:r>
    </w:p>
    <w:p w:rsidR="00503EAC" w:rsidRPr="00EE6667" w:rsidRDefault="00503EAC" w:rsidP="00F23CAE">
      <w:pPr>
        <w:pStyle w:val="BodyText"/>
        <w:spacing w:after="0"/>
        <w:ind w:left="0"/>
        <w:jc w:val="center"/>
        <w:rPr>
          <w:rFonts w:cs="Arial"/>
          <w:b/>
          <w:sz w:val="18"/>
          <w:szCs w:val="18"/>
        </w:rPr>
      </w:pPr>
    </w:p>
    <w:p w:rsidR="00C65716" w:rsidRPr="00EE6667" w:rsidRDefault="00503EAC" w:rsidP="004D5772">
      <w:pPr>
        <w:pStyle w:val="Heading3"/>
        <w:numPr>
          <w:ilvl w:val="2"/>
          <w:numId w:val="3"/>
        </w:numPr>
        <w:tabs>
          <w:tab w:val="left" w:pos="360"/>
        </w:tabs>
      </w:pPr>
      <w:bookmarkStart w:id="57" w:name="_Toc383570193"/>
      <w:r w:rsidRPr="00EE6667">
        <w:t>Main View Page for Admin (</w:t>
      </w:r>
      <w:r w:rsidR="009E6376" w:rsidRPr="00EE6667">
        <w:t>Blocked</w:t>
      </w:r>
      <w:r w:rsidR="002D6B2E" w:rsidRPr="00EE6667">
        <w:t xml:space="preserve"> </w:t>
      </w:r>
      <w:r w:rsidRPr="00EE6667">
        <w:t>Account</w:t>
      </w:r>
      <w:r w:rsidR="000554E4" w:rsidRPr="00EE6667">
        <w:t xml:space="preserve">s </w:t>
      </w:r>
      <w:r w:rsidRPr="00EE6667">
        <w:t>Tab)</w:t>
      </w:r>
      <w:bookmarkEnd w:id="57"/>
    </w:p>
    <w:p w:rsidR="00C65716" w:rsidRPr="00EE6667" w:rsidRDefault="007C5B12" w:rsidP="004D5772">
      <w:pPr>
        <w:pStyle w:val="BodyText"/>
        <w:spacing w:after="0"/>
        <w:ind w:left="0"/>
        <w:jc w:val="center"/>
        <w:rPr>
          <w:rFonts w:cs="Arial"/>
          <w:b/>
          <w:sz w:val="18"/>
          <w:szCs w:val="18"/>
        </w:rPr>
      </w:pPr>
      <w:r>
        <w:rPr>
          <w:rFonts w:cs="Arial"/>
          <w:b/>
          <w:noProof/>
          <w:sz w:val="18"/>
          <w:szCs w:val="18"/>
        </w:rPr>
        <w:drawing>
          <wp:inline distT="0" distB="0" distL="0" distR="0">
            <wp:extent cx="5695950" cy="3162300"/>
            <wp:effectExtent l="0" t="0" r="0" b="0"/>
            <wp:docPr id="20" name="Picture 20" descr="Admin Blocked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min Blocked Account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95950" cy="3162300"/>
                    </a:xfrm>
                    <a:prstGeom prst="rect">
                      <a:avLst/>
                    </a:prstGeom>
                    <a:noFill/>
                    <a:ln>
                      <a:noFill/>
                    </a:ln>
                  </pic:spPr>
                </pic:pic>
              </a:graphicData>
            </a:graphic>
          </wp:inline>
        </w:drawing>
      </w:r>
    </w:p>
    <w:p w:rsidR="007E5156" w:rsidRPr="00EE6667" w:rsidRDefault="007E5156" w:rsidP="00A80CA4">
      <w:pPr>
        <w:pStyle w:val="BodyText"/>
        <w:spacing w:after="0"/>
        <w:ind w:left="0"/>
        <w:rPr>
          <w:rFonts w:cs="Arial"/>
          <w:b/>
          <w:sz w:val="18"/>
          <w:szCs w:val="18"/>
        </w:rPr>
      </w:pPr>
    </w:p>
    <w:p w:rsidR="00C65716" w:rsidRPr="00EE6667" w:rsidRDefault="00C65716" w:rsidP="00C65716">
      <w:pPr>
        <w:pStyle w:val="BodyText"/>
        <w:spacing w:after="0"/>
        <w:ind w:left="0"/>
        <w:jc w:val="center"/>
        <w:rPr>
          <w:rFonts w:cs="Arial"/>
          <w:b/>
          <w:sz w:val="18"/>
          <w:szCs w:val="18"/>
        </w:rPr>
      </w:pPr>
      <w:r w:rsidRPr="00EE6667">
        <w:rPr>
          <w:rFonts w:cs="Arial"/>
          <w:b/>
          <w:sz w:val="18"/>
          <w:szCs w:val="18"/>
        </w:rPr>
        <w:t>Fig 5.2.</w:t>
      </w:r>
      <w:r w:rsidR="00BA3323" w:rsidRPr="00EE6667">
        <w:rPr>
          <w:rFonts w:cs="Arial"/>
          <w:b/>
          <w:sz w:val="18"/>
          <w:szCs w:val="18"/>
        </w:rPr>
        <w:t>21</w:t>
      </w:r>
      <w:r w:rsidRPr="00EE6667">
        <w:rPr>
          <w:rFonts w:cs="Arial"/>
          <w:b/>
          <w:sz w:val="18"/>
          <w:szCs w:val="18"/>
        </w:rPr>
        <w:t xml:space="preserve"> – Main View Page for Admin (</w:t>
      </w:r>
      <w:r w:rsidR="00B015CA" w:rsidRPr="00EE6667">
        <w:rPr>
          <w:rFonts w:cs="Arial"/>
          <w:b/>
          <w:sz w:val="18"/>
          <w:szCs w:val="18"/>
        </w:rPr>
        <w:t>Blocked</w:t>
      </w:r>
      <w:r w:rsidR="00995CE9" w:rsidRPr="00EE6667">
        <w:rPr>
          <w:rFonts w:cs="Arial"/>
          <w:b/>
          <w:sz w:val="18"/>
          <w:szCs w:val="18"/>
        </w:rPr>
        <w:t xml:space="preserve"> Accounts </w:t>
      </w:r>
      <w:r w:rsidRPr="00EE6667">
        <w:rPr>
          <w:rFonts w:cs="Arial"/>
          <w:b/>
          <w:sz w:val="18"/>
          <w:szCs w:val="18"/>
        </w:rPr>
        <w:t>Tab)</w:t>
      </w:r>
    </w:p>
    <w:p w:rsidR="005169E9" w:rsidRPr="00EE6667" w:rsidRDefault="005169E9" w:rsidP="00C65716">
      <w:pPr>
        <w:pStyle w:val="BodyText"/>
        <w:spacing w:after="0"/>
        <w:ind w:left="0"/>
        <w:jc w:val="center"/>
        <w:rPr>
          <w:rFonts w:cs="Arial"/>
          <w:b/>
          <w:sz w:val="18"/>
          <w:szCs w:val="18"/>
        </w:rPr>
      </w:pPr>
    </w:p>
    <w:p w:rsidR="00F21B43" w:rsidRPr="00EE6667" w:rsidRDefault="00C66797" w:rsidP="00C24F33">
      <w:pPr>
        <w:pStyle w:val="Heading3"/>
        <w:numPr>
          <w:ilvl w:val="2"/>
          <w:numId w:val="3"/>
        </w:numPr>
        <w:tabs>
          <w:tab w:val="left" w:pos="360"/>
        </w:tabs>
      </w:pPr>
      <w:bookmarkStart w:id="58" w:name="_Toc383570194"/>
      <w:r w:rsidRPr="00EE6667">
        <w:t>User Action</w:t>
      </w:r>
      <w:r w:rsidR="005169E9" w:rsidRPr="00EE6667">
        <w:t xml:space="preserve"> for Admin </w:t>
      </w:r>
      <w:r w:rsidRPr="00EE6667">
        <w:t>Page</w:t>
      </w:r>
      <w:r w:rsidR="00FA0CB5" w:rsidRPr="00EE6667">
        <w:t xml:space="preserve"> </w:t>
      </w:r>
      <w:r w:rsidR="005169E9" w:rsidRPr="00EE6667">
        <w:t>(Blocked Accounts Tab)</w:t>
      </w:r>
      <w:bookmarkEnd w:id="58"/>
    </w:p>
    <w:p w:rsidR="00F21B43" w:rsidRPr="00EE6667" w:rsidRDefault="00F21B43" w:rsidP="005169E9">
      <w:pPr>
        <w:pStyle w:val="BodyText"/>
        <w:spacing w:after="0"/>
        <w:ind w:left="0"/>
        <w:jc w:val="center"/>
        <w:rPr>
          <w:rFonts w:cs="Arial"/>
          <w:b/>
          <w:sz w:val="18"/>
          <w:szCs w:val="18"/>
        </w:rPr>
      </w:pPr>
    </w:p>
    <w:p w:rsidR="00F21B43" w:rsidRPr="00EE6667" w:rsidRDefault="007C5B12" w:rsidP="005169E9">
      <w:pPr>
        <w:pStyle w:val="BodyText"/>
        <w:spacing w:after="0"/>
        <w:ind w:left="0"/>
        <w:jc w:val="center"/>
        <w:rPr>
          <w:rFonts w:cs="Arial"/>
          <w:b/>
          <w:sz w:val="18"/>
          <w:szCs w:val="18"/>
        </w:rPr>
      </w:pPr>
      <w:r>
        <w:rPr>
          <w:rFonts w:cs="Arial"/>
          <w:b/>
          <w:noProof/>
          <w:sz w:val="18"/>
          <w:szCs w:val="18"/>
        </w:rPr>
        <w:drawing>
          <wp:inline distT="0" distB="0" distL="0" distR="0">
            <wp:extent cx="4305300" cy="2581275"/>
            <wp:effectExtent l="0" t="0" r="0" b="9525"/>
            <wp:docPr id="21" name="Picture 21" descr="Blocked Accounts - User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ocked Accounts - User Ac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5300" cy="2581275"/>
                    </a:xfrm>
                    <a:prstGeom prst="rect">
                      <a:avLst/>
                    </a:prstGeom>
                    <a:noFill/>
                    <a:ln>
                      <a:noFill/>
                    </a:ln>
                  </pic:spPr>
                </pic:pic>
              </a:graphicData>
            </a:graphic>
          </wp:inline>
        </w:drawing>
      </w:r>
    </w:p>
    <w:p w:rsidR="004261D2" w:rsidRPr="00EE6667" w:rsidRDefault="004261D2" w:rsidP="005169E9">
      <w:pPr>
        <w:pStyle w:val="BodyText"/>
        <w:spacing w:after="0"/>
        <w:ind w:left="0"/>
        <w:jc w:val="center"/>
        <w:rPr>
          <w:rFonts w:cs="Arial"/>
          <w:b/>
          <w:sz w:val="18"/>
          <w:szCs w:val="18"/>
        </w:rPr>
      </w:pPr>
    </w:p>
    <w:p w:rsidR="005169E9" w:rsidRPr="00EE6667" w:rsidRDefault="005169E9" w:rsidP="005169E9">
      <w:pPr>
        <w:pStyle w:val="BodyText"/>
        <w:spacing w:after="0"/>
        <w:ind w:left="0"/>
        <w:jc w:val="center"/>
        <w:rPr>
          <w:rFonts w:cs="Arial"/>
          <w:b/>
          <w:sz w:val="18"/>
          <w:szCs w:val="18"/>
        </w:rPr>
      </w:pPr>
      <w:r w:rsidRPr="00EE6667">
        <w:rPr>
          <w:rFonts w:cs="Arial"/>
          <w:b/>
          <w:sz w:val="18"/>
          <w:szCs w:val="18"/>
        </w:rPr>
        <w:t>Fig 5.2.</w:t>
      </w:r>
      <w:r w:rsidR="00C24F33" w:rsidRPr="00EE6667">
        <w:rPr>
          <w:rFonts w:cs="Arial"/>
          <w:b/>
          <w:sz w:val="18"/>
          <w:szCs w:val="18"/>
        </w:rPr>
        <w:t>22</w:t>
      </w:r>
      <w:r w:rsidRPr="00EE6667">
        <w:rPr>
          <w:rFonts w:cs="Arial"/>
          <w:b/>
          <w:sz w:val="18"/>
          <w:szCs w:val="18"/>
        </w:rPr>
        <w:t xml:space="preserve"> – </w:t>
      </w:r>
      <w:r w:rsidR="00D47DBB" w:rsidRPr="00EE6667">
        <w:rPr>
          <w:rFonts w:cs="Arial"/>
          <w:b/>
          <w:sz w:val="18"/>
          <w:szCs w:val="18"/>
        </w:rPr>
        <w:t>User Action</w:t>
      </w:r>
      <w:r w:rsidRPr="00EE6667">
        <w:rPr>
          <w:rFonts w:cs="Arial"/>
          <w:b/>
          <w:sz w:val="18"/>
          <w:szCs w:val="18"/>
        </w:rPr>
        <w:t xml:space="preserve"> for Admin</w:t>
      </w:r>
      <w:r w:rsidR="00D47DBB" w:rsidRPr="00EE6667">
        <w:rPr>
          <w:rFonts w:cs="Arial"/>
          <w:b/>
          <w:sz w:val="18"/>
          <w:szCs w:val="18"/>
        </w:rPr>
        <w:t xml:space="preserve"> Page</w:t>
      </w:r>
      <w:r w:rsidRPr="00EE6667">
        <w:rPr>
          <w:rFonts w:cs="Arial"/>
          <w:b/>
          <w:sz w:val="18"/>
          <w:szCs w:val="18"/>
        </w:rPr>
        <w:t xml:space="preserve"> (Blocked Accounts Tab)</w:t>
      </w:r>
    </w:p>
    <w:p w:rsidR="005169E9" w:rsidRPr="00EE6667" w:rsidRDefault="005169E9" w:rsidP="00C65716">
      <w:pPr>
        <w:pStyle w:val="BodyText"/>
        <w:spacing w:after="0"/>
        <w:ind w:left="0"/>
        <w:jc w:val="center"/>
        <w:rPr>
          <w:rFonts w:cs="Arial"/>
          <w:b/>
          <w:sz w:val="18"/>
          <w:szCs w:val="18"/>
        </w:rPr>
      </w:pPr>
    </w:p>
    <w:p w:rsidR="007E5156" w:rsidRPr="00EE6667" w:rsidRDefault="007E5156" w:rsidP="004A4892">
      <w:pPr>
        <w:pStyle w:val="BodyText"/>
        <w:spacing w:after="0"/>
        <w:ind w:left="0"/>
        <w:rPr>
          <w:rFonts w:cs="Arial"/>
          <w:b/>
          <w:sz w:val="18"/>
          <w:szCs w:val="18"/>
        </w:rPr>
      </w:pPr>
    </w:p>
    <w:p w:rsidR="00543BC7" w:rsidRPr="00EE6667" w:rsidRDefault="00B06C95" w:rsidP="00D130DD">
      <w:pPr>
        <w:pStyle w:val="Heading3"/>
        <w:numPr>
          <w:ilvl w:val="2"/>
          <w:numId w:val="3"/>
        </w:numPr>
        <w:tabs>
          <w:tab w:val="left" w:pos="360"/>
        </w:tabs>
      </w:pPr>
      <w:bookmarkStart w:id="59" w:name="_Toc383570195"/>
      <w:r w:rsidRPr="00EE6667">
        <w:t>Main View Page for Admin (</w:t>
      </w:r>
      <w:r w:rsidR="009D15AF" w:rsidRPr="00EE6667">
        <w:t>Learning Objects</w:t>
      </w:r>
      <w:r w:rsidRPr="00EE6667">
        <w:t xml:space="preserve"> Tab)</w:t>
      </w:r>
      <w:bookmarkEnd w:id="59"/>
    </w:p>
    <w:p w:rsidR="00543BC7" w:rsidRPr="00EE6667" w:rsidRDefault="00543BC7" w:rsidP="00B06C95">
      <w:pPr>
        <w:pStyle w:val="BodyText"/>
        <w:spacing w:after="0"/>
        <w:ind w:left="0"/>
        <w:jc w:val="center"/>
        <w:rPr>
          <w:rFonts w:cs="Arial"/>
          <w:b/>
          <w:sz w:val="18"/>
          <w:szCs w:val="18"/>
        </w:rPr>
      </w:pPr>
    </w:p>
    <w:p w:rsidR="00543BC7" w:rsidRPr="00EE6667" w:rsidRDefault="007C5B12" w:rsidP="00B06C95">
      <w:pPr>
        <w:pStyle w:val="BodyText"/>
        <w:spacing w:after="0"/>
        <w:ind w:left="0"/>
        <w:jc w:val="center"/>
        <w:rPr>
          <w:rFonts w:cs="Arial"/>
          <w:b/>
          <w:sz w:val="18"/>
          <w:szCs w:val="18"/>
        </w:rPr>
      </w:pPr>
      <w:r>
        <w:rPr>
          <w:rFonts w:cs="Arial"/>
          <w:b/>
          <w:noProof/>
          <w:sz w:val="18"/>
          <w:szCs w:val="18"/>
        </w:rPr>
        <w:drawing>
          <wp:inline distT="0" distB="0" distL="0" distR="0">
            <wp:extent cx="6353175" cy="3733800"/>
            <wp:effectExtent l="0" t="0" r="9525" b="0"/>
            <wp:docPr id="22" name="Picture 22" descr="Admin Learning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min Learning Object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53175" cy="3733800"/>
                    </a:xfrm>
                    <a:prstGeom prst="rect">
                      <a:avLst/>
                    </a:prstGeom>
                    <a:noFill/>
                    <a:ln>
                      <a:noFill/>
                    </a:ln>
                  </pic:spPr>
                </pic:pic>
              </a:graphicData>
            </a:graphic>
          </wp:inline>
        </w:drawing>
      </w:r>
    </w:p>
    <w:p w:rsidR="007E5156" w:rsidRPr="00EE6667" w:rsidRDefault="007E5156" w:rsidP="00B06C95">
      <w:pPr>
        <w:pStyle w:val="BodyText"/>
        <w:spacing w:after="0"/>
        <w:ind w:left="0"/>
        <w:jc w:val="center"/>
        <w:rPr>
          <w:rFonts w:cs="Arial"/>
          <w:b/>
          <w:sz w:val="18"/>
          <w:szCs w:val="18"/>
        </w:rPr>
      </w:pPr>
    </w:p>
    <w:p w:rsidR="00B06C95" w:rsidRPr="00EE6667" w:rsidRDefault="00B06C95" w:rsidP="00B06C95">
      <w:pPr>
        <w:pStyle w:val="BodyText"/>
        <w:spacing w:after="0"/>
        <w:ind w:left="0"/>
        <w:jc w:val="center"/>
        <w:rPr>
          <w:rFonts w:cs="Arial"/>
          <w:b/>
          <w:sz w:val="18"/>
          <w:szCs w:val="18"/>
        </w:rPr>
      </w:pPr>
      <w:r w:rsidRPr="00EE6667">
        <w:rPr>
          <w:rFonts w:cs="Arial"/>
          <w:b/>
          <w:sz w:val="18"/>
          <w:szCs w:val="18"/>
        </w:rPr>
        <w:t>Fig 5.2.</w:t>
      </w:r>
      <w:r w:rsidR="004D1974" w:rsidRPr="00EE6667">
        <w:rPr>
          <w:rFonts w:cs="Arial"/>
          <w:b/>
          <w:sz w:val="18"/>
          <w:szCs w:val="18"/>
        </w:rPr>
        <w:t>23</w:t>
      </w:r>
      <w:r w:rsidRPr="00EE6667">
        <w:rPr>
          <w:rFonts w:cs="Arial"/>
          <w:b/>
          <w:sz w:val="18"/>
          <w:szCs w:val="18"/>
        </w:rPr>
        <w:t xml:space="preserve"> – Main View Page for Admin (</w:t>
      </w:r>
      <w:r w:rsidR="009D15AF" w:rsidRPr="00EE6667">
        <w:rPr>
          <w:rFonts w:cs="Arial"/>
          <w:b/>
          <w:sz w:val="18"/>
          <w:szCs w:val="18"/>
        </w:rPr>
        <w:t>Learning Objects</w:t>
      </w:r>
      <w:r w:rsidRPr="00EE6667">
        <w:rPr>
          <w:rFonts w:cs="Arial"/>
          <w:b/>
          <w:sz w:val="18"/>
          <w:szCs w:val="18"/>
        </w:rPr>
        <w:t xml:space="preserve"> Tab)</w:t>
      </w:r>
    </w:p>
    <w:p w:rsidR="003E2DDD" w:rsidRPr="00EE6667" w:rsidRDefault="003E2DDD" w:rsidP="00B06C95">
      <w:pPr>
        <w:pStyle w:val="BodyText"/>
        <w:spacing w:after="0"/>
        <w:ind w:left="0"/>
        <w:jc w:val="center"/>
        <w:rPr>
          <w:rFonts w:cs="Arial"/>
          <w:b/>
          <w:sz w:val="18"/>
          <w:szCs w:val="18"/>
        </w:rPr>
      </w:pPr>
    </w:p>
    <w:p w:rsidR="003E2DDD" w:rsidRPr="00EE6667" w:rsidRDefault="008D0CE1" w:rsidP="002D07D1">
      <w:pPr>
        <w:pStyle w:val="Heading3"/>
        <w:numPr>
          <w:ilvl w:val="2"/>
          <w:numId w:val="3"/>
        </w:numPr>
        <w:tabs>
          <w:tab w:val="left" w:pos="360"/>
        </w:tabs>
      </w:pPr>
      <w:bookmarkStart w:id="60" w:name="_Toc383570196"/>
      <w:r w:rsidRPr="00EE6667">
        <w:lastRenderedPageBreak/>
        <w:t>File Action</w:t>
      </w:r>
      <w:r w:rsidR="003E2DDD" w:rsidRPr="00EE6667">
        <w:t xml:space="preserve"> for Admin</w:t>
      </w:r>
      <w:r w:rsidRPr="00EE6667">
        <w:t xml:space="preserve"> Page</w:t>
      </w:r>
      <w:r w:rsidR="003E2DDD" w:rsidRPr="00EE6667">
        <w:t xml:space="preserve"> (Learning Objects Tab)</w:t>
      </w:r>
      <w:bookmarkEnd w:id="60"/>
    </w:p>
    <w:p w:rsidR="003E2DDD" w:rsidRPr="00EE6667" w:rsidRDefault="003E2DDD" w:rsidP="003E2DDD">
      <w:pPr>
        <w:pStyle w:val="BodyText"/>
        <w:spacing w:after="0"/>
        <w:ind w:left="0"/>
        <w:jc w:val="center"/>
        <w:rPr>
          <w:rFonts w:cs="Arial"/>
          <w:b/>
          <w:sz w:val="18"/>
          <w:szCs w:val="18"/>
        </w:rPr>
      </w:pPr>
    </w:p>
    <w:p w:rsidR="003E2DDD" w:rsidRPr="00EE6667" w:rsidRDefault="007C5B12" w:rsidP="003E2DDD">
      <w:pPr>
        <w:pStyle w:val="BodyText"/>
        <w:spacing w:after="0"/>
        <w:ind w:left="0"/>
        <w:jc w:val="center"/>
        <w:rPr>
          <w:rFonts w:cs="Arial"/>
          <w:b/>
          <w:sz w:val="18"/>
          <w:szCs w:val="18"/>
        </w:rPr>
      </w:pPr>
      <w:r>
        <w:rPr>
          <w:rFonts w:cs="Arial"/>
          <w:b/>
          <w:noProof/>
          <w:sz w:val="18"/>
          <w:szCs w:val="18"/>
        </w:rPr>
        <w:drawing>
          <wp:inline distT="0" distB="0" distL="0" distR="0">
            <wp:extent cx="4105275" cy="2390775"/>
            <wp:effectExtent l="0" t="0" r="9525" b="9525"/>
            <wp:docPr id="23" name="Picture 23" descr="Learning Objects - User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arning Objects - User Ac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05275" cy="2390775"/>
                    </a:xfrm>
                    <a:prstGeom prst="rect">
                      <a:avLst/>
                    </a:prstGeom>
                    <a:noFill/>
                    <a:ln>
                      <a:noFill/>
                    </a:ln>
                  </pic:spPr>
                </pic:pic>
              </a:graphicData>
            </a:graphic>
          </wp:inline>
        </w:drawing>
      </w:r>
    </w:p>
    <w:p w:rsidR="002D07D1" w:rsidRPr="00EE6667" w:rsidRDefault="002D07D1" w:rsidP="003E2DDD">
      <w:pPr>
        <w:pStyle w:val="BodyText"/>
        <w:spacing w:after="0"/>
        <w:ind w:left="0"/>
        <w:jc w:val="center"/>
        <w:rPr>
          <w:rFonts w:cs="Arial"/>
          <w:b/>
          <w:sz w:val="18"/>
          <w:szCs w:val="18"/>
        </w:rPr>
      </w:pPr>
    </w:p>
    <w:p w:rsidR="00842A51" w:rsidRPr="00EE6667" w:rsidRDefault="003E2DDD" w:rsidP="00745CAF">
      <w:pPr>
        <w:pStyle w:val="BodyText"/>
        <w:spacing w:after="0"/>
        <w:ind w:left="0"/>
        <w:jc w:val="center"/>
        <w:rPr>
          <w:rFonts w:cs="Arial"/>
          <w:b/>
          <w:sz w:val="18"/>
          <w:szCs w:val="18"/>
        </w:rPr>
      </w:pPr>
      <w:r w:rsidRPr="00EE6667">
        <w:rPr>
          <w:rFonts w:cs="Arial"/>
          <w:b/>
          <w:sz w:val="18"/>
          <w:szCs w:val="18"/>
        </w:rPr>
        <w:t>Fig 5.2.</w:t>
      </w:r>
      <w:r w:rsidR="002D07D1" w:rsidRPr="00EE6667">
        <w:rPr>
          <w:rFonts w:cs="Arial"/>
          <w:b/>
          <w:sz w:val="18"/>
          <w:szCs w:val="18"/>
        </w:rPr>
        <w:t>24</w:t>
      </w:r>
      <w:r w:rsidRPr="00EE6667">
        <w:rPr>
          <w:rFonts w:cs="Arial"/>
          <w:b/>
          <w:sz w:val="18"/>
          <w:szCs w:val="18"/>
        </w:rPr>
        <w:t xml:space="preserve"> – </w:t>
      </w:r>
      <w:r w:rsidR="008D0CE1" w:rsidRPr="00EE6667">
        <w:rPr>
          <w:rFonts w:cs="Arial"/>
          <w:b/>
          <w:sz w:val="18"/>
          <w:szCs w:val="18"/>
        </w:rPr>
        <w:t>File Action</w:t>
      </w:r>
      <w:r w:rsidR="00E65457" w:rsidRPr="00EE6667">
        <w:rPr>
          <w:rFonts w:cs="Arial"/>
          <w:b/>
          <w:sz w:val="18"/>
          <w:szCs w:val="18"/>
        </w:rPr>
        <w:t xml:space="preserve"> for Admin Page</w:t>
      </w:r>
      <w:r w:rsidRPr="00EE6667">
        <w:rPr>
          <w:rFonts w:cs="Arial"/>
          <w:b/>
          <w:sz w:val="18"/>
          <w:szCs w:val="18"/>
        </w:rPr>
        <w:t xml:space="preserve"> (Learning Objects Tab)</w:t>
      </w:r>
    </w:p>
    <w:p w:rsidR="00842A51" w:rsidRPr="00EE6667" w:rsidRDefault="00842A51" w:rsidP="003E2DDD">
      <w:pPr>
        <w:pStyle w:val="BodyText"/>
        <w:spacing w:after="0"/>
        <w:ind w:left="0"/>
        <w:jc w:val="center"/>
        <w:rPr>
          <w:rFonts w:cs="Arial"/>
          <w:b/>
          <w:sz w:val="18"/>
          <w:szCs w:val="18"/>
        </w:rPr>
      </w:pPr>
    </w:p>
    <w:p w:rsidR="00842A51" w:rsidRPr="00EE6667" w:rsidRDefault="00910C2D" w:rsidP="00842A51">
      <w:pPr>
        <w:pStyle w:val="Heading3"/>
        <w:numPr>
          <w:ilvl w:val="2"/>
          <w:numId w:val="3"/>
        </w:numPr>
        <w:tabs>
          <w:tab w:val="left" w:pos="360"/>
        </w:tabs>
      </w:pPr>
      <w:bookmarkStart w:id="61" w:name="_Toc383570197"/>
      <w:r w:rsidRPr="00EE6667">
        <w:t xml:space="preserve">Download Page for Admin </w:t>
      </w:r>
      <w:r w:rsidR="005F22AA" w:rsidRPr="00EE6667">
        <w:t>(After you click Review)</w:t>
      </w:r>
      <w:bookmarkEnd w:id="61"/>
    </w:p>
    <w:p w:rsidR="00842A51" w:rsidRPr="00EE6667" w:rsidRDefault="00842A51" w:rsidP="00D452F6">
      <w:pPr>
        <w:pStyle w:val="BodyText"/>
        <w:spacing w:after="0"/>
        <w:ind w:left="0"/>
        <w:rPr>
          <w:rFonts w:cs="Arial"/>
          <w:b/>
          <w:sz w:val="18"/>
          <w:szCs w:val="18"/>
        </w:rPr>
      </w:pPr>
    </w:p>
    <w:p w:rsidR="00842A51" w:rsidRPr="00EE6667" w:rsidRDefault="007C5B12" w:rsidP="00842A51">
      <w:pPr>
        <w:pStyle w:val="BodyText"/>
        <w:spacing w:after="0"/>
        <w:ind w:left="0"/>
        <w:jc w:val="center"/>
        <w:rPr>
          <w:rFonts w:cs="Arial"/>
          <w:b/>
          <w:sz w:val="18"/>
          <w:szCs w:val="18"/>
        </w:rPr>
      </w:pPr>
      <w:r>
        <w:rPr>
          <w:rFonts w:cs="Arial"/>
          <w:b/>
          <w:noProof/>
          <w:sz w:val="18"/>
          <w:szCs w:val="18"/>
        </w:rPr>
        <w:drawing>
          <wp:inline distT="0" distB="0" distL="0" distR="0">
            <wp:extent cx="6324600" cy="3476625"/>
            <wp:effectExtent l="0" t="0" r="0" b="9525"/>
            <wp:docPr id="24" name="Picture 24" descr="Downloa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 Admi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24600" cy="3476625"/>
                    </a:xfrm>
                    <a:prstGeom prst="rect">
                      <a:avLst/>
                    </a:prstGeom>
                    <a:noFill/>
                    <a:ln>
                      <a:noFill/>
                    </a:ln>
                  </pic:spPr>
                </pic:pic>
              </a:graphicData>
            </a:graphic>
          </wp:inline>
        </w:drawing>
      </w:r>
    </w:p>
    <w:p w:rsidR="009555CB" w:rsidRPr="00EE6667" w:rsidRDefault="009555CB" w:rsidP="00842A51">
      <w:pPr>
        <w:pStyle w:val="BodyText"/>
        <w:spacing w:after="0"/>
        <w:ind w:left="0"/>
        <w:jc w:val="center"/>
        <w:rPr>
          <w:rFonts w:cs="Arial"/>
          <w:b/>
          <w:sz w:val="18"/>
          <w:szCs w:val="18"/>
        </w:rPr>
      </w:pPr>
    </w:p>
    <w:p w:rsidR="00842A51" w:rsidRPr="00EE6667" w:rsidRDefault="00842A51" w:rsidP="00842A51">
      <w:pPr>
        <w:pStyle w:val="BodyText"/>
        <w:spacing w:after="0"/>
        <w:ind w:left="0"/>
        <w:jc w:val="center"/>
        <w:rPr>
          <w:rFonts w:cs="Arial"/>
          <w:b/>
          <w:sz w:val="18"/>
          <w:szCs w:val="18"/>
        </w:rPr>
      </w:pPr>
      <w:r w:rsidRPr="00EE6667">
        <w:rPr>
          <w:rFonts w:cs="Arial"/>
          <w:b/>
          <w:sz w:val="18"/>
          <w:szCs w:val="18"/>
        </w:rPr>
        <w:t>Fig 5.2.2</w:t>
      </w:r>
      <w:r w:rsidR="009C38AB" w:rsidRPr="00EE6667">
        <w:rPr>
          <w:rFonts w:cs="Arial"/>
          <w:b/>
          <w:sz w:val="18"/>
          <w:szCs w:val="18"/>
        </w:rPr>
        <w:t>5</w:t>
      </w:r>
      <w:r w:rsidRPr="00EE6667">
        <w:rPr>
          <w:rFonts w:cs="Arial"/>
          <w:b/>
          <w:sz w:val="18"/>
          <w:szCs w:val="18"/>
        </w:rPr>
        <w:t xml:space="preserve"> – </w:t>
      </w:r>
      <w:r w:rsidR="00E2338E" w:rsidRPr="00EE6667">
        <w:rPr>
          <w:rFonts w:cs="Arial"/>
          <w:b/>
          <w:sz w:val="18"/>
          <w:szCs w:val="18"/>
        </w:rPr>
        <w:t>Download</w:t>
      </w:r>
      <w:r w:rsidRPr="00EE6667">
        <w:rPr>
          <w:rFonts w:cs="Arial"/>
          <w:b/>
          <w:sz w:val="18"/>
          <w:szCs w:val="18"/>
        </w:rPr>
        <w:t xml:space="preserve"> Page for Admin (</w:t>
      </w:r>
      <w:r w:rsidR="00E2338E" w:rsidRPr="00EE6667">
        <w:rPr>
          <w:rFonts w:cs="Arial"/>
          <w:b/>
          <w:sz w:val="18"/>
          <w:szCs w:val="18"/>
        </w:rPr>
        <w:t>After you click Review</w:t>
      </w:r>
      <w:r w:rsidRPr="00EE6667">
        <w:rPr>
          <w:rFonts w:cs="Arial"/>
          <w:b/>
          <w:sz w:val="18"/>
          <w:szCs w:val="18"/>
        </w:rPr>
        <w:t>)</w:t>
      </w:r>
    </w:p>
    <w:p w:rsidR="008857A5" w:rsidRPr="00EE6667" w:rsidRDefault="008857A5" w:rsidP="00842A51">
      <w:pPr>
        <w:pStyle w:val="BodyText"/>
        <w:spacing w:after="0"/>
        <w:ind w:left="0"/>
        <w:jc w:val="center"/>
        <w:rPr>
          <w:rFonts w:cs="Arial"/>
          <w:b/>
          <w:sz w:val="18"/>
          <w:szCs w:val="18"/>
        </w:rPr>
      </w:pPr>
    </w:p>
    <w:p w:rsidR="006A04DA" w:rsidRPr="00EE6667" w:rsidRDefault="006A04DA" w:rsidP="00842A51">
      <w:pPr>
        <w:pStyle w:val="BodyText"/>
        <w:spacing w:after="0"/>
        <w:ind w:left="0"/>
        <w:jc w:val="center"/>
        <w:rPr>
          <w:rFonts w:cs="Arial"/>
          <w:b/>
          <w:sz w:val="18"/>
          <w:szCs w:val="18"/>
        </w:rPr>
      </w:pPr>
    </w:p>
    <w:p w:rsidR="006A04DA" w:rsidRPr="00EE6667" w:rsidRDefault="006A04DA" w:rsidP="00842A51">
      <w:pPr>
        <w:pStyle w:val="BodyText"/>
        <w:spacing w:after="0"/>
        <w:ind w:left="0"/>
        <w:jc w:val="center"/>
        <w:rPr>
          <w:rFonts w:cs="Arial"/>
          <w:b/>
          <w:sz w:val="18"/>
          <w:szCs w:val="18"/>
        </w:rPr>
      </w:pPr>
    </w:p>
    <w:p w:rsidR="00E25978" w:rsidRPr="00EE6667" w:rsidRDefault="00E25978" w:rsidP="00842A51">
      <w:pPr>
        <w:pStyle w:val="BodyText"/>
        <w:spacing w:after="0"/>
        <w:ind w:left="0"/>
        <w:jc w:val="center"/>
        <w:rPr>
          <w:rFonts w:cs="Arial"/>
          <w:b/>
          <w:sz w:val="18"/>
          <w:szCs w:val="18"/>
        </w:rPr>
      </w:pPr>
    </w:p>
    <w:p w:rsidR="00E25978" w:rsidRPr="00EE6667" w:rsidRDefault="009E00D1" w:rsidP="00E25978">
      <w:pPr>
        <w:pStyle w:val="Heading3"/>
        <w:numPr>
          <w:ilvl w:val="2"/>
          <w:numId w:val="3"/>
        </w:numPr>
        <w:tabs>
          <w:tab w:val="left" w:pos="360"/>
        </w:tabs>
      </w:pPr>
      <w:bookmarkStart w:id="62" w:name="_Toc383570198"/>
      <w:r w:rsidRPr="00EE6667">
        <w:lastRenderedPageBreak/>
        <w:t>Review Page for Admin (After Download)</w:t>
      </w:r>
      <w:bookmarkEnd w:id="62"/>
    </w:p>
    <w:p w:rsidR="009E00D1" w:rsidRPr="00EE6667" w:rsidRDefault="009E00D1" w:rsidP="009E0D93">
      <w:pPr>
        <w:pStyle w:val="BodyText"/>
        <w:spacing w:after="0"/>
        <w:ind w:left="0"/>
        <w:rPr>
          <w:rFonts w:cs="Arial"/>
          <w:b/>
          <w:sz w:val="18"/>
          <w:szCs w:val="18"/>
        </w:rPr>
      </w:pPr>
    </w:p>
    <w:p w:rsidR="009E0D93" w:rsidRPr="00EE6667" w:rsidRDefault="007C5B12" w:rsidP="00821651">
      <w:pPr>
        <w:pStyle w:val="BodyText"/>
        <w:spacing w:after="0"/>
        <w:ind w:left="0"/>
        <w:jc w:val="center"/>
        <w:rPr>
          <w:rFonts w:cs="Arial"/>
          <w:b/>
          <w:sz w:val="18"/>
          <w:szCs w:val="18"/>
        </w:rPr>
      </w:pPr>
      <w:r>
        <w:rPr>
          <w:rFonts w:cs="Arial"/>
          <w:b/>
          <w:noProof/>
          <w:sz w:val="18"/>
          <w:szCs w:val="18"/>
        </w:rPr>
        <w:drawing>
          <wp:inline distT="0" distB="0" distL="0" distR="0">
            <wp:extent cx="5695950" cy="4191000"/>
            <wp:effectExtent l="0" t="0" r="0" b="0"/>
            <wp:docPr id="25" name="Picture 25" descr="Review Rat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view Rate Adm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95950" cy="4191000"/>
                    </a:xfrm>
                    <a:prstGeom prst="rect">
                      <a:avLst/>
                    </a:prstGeom>
                    <a:noFill/>
                    <a:ln>
                      <a:noFill/>
                    </a:ln>
                  </pic:spPr>
                </pic:pic>
              </a:graphicData>
            </a:graphic>
          </wp:inline>
        </w:drawing>
      </w:r>
    </w:p>
    <w:p w:rsidR="00BA0D01" w:rsidRPr="00EE6667" w:rsidRDefault="00BA0D01" w:rsidP="00821651">
      <w:pPr>
        <w:pStyle w:val="BodyText"/>
        <w:spacing w:after="0"/>
        <w:ind w:left="0"/>
        <w:jc w:val="center"/>
        <w:rPr>
          <w:rFonts w:cs="Arial"/>
          <w:b/>
          <w:sz w:val="18"/>
          <w:szCs w:val="18"/>
        </w:rPr>
      </w:pPr>
    </w:p>
    <w:p w:rsidR="00543BC7" w:rsidRPr="00EE6667" w:rsidRDefault="00E25978" w:rsidP="00821651">
      <w:pPr>
        <w:pStyle w:val="BodyText"/>
        <w:spacing w:after="0"/>
        <w:ind w:left="0"/>
        <w:jc w:val="center"/>
        <w:rPr>
          <w:rFonts w:cs="Arial"/>
          <w:b/>
          <w:sz w:val="18"/>
          <w:szCs w:val="18"/>
        </w:rPr>
      </w:pPr>
      <w:r w:rsidRPr="00EE6667">
        <w:rPr>
          <w:rFonts w:cs="Arial"/>
          <w:b/>
          <w:sz w:val="18"/>
          <w:szCs w:val="18"/>
        </w:rPr>
        <w:t>Fig 5.2.2</w:t>
      </w:r>
      <w:r w:rsidR="00BA0D01" w:rsidRPr="00EE6667">
        <w:rPr>
          <w:rFonts w:cs="Arial"/>
          <w:b/>
          <w:sz w:val="18"/>
          <w:szCs w:val="18"/>
        </w:rPr>
        <w:t>6</w:t>
      </w:r>
      <w:r w:rsidRPr="00EE6667">
        <w:rPr>
          <w:rFonts w:cs="Arial"/>
          <w:b/>
          <w:sz w:val="18"/>
          <w:szCs w:val="18"/>
        </w:rPr>
        <w:t xml:space="preserve"> – </w:t>
      </w:r>
      <w:r w:rsidR="009E00D1" w:rsidRPr="00EE6667">
        <w:rPr>
          <w:rFonts w:cs="Arial"/>
          <w:b/>
          <w:sz w:val="18"/>
          <w:szCs w:val="18"/>
        </w:rPr>
        <w:t>Review</w:t>
      </w:r>
      <w:r w:rsidRPr="00EE6667">
        <w:rPr>
          <w:rFonts w:cs="Arial"/>
          <w:b/>
          <w:sz w:val="18"/>
          <w:szCs w:val="18"/>
        </w:rPr>
        <w:t xml:space="preserve"> Page for Admin (</w:t>
      </w:r>
      <w:r w:rsidR="009E00D1" w:rsidRPr="00EE6667">
        <w:rPr>
          <w:rFonts w:cs="Arial"/>
          <w:b/>
          <w:sz w:val="18"/>
          <w:szCs w:val="18"/>
        </w:rPr>
        <w:t>After Download</w:t>
      </w:r>
      <w:r w:rsidRPr="00EE6667">
        <w:rPr>
          <w:rFonts w:cs="Arial"/>
          <w:b/>
          <w:sz w:val="18"/>
          <w:szCs w:val="18"/>
        </w:rPr>
        <w:t>)</w:t>
      </w:r>
    </w:p>
    <w:p w:rsidR="00543BC7" w:rsidRPr="00EE6667" w:rsidRDefault="00543BC7" w:rsidP="00C65716">
      <w:pPr>
        <w:pStyle w:val="BodyText"/>
        <w:spacing w:after="0"/>
        <w:ind w:left="0"/>
        <w:jc w:val="center"/>
        <w:rPr>
          <w:rFonts w:cs="Arial"/>
          <w:b/>
          <w:sz w:val="18"/>
          <w:szCs w:val="18"/>
        </w:rPr>
      </w:pPr>
    </w:p>
    <w:p w:rsidR="008A5FB7" w:rsidRPr="00EE6667" w:rsidRDefault="00E1799D" w:rsidP="008A5FB7">
      <w:pPr>
        <w:pStyle w:val="Heading3"/>
        <w:numPr>
          <w:ilvl w:val="2"/>
          <w:numId w:val="3"/>
        </w:numPr>
        <w:tabs>
          <w:tab w:val="left" w:pos="360"/>
        </w:tabs>
      </w:pPr>
      <w:bookmarkStart w:id="63" w:name="_Toc383570199"/>
      <w:r w:rsidRPr="00EE6667">
        <w:t>Change Password for Admin</w:t>
      </w:r>
      <w:bookmarkEnd w:id="63"/>
    </w:p>
    <w:p w:rsidR="00EC11E2" w:rsidRPr="00EE6667" w:rsidRDefault="007C5B12" w:rsidP="00374A3C">
      <w:pPr>
        <w:pStyle w:val="BodyText"/>
        <w:jc w:val="center"/>
      </w:pPr>
      <w:r>
        <w:rPr>
          <w:noProof/>
        </w:rPr>
        <w:drawing>
          <wp:inline distT="0" distB="0" distL="0" distR="0">
            <wp:extent cx="2914650" cy="2447925"/>
            <wp:effectExtent l="0" t="0" r="0" b="9525"/>
            <wp:docPr id="26" name="Picture 26" descr="Change Password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ange Password - Admi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14650" cy="2447925"/>
                    </a:xfrm>
                    <a:prstGeom prst="rect">
                      <a:avLst/>
                    </a:prstGeom>
                    <a:noFill/>
                    <a:ln>
                      <a:noFill/>
                    </a:ln>
                  </pic:spPr>
                </pic:pic>
              </a:graphicData>
            </a:graphic>
          </wp:inline>
        </w:drawing>
      </w:r>
    </w:p>
    <w:p w:rsidR="00106754" w:rsidRPr="00EE6667" w:rsidRDefault="00106754" w:rsidP="00374A3C">
      <w:pPr>
        <w:pStyle w:val="BodyText"/>
        <w:spacing w:after="0"/>
        <w:ind w:left="0"/>
        <w:rPr>
          <w:rFonts w:cs="Arial"/>
          <w:b/>
          <w:sz w:val="18"/>
          <w:szCs w:val="18"/>
        </w:rPr>
      </w:pPr>
    </w:p>
    <w:p w:rsidR="00137189" w:rsidRDefault="00137189" w:rsidP="00137189">
      <w:pPr>
        <w:pStyle w:val="BodyText"/>
        <w:spacing w:after="0"/>
        <w:ind w:left="0"/>
        <w:jc w:val="center"/>
        <w:rPr>
          <w:rFonts w:cs="Arial"/>
          <w:b/>
          <w:sz w:val="18"/>
          <w:szCs w:val="18"/>
        </w:rPr>
      </w:pPr>
      <w:r w:rsidRPr="00EE6667">
        <w:rPr>
          <w:rFonts w:cs="Arial"/>
          <w:b/>
          <w:sz w:val="18"/>
          <w:szCs w:val="18"/>
        </w:rPr>
        <w:t>Fig 5.2.</w:t>
      </w:r>
      <w:r w:rsidR="00374A3C" w:rsidRPr="00EE6667">
        <w:rPr>
          <w:rFonts w:cs="Arial"/>
          <w:b/>
          <w:sz w:val="18"/>
          <w:szCs w:val="18"/>
        </w:rPr>
        <w:t>27</w:t>
      </w:r>
      <w:r w:rsidRPr="00EE6667">
        <w:rPr>
          <w:rFonts w:cs="Arial"/>
          <w:b/>
          <w:sz w:val="18"/>
          <w:szCs w:val="18"/>
        </w:rPr>
        <w:t xml:space="preserve"> – Change Password for Admin</w:t>
      </w:r>
    </w:p>
    <w:p w:rsidR="00B77C90" w:rsidRDefault="00B77C90" w:rsidP="00D97E54">
      <w:pPr>
        <w:pStyle w:val="BodyText"/>
        <w:ind w:left="0"/>
      </w:pPr>
    </w:p>
    <w:p w:rsidR="00D04370" w:rsidRPr="00CD2F29" w:rsidRDefault="00D04370" w:rsidP="00CD2F29">
      <w:pPr>
        <w:pStyle w:val="Heading3"/>
        <w:rPr>
          <w:color w:val="0070C0"/>
        </w:rPr>
      </w:pPr>
      <w:r w:rsidRPr="00CD2F29">
        <w:rPr>
          <w:color w:val="0070C0"/>
        </w:rPr>
        <w:lastRenderedPageBreak/>
        <w:t>5.2.28</w:t>
      </w:r>
      <w:r w:rsidRPr="00CD2F29">
        <w:rPr>
          <w:color w:val="0070C0"/>
        </w:rPr>
        <w:tab/>
      </w:r>
      <w:r w:rsidRPr="00CD2F29">
        <w:rPr>
          <w:color w:val="0070C0"/>
        </w:rPr>
        <w:tab/>
      </w:r>
      <w:proofErr w:type="spellStart"/>
      <w:r w:rsidRPr="00CD2F29">
        <w:rPr>
          <w:color w:val="0070C0"/>
        </w:rPr>
        <w:t>History</w:t>
      </w:r>
      <w:r w:rsidR="00766AE0" w:rsidRPr="00CD2F29">
        <w:rPr>
          <w:color w:val="0070C0"/>
        </w:rPr>
        <w:t>View</w:t>
      </w:r>
      <w:proofErr w:type="spellEnd"/>
      <w:r w:rsidR="00054666">
        <w:rPr>
          <w:color w:val="0070C0"/>
        </w:rPr>
        <w:t xml:space="preserve"> Learning Object / Learning Element</w:t>
      </w:r>
    </w:p>
    <w:p w:rsidR="00035F78" w:rsidRDefault="007C5B12" w:rsidP="00035F78">
      <w:pPr>
        <w:pStyle w:val="BodyText"/>
      </w:pPr>
      <w:r w:rsidRPr="00035F78">
        <w:rPr>
          <w:noProof/>
        </w:rPr>
        <w:drawing>
          <wp:inline distT="0" distB="0" distL="0" distR="0">
            <wp:extent cx="6543675" cy="3019425"/>
            <wp:effectExtent l="0" t="0" r="9525" b="9525"/>
            <wp:docPr id="56" name="Picture 56" descr="C:\Users\murakami\Desktop\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urakami\Desktop\history.png"/>
                    <pic:cNvPicPr>
                      <a:picLocks noChangeAspect="1" noChangeArrowheads="1"/>
                    </pic:cNvPicPr>
                  </pic:nvPicPr>
                  <pic:blipFill>
                    <a:blip r:embed="rId74">
                      <a:extLst>
                        <a:ext uri="{28A0092B-C50C-407E-A947-70E740481C1C}">
                          <a14:useLocalDpi xmlns:a14="http://schemas.microsoft.com/office/drawing/2010/main" val="0"/>
                        </a:ext>
                      </a:extLst>
                    </a:blip>
                    <a:srcRect b="27917"/>
                    <a:stretch>
                      <a:fillRect/>
                    </a:stretch>
                  </pic:blipFill>
                  <pic:spPr bwMode="auto">
                    <a:xfrm>
                      <a:off x="0" y="0"/>
                      <a:ext cx="6543675" cy="3019425"/>
                    </a:xfrm>
                    <a:prstGeom prst="rect">
                      <a:avLst/>
                    </a:prstGeom>
                    <a:noFill/>
                    <a:ln>
                      <a:noFill/>
                    </a:ln>
                  </pic:spPr>
                </pic:pic>
              </a:graphicData>
            </a:graphic>
          </wp:inline>
        </w:drawing>
      </w:r>
    </w:p>
    <w:p w:rsidR="00035F78" w:rsidRDefault="00035F78" w:rsidP="00035F78">
      <w:pPr>
        <w:pStyle w:val="BodyText"/>
        <w:spacing w:after="0"/>
        <w:ind w:left="0"/>
        <w:jc w:val="center"/>
        <w:rPr>
          <w:rFonts w:cs="Arial"/>
          <w:b/>
          <w:color w:val="0070C0"/>
          <w:sz w:val="18"/>
          <w:szCs w:val="18"/>
        </w:rPr>
      </w:pPr>
      <w:r w:rsidRPr="00CD2F29">
        <w:rPr>
          <w:rFonts w:cs="Arial"/>
          <w:b/>
          <w:color w:val="0070C0"/>
          <w:sz w:val="18"/>
          <w:szCs w:val="18"/>
        </w:rPr>
        <w:t>Fig 5.2.28 – History View of LO’s on all users</w:t>
      </w:r>
    </w:p>
    <w:p w:rsidR="00BB1C30" w:rsidRDefault="00BB1C30" w:rsidP="00BB1C30">
      <w:pPr>
        <w:pStyle w:val="BodyText"/>
        <w:spacing w:after="0"/>
        <w:ind w:left="0"/>
        <w:rPr>
          <w:rFonts w:cs="Arial"/>
          <w:b/>
          <w:color w:val="0070C0"/>
          <w:sz w:val="18"/>
          <w:szCs w:val="18"/>
        </w:rPr>
      </w:pPr>
    </w:p>
    <w:p w:rsidR="00BB1C30" w:rsidRDefault="00BB1C30" w:rsidP="00BB1C30">
      <w:pPr>
        <w:pStyle w:val="Heading3"/>
        <w:rPr>
          <w:color w:val="0070C0"/>
        </w:rPr>
      </w:pPr>
      <w:r>
        <w:rPr>
          <w:color w:val="0070C0"/>
        </w:rPr>
        <w:t>5.2.29</w:t>
      </w:r>
      <w:r w:rsidRPr="00CD2F29">
        <w:rPr>
          <w:color w:val="0070C0"/>
        </w:rPr>
        <w:tab/>
      </w:r>
      <w:r w:rsidRPr="00CD2F29">
        <w:rPr>
          <w:color w:val="0070C0"/>
        </w:rPr>
        <w:tab/>
        <w:t>History</w:t>
      </w:r>
      <w:r w:rsidR="00DC5FE5">
        <w:rPr>
          <w:color w:val="0070C0"/>
        </w:rPr>
        <w:t xml:space="preserve"> </w:t>
      </w:r>
      <w:r w:rsidRPr="00CD2F29">
        <w:rPr>
          <w:color w:val="0070C0"/>
        </w:rPr>
        <w:t>View</w:t>
      </w:r>
      <w:r>
        <w:rPr>
          <w:color w:val="0070C0"/>
        </w:rPr>
        <w:t xml:space="preserve"> for Developer</w:t>
      </w:r>
      <w:r w:rsidR="00054666">
        <w:rPr>
          <w:color w:val="0070C0"/>
        </w:rPr>
        <w:t xml:space="preserve"> Learning Object / Learning Element</w:t>
      </w:r>
    </w:p>
    <w:p w:rsidR="003D2C27" w:rsidRDefault="003D2C27" w:rsidP="003D2C27">
      <w:pPr>
        <w:pStyle w:val="BodyText"/>
      </w:pPr>
      <w:r w:rsidRPr="003D2C27">
        <w:rPr>
          <w:noProof/>
        </w:rPr>
        <w:drawing>
          <wp:inline distT="0" distB="0" distL="0" distR="0">
            <wp:extent cx="6400800" cy="1531917"/>
            <wp:effectExtent l="0" t="0" r="0" b="0"/>
            <wp:docPr id="27" name="Picture 27" descr="F:\history-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istory-dev.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51115"/>
                    <a:stretch/>
                  </pic:blipFill>
                  <pic:spPr bwMode="auto">
                    <a:xfrm>
                      <a:off x="0" y="0"/>
                      <a:ext cx="6401127" cy="1531995"/>
                    </a:xfrm>
                    <a:prstGeom prst="rect">
                      <a:avLst/>
                    </a:prstGeom>
                    <a:noFill/>
                    <a:ln>
                      <a:noFill/>
                    </a:ln>
                    <a:extLst>
                      <a:ext uri="{53640926-AAD7-44D8-BBD7-CCE9431645EC}">
                        <a14:shadowObscured xmlns:a14="http://schemas.microsoft.com/office/drawing/2010/main"/>
                      </a:ext>
                    </a:extLst>
                  </pic:spPr>
                </pic:pic>
              </a:graphicData>
            </a:graphic>
          </wp:inline>
        </w:drawing>
      </w:r>
    </w:p>
    <w:p w:rsidR="003D2C27" w:rsidRDefault="003D2C27" w:rsidP="003D2C27">
      <w:pPr>
        <w:pStyle w:val="BodyText"/>
        <w:spacing w:after="0"/>
        <w:ind w:left="0"/>
        <w:jc w:val="center"/>
        <w:rPr>
          <w:rFonts w:cs="Arial"/>
          <w:b/>
          <w:color w:val="0070C0"/>
          <w:sz w:val="18"/>
          <w:szCs w:val="18"/>
        </w:rPr>
      </w:pPr>
      <w:r>
        <w:rPr>
          <w:rFonts w:cs="Arial"/>
          <w:b/>
          <w:color w:val="0070C0"/>
          <w:sz w:val="18"/>
          <w:szCs w:val="18"/>
        </w:rPr>
        <w:t>Fig 5.2.29</w:t>
      </w:r>
      <w:r w:rsidRPr="00CD2F29">
        <w:rPr>
          <w:rFonts w:cs="Arial"/>
          <w:b/>
          <w:color w:val="0070C0"/>
          <w:sz w:val="18"/>
          <w:szCs w:val="18"/>
        </w:rPr>
        <w:t xml:space="preserve"> – H</w:t>
      </w:r>
      <w:r>
        <w:rPr>
          <w:rFonts w:cs="Arial"/>
          <w:b/>
          <w:color w:val="0070C0"/>
          <w:sz w:val="18"/>
          <w:szCs w:val="18"/>
        </w:rPr>
        <w:t>istory View for Developer</w:t>
      </w:r>
    </w:p>
    <w:p w:rsidR="003D2C27" w:rsidRDefault="003D2C27" w:rsidP="003D2C27">
      <w:pPr>
        <w:pStyle w:val="BodyText"/>
        <w:spacing w:after="0"/>
        <w:ind w:left="0"/>
        <w:jc w:val="center"/>
        <w:rPr>
          <w:rFonts w:cs="Arial"/>
          <w:b/>
          <w:color w:val="0070C0"/>
          <w:sz w:val="18"/>
          <w:szCs w:val="18"/>
        </w:rPr>
      </w:pPr>
    </w:p>
    <w:p w:rsidR="003D2C27" w:rsidRDefault="003D2C27" w:rsidP="003D2C27">
      <w:pPr>
        <w:pStyle w:val="BodyText"/>
        <w:spacing w:after="0"/>
        <w:ind w:left="0"/>
        <w:jc w:val="center"/>
        <w:rPr>
          <w:rFonts w:cs="Arial"/>
          <w:b/>
          <w:color w:val="0070C0"/>
          <w:sz w:val="18"/>
          <w:szCs w:val="18"/>
        </w:rPr>
      </w:pPr>
    </w:p>
    <w:p w:rsidR="003D2C27" w:rsidRDefault="003D2C27" w:rsidP="003D2C27">
      <w:pPr>
        <w:pStyle w:val="BodyText"/>
        <w:spacing w:after="0"/>
        <w:ind w:left="0"/>
        <w:jc w:val="center"/>
        <w:rPr>
          <w:rFonts w:cs="Arial"/>
          <w:b/>
          <w:color w:val="0070C0"/>
          <w:sz w:val="18"/>
          <w:szCs w:val="18"/>
        </w:rPr>
      </w:pPr>
    </w:p>
    <w:p w:rsidR="003D2C27" w:rsidRDefault="00DC5FE5" w:rsidP="003D2C27">
      <w:pPr>
        <w:pStyle w:val="Heading3"/>
        <w:rPr>
          <w:color w:val="0070C0"/>
        </w:rPr>
      </w:pPr>
      <w:bookmarkStart w:id="64" w:name="_GoBack"/>
      <w:bookmarkEnd w:id="64"/>
      <w:r>
        <w:rPr>
          <w:color w:val="0070C0"/>
        </w:rPr>
        <w:t>5.2.30</w:t>
      </w:r>
      <w:r w:rsidR="003D2C27" w:rsidRPr="00CD2F29">
        <w:rPr>
          <w:color w:val="0070C0"/>
        </w:rPr>
        <w:tab/>
      </w:r>
      <w:r w:rsidR="003D2C27" w:rsidRPr="00CD2F29">
        <w:rPr>
          <w:color w:val="0070C0"/>
        </w:rPr>
        <w:tab/>
        <w:t>History</w:t>
      </w:r>
      <w:r w:rsidR="008E33EF">
        <w:rPr>
          <w:color w:val="0070C0"/>
        </w:rPr>
        <w:t xml:space="preserve"> </w:t>
      </w:r>
      <w:r w:rsidR="003D2C27" w:rsidRPr="00CD2F29">
        <w:rPr>
          <w:color w:val="0070C0"/>
        </w:rPr>
        <w:t>View</w:t>
      </w:r>
      <w:r w:rsidR="003D2C27">
        <w:rPr>
          <w:color w:val="0070C0"/>
        </w:rPr>
        <w:t xml:space="preserve"> for </w:t>
      </w:r>
      <w:r>
        <w:rPr>
          <w:color w:val="0070C0"/>
        </w:rPr>
        <w:t>Reviewer</w:t>
      </w:r>
      <w:r w:rsidR="00054666">
        <w:rPr>
          <w:color w:val="0070C0"/>
        </w:rPr>
        <w:t xml:space="preserve"> Learning Object / Learning Element</w:t>
      </w:r>
    </w:p>
    <w:p w:rsidR="00806382" w:rsidRPr="0082744E" w:rsidRDefault="008E33EF" w:rsidP="0082744E">
      <w:pPr>
        <w:pStyle w:val="BodyText"/>
        <w:jc w:val="center"/>
      </w:pPr>
      <w:r w:rsidRPr="008E33EF">
        <w:rPr>
          <w:noProof/>
        </w:rPr>
        <w:drawing>
          <wp:inline distT="0" distB="0" distL="0" distR="0">
            <wp:extent cx="6331897" cy="1531917"/>
            <wp:effectExtent l="0" t="0" r="0" b="0"/>
            <wp:docPr id="28" name="Picture 28" descr="F:\history-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istory-rev.png"/>
                    <pic:cNvPicPr>
                      <a:picLocks noChangeAspect="1" noChangeArrowheads="1"/>
                    </pic:cNvPicPr>
                  </pic:nvPicPr>
                  <pic:blipFill rotWithShape="1">
                    <a:blip r:embed="rId76">
                      <a:extLst>
                        <a:ext uri="{28A0092B-C50C-407E-A947-70E740481C1C}">
                          <a14:useLocalDpi xmlns:a14="http://schemas.microsoft.com/office/drawing/2010/main" val="0"/>
                        </a:ext>
                      </a:extLst>
                    </a:blip>
                    <a:srcRect b="51115"/>
                    <a:stretch/>
                  </pic:blipFill>
                  <pic:spPr bwMode="auto">
                    <a:xfrm>
                      <a:off x="0" y="0"/>
                      <a:ext cx="6332220" cy="1531995"/>
                    </a:xfrm>
                    <a:prstGeom prst="rect">
                      <a:avLst/>
                    </a:prstGeom>
                    <a:noFill/>
                    <a:ln>
                      <a:noFill/>
                    </a:ln>
                    <a:extLst>
                      <a:ext uri="{53640926-AAD7-44D8-BBD7-CCE9431645EC}">
                        <a14:shadowObscured xmlns:a14="http://schemas.microsoft.com/office/drawing/2010/main"/>
                      </a:ext>
                    </a:extLst>
                  </pic:spPr>
                </pic:pic>
              </a:graphicData>
            </a:graphic>
          </wp:inline>
        </w:drawing>
      </w:r>
      <w:r w:rsidR="00DC5FE5">
        <w:rPr>
          <w:rFonts w:cs="Arial"/>
          <w:b/>
          <w:color w:val="0070C0"/>
          <w:sz w:val="18"/>
          <w:szCs w:val="18"/>
        </w:rPr>
        <w:t>Fig 5.2.30</w:t>
      </w:r>
      <w:r w:rsidR="00806382" w:rsidRPr="00CD2F29">
        <w:rPr>
          <w:rFonts w:cs="Arial"/>
          <w:b/>
          <w:color w:val="0070C0"/>
          <w:sz w:val="18"/>
          <w:szCs w:val="18"/>
        </w:rPr>
        <w:t xml:space="preserve"> – H</w:t>
      </w:r>
      <w:r w:rsidR="00806382">
        <w:rPr>
          <w:rFonts w:cs="Arial"/>
          <w:b/>
          <w:color w:val="0070C0"/>
          <w:sz w:val="18"/>
          <w:szCs w:val="18"/>
        </w:rPr>
        <w:t>istory View for Developer</w:t>
      </w:r>
    </w:p>
    <w:p w:rsidR="00806382" w:rsidRPr="008E33EF" w:rsidRDefault="00806382" w:rsidP="00806382">
      <w:pPr>
        <w:pStyle w:val="BodyText"/>
        <w:jc w:val="center"/>
      </w:pPr>
    </w:p>
    <w:p w:rsidR="003D2C27" w:rsidRDefault="003D2C27" w:rsidP="003D2C27">
      <w:pPr>
        <w:pStyle w:val="BodyText"/>
        <w:jc w:val="center"/>
      </w:pPr>
    </w:p>
    <w:p w:rsidR="003D2C27" w:rsidRDefault="00DC5FE5" w:rsidP="003D2C27">
      <w:pPr>
        <w:pStyle w:val="Heading3"/>
        <w:rPr>
          <w:color w:val="0070C0"/>
        </w:rPr>
      </w:pPr>
      <w:r>
        <w:rPr>
          <w:color w:val="0070C0"/>
        </w:rPr>
        <w:t xml:space="preserve">5.2.31 </w:t>
      </w:r>
      <w:r w:rsidR="003D2C27" w:rsidRPr="00CD2F29">
        <w:rPr>
          <w:color w:val="0070C0"/>
        </w:rPr>
        <w:tab/>
      </w:r>
      <w:r>
        <w:rPr>
          <w:color w:val="0070C0"/>
        </w:rPr>
        <w:tab/>
      </w:r>
      <w:r w:rsidR="003D2C27" w:rsidRPr="00CD2F29">
        <w:rPr>
          <w:color w:val="0070C0"/>
        </w:rPr>
        <w:t>History</w:t>
      </w:r>
      <w:r>
        <w:rPr>
          <w:color w:val="0070C0"/>
        </w:rPr>
        <w:t xml:space="preserve"> </w:t>
      </w:r>
      <w:r w:rsidR="003D2C27" w:rsidRPr="00CD2F29">
        <w:rPr>
          <w:color w:val="0070C0"/>
        </w:rPr>
        <w:t>View</w:t>
      </w:r>
      <w:r>
        <w:rPr>
          <w:color w:val="0070C0"/>
        </w:rPr>
        <w:t xml:space="preserve"> for Admin</w:t>
      </w:r>
      <w:r w:rsidR="00054666">
        <w:rPr>
          <w:color w:val="0070C0"/>
        </w:rPr>
        <w:t xml:space="preserve"> Learning Object / Learning Element</w:t>
      </w:r>
    </w:p>
    <w:p w:rsidR="003D2C27" w:rsidRDefault="008E33EF" w:rsidP="003D2C27">
      <w:pPr>
        <w:pStyle w:val="BodyText"/>
        <w:jc w:val="center"/>
      </w:pPr>
      <w:r w:rsidRPr="008E33EF">
        <w:rPr>
          <w:noProof/>
        </w:rPr>
        <w:drawing>
          <wp:inline distT="0" distB="0" distL="0" distR="0">
            <wp:extent cx="6332220" cy="3101802"/>
            <wp:effectExtent l="0" t="0" r="0" b="3810"/>
            <wp:docPr id="29" name="Picture 29" descr="F:\histor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istory-admi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32220" cy="3101802"/>
                    </a:xfrm>
                    <a:prstGeom prst="rect">
                      <a:avLst/>
                    </a:prstGeom>
                    <a:noFill/>
                    <a:ln>
                      <a:noFill/>
                    </a:ln>
                  </pic:spPr>
                </pic:pic>
              </a:graphicData>
            </a:graphic>
          </wp:inline>
        </w:drawing>
      </w:r>
    </w:p>
    <w:p w:rsidR="00DC5FE5" w:rsidRDefault="00DC5FE5" w:rsidP="00DC5FE5">
      <w:pPr>
        <w:pStyle w:val="BodyText"/>
        <w:spacing w:after="0"/>
        <w:ind w:left="0"/>
        <w:jc w:val="center"/>
        <w:rPr>
          <w:rFonts w:cs="Arial"/>
          <w:b/>
          <w:color w:val="0070C0"/>
          <w:sz w:val="18"/>
          <w:szCs w:val="18"/>
        </w:rPr>
      </w:pPr>
      <w:r>
        <w:rPr>
          <w:rFonts w:cs="Arial"/>
          <w:b/>
          <w:color w:val="0070C0"/>
          <w:sz w:val="18"/>
          <w:szCs w:val="18"/>
        </w:rPr>
        <w:t>Fig 5.2.31</w:t>
      </w:r>
      <w:r w:rsidRPr="00CD2F29">
        <w:rPr>
          <w:rFonts w:cs="Arial"/>
          <w:b/>
          <w:color w:val="0070C0"/>
          <w:sz w:val="18"/>
          <w:szCs w:val="18"/>
        </w:rPr>
        <w:t xml:space="preserve"> – H</w:t>
      </w:r>
      <w:r>
        <w:rPr>
          <w:rFonts w:cs="Arial"/>
          <w:b/>
          <w:color w:val="0070C0"/>
          <w:sz w:val="18"/>
          <w:szCs w:val="18"/>
        </w:rPr>
        <w:t>istory View for Admin</w:t>
      </w:r>
    </w:p>
    <w:p w:rsidR="00DC5FE5" w:rsidRDefault="00DC5FE5" w:rsidP="003D2C27">
      <w:pPr>
        <w:pStyle w:val="BodyText"/>
        <w:jc w:val="center"/>
      </w:pPr>
    </w:p>
    <w:p w:rsidR="003D2C27" w:rsidRDefault="00DC5FE5" w:rsidP="003D2C27">
      <w:pPr>
        <w:pStyle w:val="Heading3"/>
        <w:rPr>
          <w:color w:val="0070C0"/>
        </w:rPr>
      </w:pPr>
      <w:r>
        <w:rPr>
          <w:color w:val="0070C0"/>
        </w:rPr>
        <w:t>5.2.32</w:t>
      </w:r>
      <w:r w:rsidR="003D2C27" w:rsidRPr="00CD2F29">
        <w:rPr>
          <w:color w:val="0070C0"/>
        </w:rPr>
        <w:tab/>
      </w:r>
      <w:r w:rsidR="003D2C27" w:rsidRPr="00CD2F29">
        <w:rPr>
          <w:color w:val="0070C0"/>
        </w:rPr>
        <w:tab/>
      </w:r>
      <w:r>
        <w:rPr>
          <w:color w:val="0070C0"/>
        </w:rPr>
        <w:t>Assigning For Reviewer</w:t>
      </w:r>
    </w:p>
    <w:p w:rsidR="008E33EF" w:rsidRDefault="008E33EF" w:rsidP="008E33EF">
      <w:pPr>
        <w:pStyle w:val="BodyText"/>
      </w:pPr>
      <w:r w:rsidRPr="008E33EF">
        <w:rPr>
          <w:noProof/>
        </w:rPr>
        <w:drawing>
          <wp:inline distT="0" distB="0" distL="0" distR="0">
            <wp:extent cx="6331496" cy="1306286"/>
            <wp:effectExtent l="0" t="0" r="0" b="8255"/>
            <wp:docPr id="30" name="Picture 30" descr="F:\add-rev-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dd-rev-admin.png"/>
                    <pic:cNvPicPr>
                      <a:picLocks noChangeAspect="1" noChangeArrowheads="1"/>
                    </pic:cNvPicPr>
                  </pic:nvPicPr>
                  <pic:blipFill rotWithShape="1">
                    <a:blip r:embed="rId78">
                      <a:extLst>
                        <a:ext uri="{28A0092B-C50C-407E-A947-70E740481C1C}">
                          <a14:useLocalDpi xmlns:a14="http://schemas.microsoft.com/office/drawing/2010/main" val="0"/>
                        </a:ext>
                      </a:extLst>
                    </a:blip>
                    <a:srcRect l="-11" r="11" b="58391"/>
                    <a:stretch/>
                  </pic:blipFill>
                  <pic:spPr bwMode="auto">
                    <a:xfrm>
                      <a:off x="0" y="0"/>
                      <a:ext cx="6332220" cy="1306435"/>
                    </a:xfrm>
                    <a:prstGeom prst="rect">
                      <a:avLst/>
                    </a:prstGeom>
                    <a:noFill/>
                    <a:ln>
                      <a:noFill/>
                    </a:ln>
                    <a:extLst>
                      <a:ext uri="{53640926-AAD7-44D8-BBD7-CCE9431645EC}">
                        <a14:shadowObscured xmlns:a14="http://schemas.microsoft.com/office/drawing/2010/main"/>
                      </a:ext>
                    </a:extLst>
                  </pic:spPr>
                </pic:pic>
              </a:graphicData>
            </a:graphic>
          </wp:inline>
        </w:drawing>
      </w:r>
    </w:p>
    <w:p w:rsidR="00DC5FE5" w:rsidRDefault="00DC5FE5" w:rsidP="008E33EF">
      <w:pPr>
        <w:pStyle w:val="BodyText"/>
      </w:pPr>
    </w:p>
    <w:p w:rsidR="00DC5FE5" w:rsidRDefault="00DC5FE5" w:rsidP="00DC5FE5">
      <w:pPr>
        <w:pStyle w:val="BodyText"/>
        <w:spacing w:after="0"/>
        <w:ind w:left="0"/>
        <w:jc w:val="center"/>
        <w:rPr>
          <w:rFonts w:cs="Arial"/>
          <w:b/>
          <w:color w:val="0070C0"/>
          <w:sz w:val="18"/>
          <w:szCs w:val="18"/>
        </w:rPr>
      </w:pPr>
      <w:r>
        <w:rPr>
          <w:rFonts w:cs="Arial"/>
          <w:b/>
          <w:color w:val="0070C0"/>
          <w:sz w:val="18"/>
          <w:szCs w:val="18"/>
        </w:rPr>
        <w:t>Fig 5.2.32 – Assigning Reviewer</w:t>
      </w:r>
    </w:p>
    <w:p w:rsidR="009D2927" w:rsidRDefault="009D2927" w:rsidP="009D2927">
      <w:pPr>
        <w:pStyle w:val="BodyText"/>
        <w:jc w:val="center"/>
      </w:pPr>
    </w:p>
    <w:p w:rsidR="009D2927" w:rsidRDefault="00F738C7" w:rsidP="009D2927">
      <w:pPr>
        <w:pStyle w:val="Heading3"/>
        <w:rPr>
          <w:color w:val="0070C0"/>
        </w:rPr>
      </w:pPr>
      <w:r>
        <w:rPr>
          <w:color w:val="0070C0"/>
        </w:rPr>
        <w:lastRenderedPageBreak/>
        <w:t>5.2.33</w:t>
      </w:r>
      <w:r>
        <w:rPr>
          <w:color w:val="0070C0"/>
        </w:rPr>
        <w:tab/>
      </w:r>
      <w:r>
        <w:rPr>
          <w:color w:val="0070C0"/>
        </w:rPr>
        <w:tab/>
        <w:t>View Learning Element for Admin</w:t>
      </w:r>
    </w:p>
    <w:p w:rsidR="00F738C7" w:rsidRDefault="00F738C7" w:rsidP="00F738C7">
      <w:pPr>
        <w:pStyle w:val="BodyText"/>
      </w:pPr>
      <w:r w:rsidRPr="00F738C7">
        <w:rPr>
          <w:noProof/>
        </w:rPr>
        <w:drawing>
          <wp:inline distT="0" distB="0" distL="0" distR="0">
            <wp:extent cx="6332220" cy="1917008"/>
            <wp:effectExtent l="0" t="0" r="0" b="7620"/>
            <wp:docPr id="31" name="Picture 31" descr="C:\Users\murakami\Desktop\l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rakami\Desktop\le admi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32220" cy="1917008"/>
                    </a:xfrm>
                    <a:prstGeom prst="rect">
                      <a:avLst/>
                    </a:prstGeom>
                    <a:noFill/>
                    <a:ln>
                      <a:noFill/>
                    </a:ln>
                  </pic:spPr>
                </pic:pic>
              </a:graphicData>
            </a:graphic>
          </wp:inline>
        </w:drawing>
      </w:r>
    </w:p>
    <w:p w:rsidR="00F738C7" w:rsidRDefault="00F738C7" w:rsidP="00F738C7">
      <w:pPr>
        <w:pStyle w:val="BodyText"/>
      </w:pPr>
    </w:p>
    <w:p w:rsidR="00F738C7" w:rsidRDefault="00F738C7" w:rsidP="00F738C7">
      <w:pPr>
        <w:pStyle w:val="BodyText"/>
        <w:spacing w:after="0"/>
        <w:ind w:left="0"/>
        <w:jc w:val="center"/>
        <w:rPr>
          <w:rFonts w:cs="Arial"/>
          <w:b/>
          <w:color w:val="0070C0"/>
          <w:sz w:val="18"/>
          <w:szCs w:val="18"/>
        </w:rPr>
      </w:pPr>
      <w:r>
        <w:rPr>
          <w:rFonts w:cs="Arial"/>
          <w:b/>
          <w:color w:val="0070C0"/>
          <w:sz w:val="18"/>
          <w:szCs w:val="18"/>
        </w:rPr>
        <w:t>Fig 5.2.33 – View Learning Element for Admin</w:t>
      </w:r>
    </w:p>
    <w:p w:rsidR="00F738C7" w:rsidRPr="00F738C7" w:rsidRDefault="00F738C7" w:rsidP="00F738C7">
      <w:pPr>
        <w:pStyle w:val="BodyText"/>
      </w:pPr>
    </w:p>
    <w:p w:rsidR="009D2927" w:rsidRDefault="009D2927" w:rsidP="009D2927">
      <w:pPr>
        <w:pStyle w:val="BodyText"/>
        <w:jc w:val="center"/>
      </w:pPr>
    </w:p>
    <w:p w:rsidR="009D2927" w:rsidRDefault="00F91E66" w:rsidP="009D2927">
      <w:pPr>
        <w:pStyle w:val="Heading3"/>
        <w:rPr>
          <w:color w:val="0070C0"/>
        </w:rPr>
      </w:pPr>
      <w:r>
        <w:rPr>
          <w:color w:val="0070C0"/>
        </w:rPr>
        <w:t>5.2.34</w:t>
      </w:r>
      <w:r w:rsidR="009D2927" w:rsidRPr="00CD2F29">
        <w:rPr>
          <w:color w:val="0070C0"/>
        </w:rPr>
        <w:tab/>
      </w:r>
      <w:r w:rsidR="009D2927" w:rsidRPr="00CD2F29">
        <w:rPr>
          <w:color w:val="0070C0"/>
        </w:rPr>
        <w:tab/>
      </w:r>
      <w:r w:rsidR="00F738C7">
        <w:rPr>
          <w:color w:val="0070C0"/>
        </w:rPr>
        <w:t>Vie</w:t>
      </w:r>
      <w:r w:rsidR="00127150">
        <w:rPr>
          <w:color w:val="0070C0"/>
        </w:rPr>
        <w:t>w Learning Element for Developer</w:t>
      </w:r>
    </w:p>
    <w:p w:rsidR="00127150" w:rsidRDefault="00127150" w:rsidP="00127150">
      <w:pPr>
        <w:pStyle w:val="BodyText"/>
      </w:pPr>
      <w:r w:rsidRPr="00127150">
        <w:rPr>
          <w:noProof/>
        </w:rPr>
        <w:drawing>
          <wp:inline distT="0" distB="0" distL="0" distR="0">
            <wp:extent cx="6332220" cy="1898260"/>
            <wp:effectExtent l="0" t="0" r="0" b="6985"/>
            <wp:docPr id="32" name="Picture 32" descr="C:\Users\murakami\Desktop\le 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rakami\Desktop\le dev.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32220" cy="1898260"/>
                    </a:xfrm>
                    <a:prstGeom prst="rect">
                      <a:avLst/>
                    </a:prstGeom>
                    <a:noFill/>
                    <a:ln>
                      <a:noFill/>
                    </a:ln>
                  </pic:spPr>
                </pic:pic>
              </a:graphicData>
            </a:graphic>
          </wp:inline>
        </w:drawing>
      </w:r>
    </w:p>
    <w:p w:rsidR="00127150" w:rsidRDefault="00127150" w:rsidP="00127150">
      <w:pPr>
        <w:pStyle w:val="BodyText"/>
        <w:spacing w:after="0"/>
        <w:ind w:left="0"/>
        <w:jc w:val="center"/>
        <w:rPr>
          <w:rFonts w:cs="Arial"/>
          <w:b/>
          <w:color w:val="0070C0"/>
          <w:sz w:val="18"/>
          <w:szCs w:val="18"/>
        </w:rPr>
      </w:pPr>
      <w:r>
        <w:rPr>
          <w:rFonts w:cs="Arial"/>
          <w:b/>
          <w:color w:val="0070C0"/>
          <w:sz w:val="18"/>
          <w:szCs w:val="18"/>
        </w:rPr>
        <w:t>Fig 5.2.34 – View Learning Element for Developer</w:t>
      </w:r>
    </w:p>
    <w:p w:rsidR="00127150" w:rsidRPr="00127150" w:rsidRDefault="00127150" w:rsidP="00127150">
      <w:pPr>
        <w:pStyle w:val="BodyText"/>
      </w:pPr>
    </w:p>
    <w:p w:rsidR="009D2927" w:rsidRDefault="009D2927" w:rsidP="009D2927">
      <w:pPr>
        <w:pStyle w:val="BodyText"/>
        <w:jc w:val="center"/>
      </w:pPr>
    </w:p>
    <w:p w:rsidR="009D2927" w:rsidRDefault="00F91E66" w:rsidP="009D2927">
      <w:pPr>
        <w:pStyle w:val="Heading3"/>
        <w:rPr>
          <w:color w:val="0070C0"/>
        </w:rPr>
      </w:pPr>
      <w:r>
        <w:rPr>
          <w:color w:val="0070C0"/>
        </w:rPr>
        <w:t>5.2.35</w:t>
      </w:r>
      <w:r w:rsidR="009D2927" w:rsidRPr="00CD2F29">
        <w:rPr>
          <w:color w:val="0070C0"/>
        </w:rPr>
        <w:tab/>
      </w:r>
      <w:r w:rsidR="009D2927" w:rsidRPr="00CD2F29">
        <w:rPr>
          <w:color w:val="0070C0"/>
        </w:rPr>
        <w:tab/>
      </w:r>
      <w:r w:rsidR="00F738C7">
        <w:rPr>
          <w:color w:val="0070C0"/>
        </w:rPr>
        <w:t>View Learning Element for Reviewer</w:t>
      </w:r>
    </w:p>
    <w:p w:rsidR="00127150" w:rsidRDefault="00127150" w:rsidP="00127150">
      <w:pPr>
        <w:pStyle w:val="BodyText"/>
      </w:pPr>
      <w:r w:rsidRPr="00127150">
        <w:rPr>
          <w:noProof/>
        </w:rPr>
        <w:drawing>
          <wp:inline distT="0" distB="0" distL="0" distR="0">
            <wp:extent cx="6332220" cy="1749569"/>
            <wp:effectExtent l="0" t="0" r="0" b="3175"/>
            <wp:docPr id="33" name="Picture 33" descr="C:\Users\murakami\Desktop\le 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rakami\Desktop\le rev.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32220" cy="1749569"/>
                    </a:xfrm>
                    <a:prstGeom prst="rect">
                      <a:avLst/>
                    </a:prstGeom>
                    <a:noFill/>
                    <a:ln>
                      <a:noFill/>
                    </a:ln>
                  </pic:spPr>
                </pic:pic>
              </a:graphicData>
            </a:graphic>
          </wp:inline>
        </w:drawing>
      </w:r>
    </w:p>
    <w:p w:rsidR="00F91E66" w:rsidRDefault="00F91E66" w:rsidP="00F91E66">
      <w:pPr>
        <w:pStyle w:val="BodyText"/>
        <w:ind w:left="2271" w:firstLine="565"/>
        <w:rPr>
          <w:rFonts w:cs="Arial"/>
          <w:b/>
          <w:color w:val="0070C0"/>
          <w:sz w:val="18"/>
          <w:szCs w:val="18"/>
        </w:rPr>
      </w:pPr>
      <w:r>
        <w:rPr>
          <w:rFonts w:cs="Arial"/>
          <w:b/>
          <w:color w:val="0070C0"/>
          <w:sz w:val="18"/>
          <w:szCs w:val="18"/>
        </w:rPr>
        <w:t>Fig 5.2.35 – View Learning Element for Reviewer</w:t>
      </w:r>
    </w:p>
    <w:p w:rsidR="000C1978" w:rsidRDefault="000C1978" w:rsidP="000C1978">
      <w:pPr>
        <w:pStyle w:val="BodyText"/>
        <w:jc w:val="center"/>
      </w:pPr>
    </w:p>
    <w:p w:rsidR="000C1978" w:rsidRDefault="000C1978" w:rsidP="000C1978">
      <w:pPr>
        <w:pStyle w:val="Heading3"/>
        <w:rPr>
          <w:color w:val="0070C0"/>
        </w:rPr>
      </w:pPr>
      <w:r>
        <w:rPr>
          <w:color w:val="0070C0"/>
        </w:rPr>
        <w:t>5.2.36</w:t>
      </w:r>
      <w:r w:rsidRPr="00CD2F29">
        <w:rPr>
          <w:color w:val="0070C0"/>
        </w:rPr>
        <w:tab/>
      </w:r>
      <w:r w:rsidRPr="00CD2F29">
        <w:rPr>
          <w:color w:val="0070C0"/>
        </w:rPr>
        <w:tab/>
      </w:r>
      <w:r w:rsidR="002C4354">
        <w:rPr>
          <w:color w:val="0070C0"/>
        </w:rPr>
        <w:t>Upload of Learning Object</w:t>
      </w:r>
    </w:p>
    <w:p w:rsidR="000C1978" w:rsidRPr="00127150" w:rsidRDefault="000C1978" w:rsidP="00F91E66">
      <w:pPr>
        <w:pStyle w:val="BodyText"/>
        <w:ind w:left="2271" w:firstLine="565"/>
      </w:pPr>
    </w:p>
    <w:p w:rsidR="00DC5FE5" w:rsidRPr="008E33EF" w:rsidRDefault="002C4354" w:rsidP="008E33EF">
      <w:pPr>
        <w:pStyle w:val="BodyText"/>
      </w:pPr>
      <w:r w:rsidRPr="002C4354">
        <w:rPr>
          <w:noProof/>
        </w:rPr>
        <w:drawing>
          <wp:inline distT="0" distB="0" distL="0" distR="0">
            <wp:extent cx="6332220" cy="3102552"/>
            <wp:effectExtent l="0" t="0" r="0" b="3175"/>
            <wp:docPr id="36" name="Picture 36" descr="C:\Users\murakami\Desktop\u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rakami\Desktop\upl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32220" cy="3102552"/>
                    </a:xfrm>
                    <a:prstGeom prst="rect">
                      <a:avLst/>
                    </a:prstGeom>
                    <a:noFill/>
                    <a:ln>
                      <a:noFill/>
                    </a:ln>
                  </pic:spPr>
                </pic:pic>
              </a:graphicData>
            </a:graphic>
          </wp:inline>
        </w:drawing>
      </w:r>
    </w:p>
    <w:p w:rsidR="000C1978" w:rsidRDefault="000C1978" w:rsidP="000C1978">
      <w:pPr>
        <w:pStyle w:val="BodyText"/>
        <w:ind w:left="2271" w:firstLine="565"/>
        <w:rPr>
          <w:rFonts w:cs="Arial"/>
          <w:b/>
          <w:color w:val="0070C0"/>
          <w:sz w:val="18"/>
          <w:szCs w:val="18"/>
        </w:rPr>
      </w:pPr>
      <w:r>
        <w:rPr>
          <w:rFonts w:cs="Arial"/>
          <w:b/>
          <w:color w:val="0070C0"/>
          <w:sz w:val="18"/>
          <w:szCs w:val="18"/>
        </w:rPr>
        <w:t>Fig 5.2.</w:t>
      </w:r>
      <w:r w:rsidR="002C4354">
        <w:rPr>
          <w:rFonts w:cs="Arial"/>
          <w:b/>
          <w:color w:val="0070C0"/>
          <w:sz w:val="18"/>
          <w:szCs w:val="18"/>
        </w:rPr>
        <w:t>36 – Upload of Learning Object</w:t>
      </w:r>
    </w:p>
    <w:p w:rsidR="002C4354" w:rsidRDefault="002C4354" w:rsidP="000C1978">
      <w:pPr>
        <w:pStyle w:val="BodyText"/>
        <w:ind w:left="2271" w:firstLine="565"/>
        <w:rPr>
          <w:rFonts w:cs="Arial"/>
          <w:b/>
          <w:color w:val="0070C0"/>
          <w:sz w:val="18"/>
          <w:szCs w:val="18"/>
        </w:rPr>
      </w:pPr>
    </w:p>
    <w:p w:rsidR="002C4354" w:rsidRDefault="0082744E" w:rsidP="002C4354">
      <w:pPr>
        <w:pStyle w:val="Heading3"/>
        <w:rPr>
          <w:color w:val="0070C0"/>
        </w:rPr>
      </w:pPr>
      <w:r>
        <w:rPr>
          <w:color w:val="0070C0"/>
        </w:rPr>
        <w:t>5.2.37</w:t>
      </w:r>
      <w:r w:rsidR="002C4354" w:rsidRPr="00CD2F29">
        <w:rPr>
          <w:color w:val="0070C0"/>
        </w:rPr>
        <w:tab/>
      </w:r>
      <w:r w:rsidR="002C4354" w:rsidRPr="00CD2F29">
        <w:rPr>
          <w:color w:val="0070C0"/>
        </w:rPr>
        <w:tab/>
      </w:r>
      <w:r w:rsidR="002C4354">
        <w:rPr>
          <w:color w:val="0070C0"/>
        </w:rPr>
        <w:t>Upload of Learning Element</w:t>
      </w:r>
    </w:p>
    <w:p w:rsidR="002C4354" w:rsidRDefault="002C4354" w:rsidP="002C4354">
      <w:pPr>
        <w:pStyle w:val="BodyText"/>
      </w:pPr>
      <w:r w:rsidRPr="002C4354">
        <w:rPr>
          <w:noProof/>
        </w:rPr>
        <w:drawing>
          <wp:inline distT="0" distB="0" distL="0" distR="0">
            <wp:extent cx="6332220" cy="3154358"/>
            <wp:effectExtent l="0" t="0" r="0" b="8255"/>
            <wp:docPr id="37" name="Picture 37" descr="C:\Users\murakami\Desktop\u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rakami\Desktop\u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32220" cy="3154358"/>
                    </a:xfrm>
                    <a:prstGeom prst="rect">
                      <a:avLst/>
                    </a:prstGeom>
                    <a:noFill/>
                    <a:ln>
                      <a:noFill/>
                    </a:ln>
                  </pic:spPr>
                </pic:pic>
              </a:graphicData>
            </a:graphic>
          </wp:inline>
        </w:drawing>
      </w:r>
    </w:p>
    <w:p w:rsidR="002C4354" w:rsidRDefault="002C4354" w:rsidP="002C4354">
      <w:pPr>
        <w:pStyle w:val="BodyText"/>
        <w:ind w:left="2271" w:firstLine="565"/>
        <w:rPr>
          <w:rFonts w:cs="Arial"/>
          <w:b/>
          <w:color w:val="0070C0"/>
          <w:sz w:val="18"/>
          <w:szCs w:val="18"/>
        </w:rPr>
      </w:pPr>
    </w:p>
    <w:p w:rsidR="002C4354" w:rsidRDefault="002C4354" w:rsidP="002C4354">
      <w:pPr>
        <w:pStyle w:val="BodyText"/>
        <w:ind w:left="2271" w:firstLine="565"/>
        <w:rPr>
          <w:rFonts w:cs="Arial"/>
          <w:b/>
          <w:color w:val="0070C0"/>
          <w:sz w:val="18"/>
          <w:szCs w:val="18"/>
        </w:rPr>
      </w:pPr>
      <w:r>
        <w:rPr>
          <w:rFonts w:cs="Arial"/>
          <w:b/>
          <w:color w:val="0070C0"/>
          <w:sz w:val="18"/>
          <w:szCs w:val="18"/>
        </w:rPr>
        <w:t>Fig 5.2.</w:t>
      </w:r>
      <w:r w:rsidR="0082744E">
        <w:rPr>
          <w:rFonts w:cs="Arial"/>
          <w:b/>
          <w:color w:val="0070C0"/>
          <w:sz w:val="18"/>
          <w:szCs w:val="18"/>
        </w:rPr>
        <w:t>37</w:t>
      </w:r>
      <w:r>
        <w:rPr>
          <w:rFonts w:cs="Arial"/>
          <w:b/>
          <w:color w:val="0070C0"/>
          <w:sz w:val="18"/>
          <w:szCs w:val="18"/>
        </w:rPr>
        <w:t xml:space="preserve"> – Upl</w:t>
      </w:r>
      <w:r w:rsidR="0082744E">
        <w:rPr>
          <w:rFonts w:cs="Arial"/>
          <w:b/>
          <w:color w:val="0070C0"/>
          <w:sz w:val="18"/>
          <w:szCs w:val="18"/>
        </w:rPr>
        <w:t>oad of Learning Element</w:t>
      </w:r>
    </w:p>
    <w:p w:rsidR="002C4354" w:rsidRPr="002C4354" w:rsidRDefault="002C4354" w:rsidP="002C4354">
      <w:pPr>
        <w:pStyle w:val="BodyText"/>
      </w:pPr>
    </w:p>
    <w:p w:rsidR="002C4354" w:rsidRPr="00127150" w:rsidRDefault="002C4354" w:rsidP="002C4354">
      <w:pPr>
        <w:pStyle w:val="BodyText"/>
        <w:ind w:left="2271" w:firstLine="565"/>
      </w:pPr>
    </w:p>
    <w:p w:rsidR="002C4354" w:rsidRDefault="002C4354" w:rsidP="002C4354">
      <w:pPr>
        <w:pStyle w:val="BodyText"/>
        <w:rPr>
          <w:rFonts w:cs="Arial"/>
          <w:b/>
          <w:color w:val="0070C0"/>
          <w:sz w:val="18"/>
          <w:szCs w:val="18"/>
        </w:rPr>
      </w:pPr>
    </w:p>
    <w:p w:rsidR="00BB1C30" w:rsidRPr="00CD2F29" w:rsidRDefault="00BB1C30" w:rsidP="00BB1C30">
      <w:pPr>
        <w:pStyle w:val="BodyText"/>
        <w:spacing w:after="0"/>
        <w:ind w:left="0"/>
        <w:rPr>
          <w:rFonts w:cs="Arial"/>
          <w:b/>
          <w:color w:val="0070C0"/>
          <w:sz w:val="18"/>
          <w:szCs w:val="18"/>
        </w:rPr>
      </w:pPr>
    </w:p>
    <w:p w:rsidR="00C02F83" w:rsidRDefault="00C02F83" w:rsidP="00F91E66">
      <w:pPr>
        <w:pStyle w:val="Heading1"/>
        <w:pBdr>
          <w:bottom w:val="single" w:sz="8" w:space="0" w:color="000000"/>
        </w:pBdr>
        <w:tabs>
          <w:tab w:val="left" w:pos="360"/>
        </w:tabs>
      </w:pPr>
      <w:bookmarkStart w:id="65" w:name="_Toc383570200"/>
      <w:r>
        <w:lastRenderedPageBreak/>
        <w:t>Detailed Design</w:t>
      </w:r>
      <w:bookmarkEnd w:id="65"/>
    </w:p>
    <w:p w:rsidR="00C02F83" w:rsidRDefault="00C02F83" w:rsidP="00B53944">
      <w:pPr>
        <w:pStyle w:val="BodyText"/>
        <w:spacing w:after="0"/>
        <w:ind w:left="0"/>
      </w:pPr>
    </w:p>
    <w:p w:rsidR="00C02F83" w:rsidRDefault="00C02F83" w:rsidP="00B53944">
      <w:pPr>
        <w:pStyle w:val="Heading2"/>
        <w:numPr>
          <w:ilvl w:val="1"/>
          <w:numId w:val="3"/>
        </w:numPr>
        <w:tabs>
          <w:tab w:val="left" w:pos="360"/>
        </w:tabs>
        <w:spacing w:before="0" w:after="60"/>
      </w:pPr>
      <w:bookmarkStart w:id="66" w:name="_Toc383570201"/>
      <w:r>
        <w:t>Module Detailed Design</w:t>
      </w:r>
      <w:bookmarkEnd w:id="66"/>
      <w:r>
        <w:t xml:space="preserve"> </w:t>
      </w:r>
    </w:p>
    <w:p w:rsidR="00C02F83" w:rsidRDefault="00C02F83">
      <w:pPr>
        <w:pStyle w:val="BodyText"/>
      </w:pPr>
    </w:p>
    <w:p w:rsidR="00C02F83" w:rsidRPr="005C187D" w:rsidRDefault="00EA31CE">
      <w:pPr>
        <w:pStyle w:val="Heading3"/>
        <w:numPr>
          <w:ilvl w:val="2"/>
          <w:numId w:val="3"/>
        </w:numPr>
        <w:tabs>
          <w:tab w:val="left" w:pos="360"/>
        </w:tabs>
      </w:pPr>
      <w:bookmarkStart w:id="67" w:name="_Toc383570202"/>
      <w:r w:rsidRPr="005C187D">
        <w:t>Administrator</w:t>
      </w:r>
      <w:r w:rsidR="0071754C" w:rsidRPr="005C187D">
        <w:t xml:space="preserve"> User</w:t>
      </w:r>
      <w:r w:rsidRPr="005C187D">
        <w:t xml:space="preserve"> Module</w:t>
      </w:r>
      <w:r w:rsidR="00C02F83" w:rsidRPr="005C187D">
        <w:t xml:space="preserve"> Detail</w:t>
      </w:r>
      <w:bookmarkEnd w:id="67"/>
    </w:p>
    <w:p w:rsidR="00377FC9" w:rsidRPr="005C187D" w:rsidRDefault="00377FC9" w:rsidP="00377FC9">
      <w:pPr>
        <w:rPr>
          <w:rFonts w:ascii="Arial" w:hAnsi="Arial" w:cs="Arial"/>
          <w:b/>
          <w:sz w:val="20"/>
          <w:szCs w:val="20"/>
        </w:rPr>
      </w:pPr>
      <w:r w:rsidRPr="005C187D">
        <w:rPr>
          <w:rFonts w:ascii="Arial" w:hAnsi="Arial" w:cs="Arial"/>
          <w:sz w:val="20"/>
          <w:szCs w:val="20"/>
        </w:rPr>
        <w:t xml:space="preserve">Name: </w:t>
      </w:r>
      <w:r w:rsidRPr="005C187D">
        <w:rPr>
          <w:rFonts w:ascii="Arial" w:hAnsi="Arial" w:cs="Arial"/>
          <w:b/>
          <w:sz w:val="20"/>
          <w:szCs w:val="20"/>
        </w:rPr>
        <w:t>Admin Module</w:t>
      </w:r>
    </w:p>
    <w:p w:rsidR="00377FC9" w:rsidRPr="005C187D" w:rsidRDefault="00377FC9" w:rsidP="00377FC9">
      <w:pPr>
        <w:rPr>
          <w:rFonts w:ascii="Arial" w:hAnsi="Arial" w:cs="Arial"/>
          <w:sz w:val="20"/>
          <w:szCs w:val="20"/>
        </w:rPr>
      </w:pPr>
      <w:r w:rsidRPr="005C187D">
        <w:rPr>
          <w:rFonts w:ascii="Arial" w:hAnsi="Arial" w:cs="Arial"/>
          <w:sz w:val="20"/>
          <w:szCs w:val="20"/>
        </w:rPr>
        <w:t>Type: PHP Classes</w:t>
      </w:r>
    </w:p>
    <w:p w:rsidR="00377FC9" w:rsidRPr="005C187D" w:rsidRDefault="00377FC9" w:rsidP="00377FC9">
      <w:pPr>
        <w:rPr>
          <w:rFonts w:ascii="Arial" w:hAnsi="Arial" w:cs="Arial"/>
          <w:sz w:val="20"/>
          <w:szCs w:val="20"/>
        </w:rPr>
      </w:pPr>
      <w:r w:rsidRPr="005C187D">
        <w:rPr>
          <w:rFonts w:ascii="Arial" w:hAnsi="Arial" w:cs="Arial"/>
          <w:sz w:val="20"/>
          <w:szCs w:val="20"/>
        </w:rPr>
        <w:t>Description: This part describes the operations done by the admin user</w:t>
      </w:r>
      <w:r w:rsidR="00824BD5" w:rsidRPr="005C187D">
        <w:rPr>
          <w:rFonts w:ascii="Arial" w:hAnsi="Arial" w:cs="Arial"/>
          <w:sz w:val="20"/>
          <w:szCs w:val="20"/>
        </w:rPr>
        <w:t>-type</w:t>
      </w:r>
      <w:r w:rsidRPr="005C187D">
        <w:rPr>
          <w:rFonts w:ascii="Arial" w:hAnsi="Arial" w:cs="Arial"/>
          <w:sz w:val="20"/>
          <w:szCs w:val="20"/>
        </w:rPr>
        <w:t xml:space="preserve"> in the system.</w:t>
      </w:r>
    </w:p>
    <w:p w:rsidR="007E129F" w:rsidRPr="005C187D" w:rsidRDefault="007E129F" w:rsidP="00377FC9">
      <w:pPr>
        <w:rPr>
          <w:rFonts w:ascii="Arial" w:hAnsi="Arial" w:cs="Arial"/>
          <w:sz w:val="20"/>
          <w:szCs w:val="20"/>
        </w:rPr>
      </w:pPr>
      <w:r w:rsidRPr="005C187D">
        <w:rPr>
          <w:rFonts w:ascii="Arial" w:hAnsi="Arial" w:cs="Arial"/>
          <w:sz w:val="20"/>
          <w:szCs w:val="20"/>
        </w:rPr>
        <w:t>Attributes: (</w:t>
      </w:r>
      <w:proofErr w:type="spellStart"/>
      <w:r w:rsidRPr="005C187D">
        <w:rPr>
          <w:rFonts w:ascii="Arial" w:hAnsi="Arial" w:cs="Arial"/>
          <w:sz w:val="20"/>
          <w:szCs w:val="20"/>
        </w:rPr>
        <w:t>developer</w:t>
      </w:r>
      <w:proofErr w:type="gramStart"/>
      <w:r w:rsidRPr="005C187D">
        <w:rPr>
          <w:rFonts w:ascii="Arial" w:hAnsi="Arial" w:cs="Arial"/>
          <w:sz w:val="20"/>
          <w:szCs w:val="20"/>
        </w:rPr>
        <w:t>:Developer</w:t>
      </w:r>
      <w:proofErr w:type="spellEnd"/>
      <w:proofErr w:type="gramEnd"/>
      <w:r w:rsidRPr="005C187D">
        <w:rPr>
          <w:rFonts w:ascii="Arial" w:hAnsi="Arial" w:cs="Arial"/>
          <w:sz w:val="20"/>
          <w:szCs w:val="20"/>
        </w:rPr>
        <w:t>), (</w:t>
      </w:r>
      <w:proofErr w:type="spellStart"/>
      <w:r w:rsidRPr="005C187D">
        <w:rPr>
          <w:rFonts w:ascii="Arial" w:hAnsi="Arial" w:cs="Arial"/>
          <w:sz w:val="20"/>
          <w:szCs w:val="20"/>
        </w:rPr>
        <w:t>reviewer:Reviewer</w:t>
      </w:r>
      <w:proofErr w:type="spellEnd"/>
      <w:r w:rsidRPr="005C187D">
        <w:rPr>
          <w:rFonts w:ascii="Arial" w:hAnsi="Arial" w:cs="Arial"/>
          <w:sz w:val="20"/>
          <w:szCs w:val="20"/>
        </w:rPr>
        <w:t>)</w:t>
      </w:r>
    </w:p>
    <w:p w:rsidR="00377FC9" w:rsidRPr="005C187D" w:rsidRDefault="00377FC9" w:rsidP="00377FC9">
      <w:pPr>
        <w:rPr>
          <w:rFonts w:ascii="Arial" w:hAnsi="Arial" w:cs="Arial"/>
          <w:sz w:val="20"/>
          <w:szCs w:val="20"/>
        </w:rPr>
      </w:pPr>
      <w:r w:rsidRPr="005C187D">
        <w:rPr>
          <w:rFonts w:ascii="Arial" w:hAnsi="Arial" w:cs="Arial"/>
          <w:sz w:val="20"/>
          <w:szCs w:val="20"/>
        </w:rPr>
        <w:t>Operations:</w:t>
      </w:r>
    </w:p>
    <w:p w:rsidR="00377FC9" w:rsidRPr="005C187D" w:rsidRDefault="00377FC9" w:rsidP="00377FC9">
      <w:pPr>
        <w:rPr>
          <w:rFonts w:ascii="Arial" w:hAnsi="Arial" w:cs="Arial"/>
          <w:sz w:val="20"/>
          <w:szCs w:val="20"/>
        </w:rPr>
      </w:pPr>
    </w:p>
    <w:p w:rsidR="00377FC9" w:rsidRPr="005C187D" w:rsidRDefault="00377FC9" w:rsidP="00377FC9">
      <w:pPr>
        <w:ind w:firstLine="709"/>
        <w:rPr>
          <w:rFonts w:ascii="Arial" w:hAnsi="Arial" w:cs="Arial"/>
          <w:b/>
          <w:sz w:val="20"/>
          <w:szCs w:val="20"/>
        </w:rPr>
      </w:pPr>
      <w:r w:rsidRPr="005C187D">
        <w:rPr>
          <w:rFonts w:ascii="Arial" w:hAnsi="Arial" w:cs="Arial"/>
          <w:sz w:val="20"/>
          <w:szCs w:val="20"/>
        </w:rPr>
        <w:t>Name</w:t>
      </w:r>
      <w:r w:rsidRPr="005C187D">
        <w:rPr>
          <w:rFonts w:ascii="Arial" w:hAnsi="Arial" w:cs="Arial"/>
          <w:sz w:val="20"/>
          <w:szCs w:val="20"/>
        </w:rPr>
        <w:tab/>
      </w:r>
      <w:r w:rsidRPr="005C187D">
        <w:rPr>
          <w:rFonts w:ascii="Arial" w:hAnsi="Arial" w:cs="Arial"/>
          <w:sz w:val="20"/>
          <w:szCs w:val="20"/>
        </w:rPr>
        <w:tab/>
        <w:t>:</w:t>
      </w:r>
      <w:r w:rsidRPr="005C187D">
        <w:rPr>
          <w:rFonts w:ascii="Arial" w:hAnsi="Arial" w:cs="Arial"/>
          <w:b/>
          <w:sz w:val="20"/>
          <w:szCs w:val="20"/>
        </w:rPr>
        <w:t xml:space="preserve"> </w:t>
      </w:r>
      <w:proofErr w:type="spellStart"/>
      <w:r w:rsidR="00DC0083" w:rsidRPr="005C187D">
        <w:rPr>
          <w:rFonts w:ascii="Arial" w:hAnsi="Arial" w:cs="Arial"/>
          <w:b/>
          <w:sz w:val="20"/>
          <w:szCs w:val="20"/>
        </w:rPr>
        <w:t>changePassword</w:t>
      </w:r>
      <w:proofErr w:type="spellEnd"/>
    </w:p>
    <w:p w:rsidR="00377FC9" w:rsidRPr="005C187D" w:rsidRDefault="00377FC9" w:rsidP="00377FC9">
      <w:pPr>
        <w:rPr>
          <w:rFonts w:ascii="Arial" w:hAnsi="Arial" w:cs="Arial"/>
          <w:sz w:val="20"/>
          <w:szCs w:val="20"/>
        </w:rPr>
      </w:pPr>
      <w:r w:rsidRPr="005C187D">
        <w:rPr>
          <w:rFonts w:ascii="Arial" w:hAnsi="Arial" w:cs="Arial"/>
          <w:sz w:val="20"/>
          <w:szCs w:val="20"/>
        </w:rPr>
        <w:tab/>
        <w:t>Arguments</w:t>
      </w:r>
      <w:r w:rsidRPr="005C187D">
        <w:rPr>
          <w:rFonts w:ascii="Arial" w:hAnsi="Arial" w:cs="Arial"/>
          <w:sz w:val="20"/>
          <w:szCs w:val="20"/>
        </w:rPr>
        <w:tab/>
        <w:t xml:space="preserve">: </w:t>
      </w:r>
      <w:proofErr w:type="spellStart"/>
      <w:proofErr w:type="gramStart"/>
      <w:r w:rsidR="00DC0083" w:rsidRPr="005C187D">
        <w:rPr>
          <w:rFonts w:ascii="Arial" w:hAnsi="Arial" w:cs="Arial"/>
          <w:b/>
          <w:sz w:val="20"/>
          <w:szCs w:val="20"/>
        </w:rPr>
        <w:t>changePassword</w:t>
      </w:r>
      <w:proofErr w:type="spellEnd"/>
      <w:r w:rsidR="00DC0083" w:rsidRPr="005C187D">
        <w:rPr>
          <w:rFonts w:ascii="Arial" w:hAnsi="Arial" w:cs="Arial"/>
          <w:sz w:val="20"/>
          <w:szCs w:val="20"/>
        </w:rPr>
        <w:t>(</w:t>
      </w:r>
      <w:proofErr w:type="spellStart"/>
      <w:proofErr w:type="gramEnd"/>
      <w:r w:rsidRPr="005C187D">
        <w:rPr>
          <w:rFonts w:ascii="Arial" w:hAnsi="Arial" w:cs="Arial"/>
          <w:sz w:val="20"/>
          <w:szCs w:val="20"/>
        </w:rPr>
        <w:t>pass:String</w:t>
      </w:r>
      <w:proofErr w:type="spellEnd"/>
      <w:r w:rsidRPr="005C187D">
        <w:rPr>
          <w:rFonts w:ascii="Arial" w:hAnsi="Arial" w:cs="Arial"/>
          <w:sz w:val="20"/>
          <w:szCs w:val="20"/>
        </w:rPr>
        <w:t xml:space="preserve">, </w:t>
      </w:r>
      <w:proofErr w:type="spellStart"/>
      <w:r w:rsidRPr="005C187D">
        <w:rPr>
          <w:rFonts w:ascii="Arial" w:hAnsi="Arial" w:cs="Arial"/>
          <w:sz w:val="20"/>
          <w:szCs w:val="20"/>
        </w:rPr>
        <w:t>newPass:String</w:t>
      </w:r>
      <w:proofErr w:type="spellEnd"/>
      <w:r w:rsidR="00DC0083" w:rsidRPr="005C187D">
        <w:rPr>
          <w:rFonts w:ascii="Arial" w:hAnsi="Arial" w:cs="Arial"/>
          <w:sz w:val="20"/>
          <w:szCs w:val="20"/>
        </w:rPr>
        <w:t>)</w:t>
      </w:r>
    </w:p>
    <w:p w:rsidR="00377FC9" w:rsidRPr="005C187D" w:rsidRDefault="00377FC9" w:rsidP="00377FC9">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w:t>
      </w:r>
    </w:p>
    <w:p w:rsidR="00377FC9" w:rsidRPr="005C187D" w:rsidRDefault="00377FC9" w:rsidP="00377FC9">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Admin</w:t>
      </w:r>
      <w:r w:rsidR="00DC0083" w:rsidRPr="005C187D">
        <w:rPr>
          <w:rFonts w:ascii="Arial" w:hAnsi="Arial" w:cs="Arial"/>
          <w:sz w:val="20"/>
          <w:szCs w:val="20"/>
        </w:rPr>
        <w:t xml:space="preserve"> user-type</w:t>
      </w:r>
      <w:r w:rsidRPr="005C187D">
        <w:rPr>
          <w:rFonts w:ascii="Arial" w:hAnsi="Arial" w:cs="Arial"/>
          <w:sz w:val="20"/>
          <w:szCs w:val="20"/>
        </w:rPr>
        <w:t xml:space="preserve"> is logged in.</w:t>
      </w:r>
    </w:p>
    <w:p w:rsidR="00377FC9" w:rsidRPr="005C187D" w:rsidRDefault="00377FC9" w:rsidP="00377FC9">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Admin clicks on change password and fills in the pop up accordingly.</w:t>
      </w:r>
    </w:p>
    <w:p w:rsidR="00377FC9" w:rsidRPr="005C187D" w:rsidRDefault="00377FC9" w:rsidP="00377FC9">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Database is queried for admin info to compare with the parameters.</w:t>
      </w:r>
    </w:p>
    <w:p w:rsidR="00377FC9" w:rsidRPr="005C187D" w:rsidRDefault="00377FC9" w:rsidP="00377FC9">
      <w:pPr>
        <w:ind w:left="2127" w:hanging="1422"/>
        <w:rPr>
          <w:rFonts w:ascii="Arial" w:hAnsi="Arial" w:cs="Arial"/>
          <w:sz w:val="20"/>
          <w:szCs w:val="20"/>
        </w:rPr>
      </w:pPr>
      <w:r w:rsidRPr="005C187D">
        <w:rPr>
          <w:rFonts w:ascii="Arial" w:hAnsi="Arial" w:cs="Arial"/>
          <w:sz w:val="20"/>
          <w:szCs w:val="20"/>
        </w:rPr>
        <w:t>Result</w:t>
      </w:r>
      <w:r w:rsidRPr="005C187D">
        <w:rPr>
          <w:rFonts w:ascii="Arial" w:hAnsi="Arial" w:cs="Arial"/>
          <w:sz w:val="20"/>
          <w:szCs w:val="20"/>
        </w:rPr>
        <w:tab/>
        <w:t>: if password matches database records, password is updated. Else, send failure notice to user</w:t>
      </w:r>
    </w:p>
    <w:p w:rsidR="00377FC9" w:rsidRPr="005C187D" w:rsidRDefault="00377FC9" w:rsidP="00377FC9">
      <w:pPr>
        <w:ind w:left="2127" w:hanging="1422"/>
        <w:rPr>
          <w:rFonts w:ascii="Arial" w:hAnsi="Arial" w:cs="Arial"/>
          <w:sz w:val="20"/>
          <w:szCs w:val="20"/>
        </w:rPr>
      </w:pPr>
    </w:p>
    <w:p w:rsidR="0062141F" w:rsidRPr="005C187D" w:rsidRDefault="0062141F" w:rsidP="0062141F">
      <w:pPr>
        <w:rPr>
          <w:rFonts w:ascii="Arial" w:hAnsi="Arial" w:cs="Arial"/>
          <w:b/>
          <w:sz w:val="20"/>
          <w:szCs w:val="20"/>
        </w:rPr>
      </w:pPr>
      <w:r w:rsidRPr="005C187D">
        <w:rPr>
          <w:rFonts w:ascii="Arial" w:hAnsi="Arial" w:cs="Arial"/>
          <w:sz w:val="20"/>
          <w:szCs w:val="20"/>
        </w:rPr>
        <w:tab/>
        <w:t>Name</w:t>
      </w:r>
      <w:r w:rsidRPr="005C187D">
        <w:rPr>
          <w:rFonts w:ascii="Arial" w:hAnsi="Arial" w:cs="Arial"/>
          <w:sz w:val="20"/>
          <w:szCs w:val="20"/>
        </w:rPr>
        <w:tab/>
      </w:r>
      <w:r w:rsidRPr="005C187D">
        <w:rPr>
          <w:rFonts w:ascii="Arial" w:hAnsi="Arial" w:cs="Arial"/>
          <w:sz w:val="20"/>
          <w:szCs w:val="20"/>
        </w:rPr>
        <w:tab/>
        <w:t xml:space="preserve">: </w:t>
      </w:r>
      <w:proofErr w:type="spellStart"/>
      <w:r w:rsidRPr="005C187D">
        <w:rPr>
          <w:rFonts w:ascii="Arial" w:hAnsi="Arial" w:cs="Arial"/>
          <w:b/>
          <w:sz w:val="20"/>
          <w:szCs w:val="20"/>
        </w:rPr>
        <w:t>addDeveloper</w:t>
      </w:r>
      <w:proofErr w:type="spellEnd"/>
    </w:p>
    <w:p w:rsidR="0062141F" w:rsidRPr="005C187D" w:rsidRDefault="0062141F" w:rsidP="0062141F">
      <w:pPr>
        <w:rPr>
          <w:rFonts w:ascii="Arial" w:hAnsi="Arial" w:cs="Arial"/>
          <w:sz w:val="20"/>
          <w:szCs w:val="20"/>
        </w:rPr>
      </w:pPr>
      <w:r w:rsidRPr="005C187D">
        <w:rPr>
          <w:rFonts w:ascii="Arial" w:hAnsi="Arial" w:cs="Arial"/>
          <w:sz w:val="20"/>
          <w:szCs w:val="20"/>
        </w:rPr>
        <w:tab/>
        <w:t>Argument</w:t>
      </w:r>
      <w:r w:rsidRPr="005C187D">
        <w:rPr>
          <w:rFonts w:ascii="Arial" w:hAnsi="Arial" w:cs="Arial"/>
          <w:sz w:val="20"/>
          <w:szCs w:val="20"/>
        </w:rPr>
        <w:tab/>
        <w:t xml:space="preserve">: </w:t>
      </w:r>
      <w:proofErr w:type="spellStart"/>
      <w:proofErr w:type="gramStart"/>
      <w:r w:rsidRPr="005C187D">
        <w:rPr>
          <w:rFonts w:ascii="Arial" w:hAnsi="Arial" w:cs="Arial"/>
          <w:sz w:val="20"/>
          <w:szCs w:val="20"/>
        </w:rPr>
        <w:t>addDeveloper</w:t>
      </w:r>
      <w:proofErr w:type="spellEnd"/>
      <w:r w:rsidRPr="005C187D">
        <w:rPr>
          <w:rFonts w:ascii="Arial" w:hAnsi="Arial" w:cs="Arial"/>
          <w:sz w:val="20"/>
          <w:szCs w:val="20"/>
        </w:rPr>
        <w:t>(</w:t>
      </w:r>
      <w:proofErr w:type="spellStart"/>
      <w:proofErr w:type="gramEnd"/>
      <w:r w:rsidRPr="005C187D">
        <w:rPr>
          <w:rFonts w:ascii="Arial" w:hAnsi="Arial" w:cs="Arial"/>
          <w:sz w:val="20"/>
          <w:szCs w:val="20"/>
        </w:rPr>
        <w:t>developer:Developer</w:t>
      </w:r>
      <w:proofErr w:type="spellEnd"/>
      <w:r w:rsidRPr="005C187D">
        <w:rPr>
          <w:rFonts w:ascii="Arial" w:hAnsi="Arial" w:cs="Arial"/>
          <w:sz w:val="20"/>
          <w:szCs w:val="20"/>
        </w:rPr>
        <w:t>)</w:t>
      </w:r>
    </w:p>
    <w:p w:rsidR="0062141F" w:rsidRPr="005C187D" w:rsidRDefault="0062141F" w:rsidP="0062141F">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Admin user-type is logged in.</w:t>
      </w:r>
    </w:p>
    <w:p w:rsidR="0062141F" w:rsidRPr="005C187D" w:rsidRDefault="0062141F" w:rsidP="0062141F">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Admin e</w:t>
      </w:r>
      <w:r w:rsidR="00CF364B" w:rsidRPr="005C187D">
        <w:rPr>
          <w:rFonts w:ascii="Arial" w:hAnsi="Arial" w:cs="Arial"/>
          <w:sz w:val="20"/>
          <w:szCs w:val="20"/>
        </w:rPr>
        <w:t xml:space="preserve">ncodes Developer’s username, </w:t>
      </w:r>
      <w:r w:rsidRPr="005C187D">
        <w:rPr>
          <w:rFonts w:ascii="Arial" w:hAnsi="Arial" w:cs="Arial"/>
          <w:sz w:val="20"/>
          <w:szCs w:val="20"/>
        </w:rPr>
        <w:t>password</w:t>
      </w:r>
      <w:r w:rsidR="00CF364B" w:rsidRPr="005C187D">
        <w:rPr>
          <w:rFonts w:ascii="Arial" w:hAnsi="Arial" w:cs="Arial"/>
          <w:sz w:val="20"/>
          <w:szCs w:val="20"/>
        </w:rPr>
        <w:t xml:space="preserve"> and email address</w:t>
      </w:r>
      <w:r w:rsidRPr="005C187D">
        <w:rPr>
          <w:rFonts w:ascii="Arial" w:hAnsi="Arial" w:cs="Arial"/>
          <w:sz w:val="20"/>
          <w:szCs w:val="20"/>
        </w:rPr>
        <w:t>.</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System stores the entry into the database.</w:t>
      </w:r>
    </w:p>
    <w:p w:rsidR="0062141F" w:rsidRPr="005C187D" w:rsidRDefault="0062141F" w:rsidP="0062141F">
      <w:pPr>
        <w:rPr>
          <w:rFonts w:ascii="Arial" w:hAnsi="Arial" w:cs="Arial"/>
          <w:sz w:val="20"/>
          <w:szCs w:val="20"/>
        </w:rPr>
      </w:pPr>
      <w:r w:rsidRPr="005C187D">
        <w:rPr>
          <w:rFonts w:ascii="Arial" w:hAnsi="Arial" w:cs="Arial"/>
          <w:sz w:val="20"/>
          <w:szCs w:val="20"/>
        </w:rPr>
        <w:tab/>
        <w:t>Result</w:t>
      </w:r>
      <w:r w:rsidRPr="005C187D">
        <w:rPr>
          <w:rFonts w:ascii="Arial" w:hAnsi="Arial" w:cs="Arial"/>
          <w:sz w:val="20"/>
          <w:szCs w:val="20"/>
        </w:rPr>
        <w:tab/>
      </w:r>
      <w:r w:rsidRPr="005C187D">
        <w:rPr>
          <w:rFonts w:ascii="Arial" w:hAnsi="Arial" w:cs="Arial"/>
          <w:sz w:val="20"/>
          <w:szCs w:val="20"/>
        </w:rPr>
        <w:tab/>
        <w:t>: A new Developer account is added.</w:t>
      </w:r>
    </w:p>
    <w:p w:rsidR="0062141F" w:rsidRPr="005C187D" w:rsidRDefault="0062141F" w:rsidP="0062141F">
      <w:pPr>
        <w:rPr>
          <w:rFonts w:ascii="Arial" w:hAnsi="Arial" w:cs="Arial"/>
          <w:sz w:val="20"/>
          <w:szCs w:val="20"/>
        </w:rPr>
      </w:pPr>
    </w:p>
    <w:p w:rsidR="0062141F" w:rsidRPr="005C187D" w:rsidRDefault="0062141F" w:rsidP="0062141F">
      <w:pPr>
        <w:rPr>
          <w:rFonts w:ascii="Arial" w:hAnsi="Arial" w:cs="Arial"/>
          <w:b/>
          <w:sz w:val="20"/>
          <w:szCs w:val="20"/>
        </w:rPr>
      </w:pPr>
      <w:r w:rsidRPr="005C187D">
        <w:rPr>
          <w:rFonts w:ascii="Arial" w:hAnsi="Arial" w:cs="Arial"/>
          <w:sz w:val="20"/>
          <w:szCs w:val="20"/>
        </w:rPr>
        <w:tab/>
        <w:t>Name</w:t>
      </w:r>
      <w:r w:rsidRPr="005C187D">
        <w:rPr>
          <w:rFonts w:ascii="Arial" w:hAnsi="Arial" w:cs="Arial"/>
          <w:sz w:val="20"/>
          <w:szCs w:val="20"/>
        </w:rPr>
        <w:tab/>
      </w:r>
      <w:r w:rsidRPr="005C187D">
        <w:rPr>
          <w:rFonts w:ascii="Arial" w:hAnsi="Arial" w:cs="Arial"/>
          <w:sz w:val="20"/>
          <w:szCs w:val="20"/>
        </w:rPr>
        <w:tab/>
        <w:t xml:space="preserve">: </w:t>
      </w:r>
      <w:proofErr w:type="spellStart"/>
      <w:r w:rsidRPr="005C187D">
        <w:rPr>
          <w:rFonts w:ascii="Arial" w:hAnsi="Arial" w:cs="Arial"/>
          <w:b/>
          <w:sz w:val="20"/>
          <w:szCs w:val="20"/>
        </w:rPr>
        <w:t>removeDeveloper</w:t>
      </w:r>
      <w:proofErr w:type="spellEnd"/>
    </w:p>
    <w:p w:rsidR="0062141F" w:rsidRPr="005C187D" w:rsidRDefault="0062141F" w:rsidP="0062141F">
      <w:pPr>
        <w:rPr>
          <w:rFonts w:ascii="Arial" w:hAnsi="Arial" w:cs="Arial"/>
          <w:sz w:val="20"/>
          <w:szCs w:val="20"/>
        </w:rPr>
      </w:pPr>
      <w:r w:rsidRPr="005C187D">
        <w:rPr>
          <w:rFonts w:ascii="Arial" w:hAnsi="Arial" w:cs="Arial"/>
          <w:sz w:val="20"/>
          <w:szCs w:val="20"/>
        </w:rPr>
        <w:tab/>
        <w:t>Argument</w:t>
      </w:r>
      <w:r w:rsidRPr="005C187D">
        <w:rPr>
          <w:rFonts w:ascii="Arial" w:hAnsi="Arial" w:cs="Arial"/>
          <w:sz w:val="20"/>
          <w:szCs w:val="20"/>
        </w:rPr>
        <w:tab/>
        <w:t xml:space="preserve">: </w:t>
      </w:r>
      <w:proofErr w:type="spellStart"/>
      <w:proofErr w:type="gramStart"/>
      <w:r w:rsidRPr="005C187D">
        <w:rPr>
          <w:rFonts w:ascii="Arial" w:hAnsi="Arial" w:cs="Arial"/>
          <w:sz w:val="20"/>
          <w:szCs w:val="20"/>
        </w:rPr>
        <w:t>removeDeveloper</w:t>
      </w:r>
      <w:proofErr w:type="spellEnd"/>
      <w:r w:rsidRPr="005C187D">
        <w:rPr>
          <w:rFonts w:ascii="Arial" w:hAnsi="Arial" w:cs="Arial"/>
          <w:sz w:val="20"/>
          <w:szCs w:val="20"/>
        </w:rPr>
        <w:t>(</w:t>
      </w:r>
      <w:proofErr w:type="spellStart"/>
      <w:proofErr w:type="gramEnd"/>
      <w:r w:rsidRPr="005C187D">
        <w:rPr>
          <w:rFonts w:ascii="Arial" w:hAnsi="Arial" w:cs="Arial"/>
          <w:sz w:val="20"/>
          <w:szCs w:val="20"/>
        </w:rPr>
        <w:t>developer:Developer</w:t>
      </w:r>
      <w:proofErr w:type="spellEnd"/>
      <w:r w:rsidRPr="005C187D">
        <w:rPr>
          <w:rFonts w:ascii="Arial" w:hAnsi="Arial" w:cs="Arial"/>
          <w:sz w:val="20"/>
          <w:szCs w:val="20"/>
        </w:rPr>
        <w:t>)</w:t>
      </w:r>
    </w:p>
    <w:p w:rsidR="0062141F" w:rsidRPr="005C187D" w:rsidRDefault="0062141F" w:rsidP="0062141F">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Admin user-type is logged in.</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Developer accounts exist in database.</w:t>
      </w:r>
    </w:p>
    <w:p w:rsidR="0062141F" w:rsidRPr="005C187D" w:rsidRDefault="0062141F" w:rsidP="0062141F">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Admin selects Developer accounts to delete.</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System fetches the Developer account information, removes it from the database.</w:t>
      </w:r>
    </w:p>
    <w:p w:rsidR="0062141F" w:rsidRPr="005C187D" w:rsidRDefault="0062141F" w:rsidP="0062141F">
      <w:pPr>
        <w:rPr>
          <w:rFonts w:ascii="Arial" w:hAnsi="Arial" w:cs="Arial"/>
          <w:sz w:val="20"/>
          <w:szCs w:val="20"/>
        </w:rPr>
      </w:pPr>
      <w:r w:rsidRPr="005C187D">
        <w:rPr>
          <w:rFonts w:ascii="Arial" w:hAnsi="Arial" w:cs="Arial"/>
          <w:sz w:val="20"/>
          <w:szCs w:val="20"/>
        </w:rPr>
        <w:tab/>
        <w:t>Result</w:t>
      </w:r>
      <w:r w:rsidRPr="005C187D">
        <w:rPr>
          <w:rFonts w:ascii="Arial" w:hAnsi="Arial" w:cs="Arial"/>
          <w:sz w:val="20"/>
          <w:szCs w:val="20"/>
        </w:rPr>
        <w:tab/>
      </w:r>
      <w:r w:rsidRPr="005C187D">
        <w:rPr>
          <w:rFonts w:ascii="Arial" w:hAnsi="Arial" w:cs="Arial"/>
          <w:sz w:val="20"/>
          <w:szCs w:val="20"/>
        </w:rPr>
        <w:tab/>
        <w:t>: A Developer account is deleted.</w:t>
      </w:r>
    </w:p>
    <w:p w:rsidR="0062141F" w:rsidRPr="005C187D" w:rsidRDefault="0062141F" w:rsidP="0062141F">
      <w:pPr>
        <w:rPr>
          <w:rFonts w:ascii="Arial" w:hAnsi="Arial" w:cs="Arial"/>
          <w:sz w:val="20"/>
          <w:szCs w:val="20"/>
        </w:rPr>
      </w:pPr>
    </w:p>
    <w:p w:rsidR="0062141F" w:rsidRPr="005C187D" w:rsidRDefault="0062141F" w:rsidP="0062141F">
      <w:pPr>
        <w:rPr>
          <w:rFonts w:ascii="Arial" w:hAnsi="Arial" w:cs="Arial"/>
          <w:b/>
          <w:sz w:val="20"/>
          <w:szCs w:val="20"/>
        </w:rPr>
      </w:pPr>
      <w:r w:rsidRPr="005C187D">
        <w:rPr>
          <w:rFonts w:ascii="Arial" w:hAnsi="Arial" w:cs="Arial"/>
          <w:sz w:val="20"/>
          <w:szCs w:val="20"/>
        </w:rPr>
        <w:tab/>
        <w:t>Name</w:t>
      </w:r>
      <w:r w:rsidRPr="005C187D">
        <w:rPr>
          <w:rFonts w:ascii="Arial" w:hAnsi="Arial" w:cs="Arial"/>
          <w:sz w:val="20"/>
          <w:szCs w:val="20"/>
        </w:rPr>
        <w:tab/>
      </w:r>
      <w:r w:rsidRPr="005C187D">
        <w:rPr>
          <w:rFonts w:ascii="Arial" w:hAnsi="Arial" w:cs="Arial"/>
          <w:sz w:val="20"/>
          <w:szCs w:val="20"/>
        </w:rPr>
        <w:tab/>
        <w:t xml:space="preserve">: </w:t>
      </w:r>
      <w:proofErr w:type="spellStart"/>
      <w:r w:rsidRPr="005C187D">
        <w:rPr>
          <w:rFonts w:ascii="Arial" w:hAnsi="Arial" w:cs="Arial"/>
          <w:b/>
          <w:sz w:val="20"/>
          <w:szCs w:val="20"/>
        </w:rPr>
        <w:t>addReviewer</w:t>
      </w:r>
      <w:proofErr w:type="spellEnd"/>
    </w:p>
    <w:p w:rsidR="0062141F" w:rsidRPr="005C187D" w:rsidRDefault="0062141F" w:rsidP="0062141F">
      <w:pPr>
        <w:rPr>
          <w:rFonts w:ascii="Arial" w:hAnsi="Arial" w:cs="Arial"/>
          <w:sz w:val="20"/>
          <w:szCs w:val="20"/>
        </w:rPr>
      </w:pPr>
      <w:r w:rsidRPr="005C187D">
        <w:rPr>
          <w:rFonts w:ascii="Arial" w:hAnsi="Arial" w:cs="Arial"/>
          <w:sz w:val="20"/>
          <w:szCs w:val="20"/>
        </w:rPr>
        <w:tab/>
        <w:t>Argument</w:t>
      </w:r>
      <w:r w:rsidRPr="005C187D">
        <w:rPr>
          <w:rFonts w:ascii="Arial" w:hAnsi="Arial" w:cs="Arial"/>
          <w:sz w:val="20"/>
          <w:szCs w:val="20"/>
        </w:rPr>
        <w:tab/>
        <w:t xml:space="preserve">: </w:t>
      </w:r>
      <w:proofErr w:type="spellStart"/>
      <w:proofErr w:type="gramStart"/>
      <w:r w:rsidRPr="005C187D">
        <w:rPr>
          <w:rFonts w:ascii="Arial" w:hAnsi="Arial" w:cs="Arial"/>
          <w:sz w:val="20"/>
          <w:szCs w:val="20"/>
        </w:rPr>
        <w:t>addReviewer</w:t>
      </w:r>
      <w:proofErr w:type="spellEnd"/>
      <w:r w:rsidRPr="005C187D">
        <w:rPr>
          <w:rFonts w:ascii="Arial" w:hAnsi="Arial" w:cs="Arial"/>
          <w:sz w:val="20"/>
          <w:szCs w:val="20"/>
        </w:rPr>
        <w:t>(</w:t>
      </w:r>
      <w:proofErr w:type="spellStart"/>
      <w:proofErr w:type="gramEnd"/>
      <w:r w:rsidRPr="005C187D">
        <w:rPr>
          <w:rFonts w:ascii="Arial" w:hAnsi="Arial" w:cs="Arial"/>
          <w:sz w:val="20"/>
          <w:szCs w:val="20"/>
        </w:rPr>
        <w:t>reviewer:Reviewer</w:t>
      </w:r>
      <w:proofErr w:type="spellEnd"/>
      <w:r w:rsidRPr="005C187D">
        <w:rPr>
          <w:rFonts w:ascii="Arial" w:hAnsi="Arial" w:cs="Arial"/>
          <w:sz w:val="20"/>
          <w:szCs w:val="20"/>
        </w:rPr>
        <w:t>)</w:t>
      </w:r>
    </w:p>
    <w:p w:rsidR="0062141F" w:rsidRPr="005C187D" w:rsidRDefault="0062141F" w:rsidP="0062141F">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Admin user-type is logged in.</w:t>
      </w:r>
    </w:p>
    <w:p w:rsidR="0062141F" w:rsidRPr="005C187D" w:rsidRDefault="00CF364B" w:rsidP="0062141F">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xml:space="preserve">: Admin encodes username, </w:t>
      </w:r>
      <w:r w:rsidR="0062141F" w:rsidRPr="005C187D">
        <w:rPr>
          <w:rFonts w:ascii="Arial" w:hAnsi="Arial" w:cs="Arial"/>
          <w:sz w:val="20"/>
          <w:szCs w:val="20"/>
        </w:rPr>
        <w:t>password</w:t>
      </w:r>
      <w:r w:rsidRPr="005C187D">
        <w:rPr>
          <w:rFonts w:ascii="Arial" w:hAnsi="Arial" w:cs="Arial"/>
          <w:sz w:val="20"/>
          <w:szCs w:val="20"/>
        </w:rPr>
        <w:t xml:space="preserve"> and email address</w:t>
      </w:r>
      <w:r w:rsidR="0062141F" w:rsidRPr="005C187D">
        <w:rPr>
          <w:rFonts w:ascii="Arial" w:hAnsi="Arial" w:cs="Arial"/>
          <w:sz w:val="20"/>
          <w:szCs w:val="20"/>
        </w:rPr>
        <w:t>.</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System stores the entry into the database.</w:t>
      </w:r>
    </w:p>
    <w:p w:rsidR="0062141F" w:rsidRPr="005C187D" w:rsidRDefault="0062141F" w:rsidP="0062141F">
      <w:pPr>
        <w:rPr>
          <w:rFonts w:ascii="Arial" w:hAnsi="Arial" w:cs="Arial"/>
          <w:sz w:val="20"/>
          <w:szCs w:val="20"/>
        </w:rPr>
      </w:pPr>
      <w:r w:rsidRPr="005C187D">
        <w:rPr>
          <w:rFonts w:ascii="Arial" w:hAnsi="Arial" w:cs="Arial"/>
          <w:sz w:val="20"/>
          <w:szCs w:val="20"/>
        </w:rPr>
        <w:tab/>
        <w:t>Result</w:t>
      </w:r>
      <w:r w:rsidRPr="005C187D">
        <w:rPr>
          <w:rFonts w:ascii="Arial" w:hAnsi="Arial" w:cs="Arial"/>
          <w:sz w:val="20"/>
          <w:szCs w:val="20"/>
        </w:rPr>
        <w:tab/>
      </w:r>
      <w:r w:rsidRPr="005C187D">
        <w:rPr>
          <w:rFonts w:ascii="Arial" w:hAnsi="Arial" w:cs="Arial"/>
          <w:sz w:val="20"/>
          <w:szCs w:val="20"/>
        </w:rPr>
        <w:tab/>
        <w:t>: A new Reviewer account is added.</w:t>
      </w:r>
    </w:p>
    <w:p w:rsidR="0062141F" w:rsidRPr="005C187D" w:rsidRDefault="0062141F" w:rsidP="0062141F">
      <w:pPr>
        <w:rPr>
          <w:rFonts w:ascii="Arial" w:hAnsi="Arial" w:cs="Arial"/>
          <w:sz w:val="20"/>
          <w:szCs w:val="20"/>
        </w:rPr>
      </w:pPr>
    </w:p>
    <w:p w:rsidR="0062141F" w:rsidRPr="005C187D" w:rsidRDefault="0062141F" w:rsidP="0062141F">
      <w:pPr>
        <w:rPr>
          <w:rFonts w:ascii="Arial" w:hAnsi="Arial" w:cs="Arial"/>
          <w:b/>
          <w:sz w:val="20"/>
          <w:szCs w:val="20"/>
        </w:rPr>
      </w:pPr>
      <w:r w:rsidRPr="005C187D">
        <w:rPr>
          <w:rFonts w:ascii="Arial" w:hAnsi="Arial" w:cs="Arial"/>
          <w:sz w:val="20"/>
          <w:szCs w:val="20"/>
        </w:rPr>
        <w:tab/>
        <w:t>Name</w:t>
      </w:r>
      <w:r w:rsidRPr="005C187D">
        <w:rPr>
          <w:rFonts w:ascii="Arial" w:hAnsi="Arial" w:cs="Arial"/>
          <w:sz w:val="20"/>
          <w:szCs w:val="20"/>
        </w:rPr>
        <w:tab/>
      </w:r>
      <w:r w:rsidRPr="005C187D">
        <w:rPr>
          <w:rFonts w:ascii="Arial" w:hAnsi="Arial" w:cs="Arial"/>
          <w:sz w:val="20"/>
          <w:szCs w:val="20"/>
        </w:rPr>
        <w:tab/>
        <w:t xml:space="preserve">: </w:t>
      </w:r>
      <w:proofErr w:type="spellStart"/>
      <w:r w:rsidRPr="005C187D">
        <w:rPr>
          <w:rFonts w:ascii="Arial" w:hAnsi="Arial" w:cs="Arial"/>
          <w:b/>
          <w:sz w:val="20"/>
          <w:szCs w:val="20"/>
        </w:rPr>
        <w:t>removeReviewer</w:t>
      </w:r>
      <w:proofErr w:type="spellEnd"/>
    </w:p>
    <w:p w:rsidR="0062141F" w:rsidRPr="005C187D" w:rsidRDefault="0062141F" w:rsidP="0062141F">
      <w:pPr>
        <w:rPr>
          <w:rFonts w:ascii="Arial" w:hAnsi="Arial" w:cs="Arial"/>
          <w:sz w:val="20"/>
          <w:szCs w:val="20"/>
        </w:rPr>
      </w:pPr>
      <w:r w:rsidRPr="005C187D">
        <w:rPr>
          <w:rFonts w:ascii="Arial" w:hAnsi="Arial" w:cs="Arial"/>
          <w:sz w:val="20"/>
          <w:szCs w:val="20"/>
        </w:rPr>
        <w:tab/>
        <w:t>Argument</w:t>
      </w:r>
      <w:r w:rsidRPr="005C187D">
        <w:rPr>
          <w:rFonts w:ascii="Arial" w:hAnsi="Arial" w:cs="Arial"/>
          <w:sz w:val="20"/>
          <w:szCs w:val="20"/>
        </w:rPr>
        <w:tab/>
        <w:t xml:space="preserve">: </w:t>
      </w:r>
      <w:proofErr w:type="spellStart"/>
      <w:proofErr w:type="gramStart"/>
      <w:r w:rsidRPr="005C187D">
        <w:rPr>
          <w:rFonts w:ascii="Arial" w:hAnsi="Arial" w:cs="Arial"/>
          <w:sz w:val="20"/>
          <w:szCs w:val="20"/>
        </w:rPr>
        <w:t>removeReviewer</w:t>
      </w:r>
      <w:proofErr w:type="spellEnd"/>
      <w:r w:rsidRPr="005C187D">
        <w:rPr>
          <w:rFonts w:ascii="Arial" w:hAnsi="Arial" w:cs="Arial"/>
          <w:sz w:val="20"/>
          <w:szCs w:val="20"/>
        </w:rPr>
        <w:t>(</w:t>
      </w:r>
      <w:proofErr w:type="spellStart"/>
      <w:proofErr w:type="gramEnd"/>
      <w:r w:rsidRPr="005C187D">
        <w:rPr>
          <w:rFonts w:ascii="Arial" w:hAnsi="Arial" w:cs="Arial"/>
          <w:sz w:val="20"/>
          <w:szCs w:val="20"/>
        </w:rPr>
        <w:t>reviewer:Reviewer</w:t>
      </w:r>
      <w:proofErr w:type="spellEnd"/>
      <w:r w:rsidRPr="005C187D">
        <w:rPr>
          <w:rFonts w:ascii="Arial" w:hAnsi="Arial" w:cs="Arial"/>
          <w:sz w:val="20"/>
          <w:szCs w:val="20"/>
        </w:rPr>
        <w:t>)</w:t>
      </w:r>
    </w:p>
    <w:p w:rsidR="0062141F" w:rsidRPr="005C187D" w:rsidRDefault="0062141F" w:rsidP="0062141F">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Admin user-type is logged in.</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Reviewer accounts exist in database.</w:t>
      </w:r>
    </w:p>
    <w:p w:rsidR="0062141F" w:rsidRPr="005C187D" w:rsidRDefault="0062141F" w:rsidP="0062141F">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Admin selects Reviewer accounts to delete.</w:t>
      </w:r>
    </w:p>
    <w:p w:rsidR="0062141F" w:rsidRPr="005C187D" w:rsidRDefault="0062141F" w:rsidP="0062141F">
      <w:pPr>
        <w:ind w:left="1418" w:firstLine="709"/>
        <w:rPr>
          <w:rFonts w:ascii="Arial" w:hAnsi="Arial" w:cs="Arial"/>
          <w:sz w:val="20"/>
          <w:szCs w:val="20"/>
        </w:rPr>
      </w:pPr>
      <w:r w:rsidRPr="005C187D">
        <w:rPr>
          <w:rFonts w:ascii="Arial" w:hAnsi="Arial" w:cs="Arial"/>
          <w:sz w:val="20"/>
          <w:szCs w:val="20"/>
        </w:rPr>
        <w:t xml:space="preserve">  System fetches Reviewer account information, removes it from the database.</w:t>
      </w:r>
    </w:p>
    <w:p w:rsidR="0062141F" w:rsidRPr="005C187D" w:rsidRDefault="0062141F" w:rsidP="0062141F">
      <w:pPr>
        <w:rPr>
          <w:rFonts w:ascii="Arial" w:hAnsi="Arial" w:cs="Arial"/>
          <w:sz w:val="20"/>
          <w:szCs w:val="20"/>
        </w:rPr>
      </w:pPr>
      <w:r w:rsidRPr="005C187D">
        <w:rPr>
          <w:rFonts w:ascii="Arial" w:hAnsi="Arial" w:cs="Arial"/>
          <w:sz w:val="20"/>
          <w:szCs w:val="20"/>
        </w:rPr>
        <w:tab/>
        <w:t>Result</w:t>
      </w:r>
      <w:r w:rsidRPr="005C187D">
        <w:rPr>
          <w:rFonts w:ascii="Arial" w:hAnsi="Arial" w:cs="Arial"/>
          <w:sz w:val="20"/>
          <w:szCs w:val="20"/>
        </w:rPr>
        <w:tab/>
      </w:r>
      <w:r w:rsidRPr="005C187D">
        <w:rPr>
          <w:rFonts w:ascii="Arial" w:hAnsi="Arial" w:cs="Arial"/>
          <w:sz w:val="20"/>
          <w:szCs w:val="20"/>
        </w:rPr>
        <w:tab/>
        <w:t>: A Reviewer account is deleted.</w:t>
      </w:r>
    </w:p>
    <w:p w:rsidR="0062141F" w:rsidRPr="005C187D" w:rsidRDefault="0062141F" w:rsidP="0062141F">
      <w:pPr>
        <w:rPr>
          <w:rFonts w:ascii="Arial" w:hAnsi="Arial" w:cs="Arial"/>
          <w:sz w:val="20"/>
          <w:szCs w:val="20"/>
        </w:rPr>
      </w:pPr>
      <w:r w:rsidRPr="005C187D">
        <w:rPr>
          <w:rFonts w:ascii="Arial" w:hAnsi="Arial" w:cs="Arial"/>
          <w:sz w:val="20"/>
          <w:szCs w:val="20"/>
        </w:rPr>
        <w:lastRenderedPageBreak/>
        <w:tab/>
      </w:r>
    </w:p>
    <w:p w:rsidR="0062141F" w:rsidRPr="005C187D" w:rsidRDefault="0062141F" w:rsidP="0062141F">
      <w:pPr>
        <w:ind w:firstLine="709"/>
        <w:rPr>
          <w:rFonts w:ascii="Arial" w:hAnsi="Arial" w:cs="Arial"/>
          <w:b/>
          <w:sz w:val="20"/>
          <w:szCs w:val="20"/>
        </w:rPr>
      </w:pPr>
      <w:r w:rsidRPr="005C187D">
        <w:rPr>
          <w:rFonts w:ascii="Arial" w:hAnsi="Arial" w:cs="Arial"/>
          <w:sz w:val="20"/>
          <w:szCs w:val="20"/>
        </w:rPr>
        <w:t>Name</w:t>
      </w:r>
      <w:r w:rsidRPr="005C187D">
        <w:rPr>
          <w:rFonts w:ascii="Arial" w:hAnsi="Arial" w:cs="Arial"/>
          <w:sz w:val="20"/>
          <w:szCs w:val="20"/>
        </w:rPr>
        <w:tab/>
      </w:r>
      <w:r w:rsidRPr="005C187D">
        <w:rPr>
          <w:rFonts w:ascii="Arial" w:hAnsi="Arial" w:cs="Arial"/>
          <w:sz w:val="20"/>
          <w:szCs w:val="20"/>
        </w:rPr>
        <w:tab/>
        <w:t xml:space="preserve">: </w:t>
      </w:r>
      <w:proofErr w:type="spellStart"/>
      <w:r w:rsidRPr="005C187D">
        <w:rPr>
          <w:rFonts w:ascii="Arial" w:hAnsi="Arial" w:cs="Arial"/>
          <w:b/>
          <w:sz w:val="20"/>
          <w:szCs w:val="20"/>
        </w:rPr>
        <w:t>showLearningObjects</w:t>
      </w:r>
      <w:proofErr w:type="spellEnd"/>
    </w:p>
    <w:p w:rsidR="0062141F" w:rsidRPr="005C187D" w:rsidRDefault="0062141F" w:rsidP="0062141F">
      <w:pPr>
        <w:rPr>
          <w:rFonts w:ascii="Arial" w:hAnsi="Arial" w:cs="Arial"/>
          <w:sz w:val="20"/>
          <w:szCs w:val="20"/>
        </w:rPr>
      </w:pPr>
      <w:r w:rsidRPr="005C187D">
        <w:rPr>
          <w:rFonts w:ascii="Arial" w:hAnsi="Arial" w:cs="Arial"/>
          <w:sz w:val="20"/>
          <w:szCs w:val="20"/>
        </w:rPr>
        <w:tab/>
        <w:t>Argument</w:t>
      </w:r>
      <w:r w:rsidRPr="005C187D">
        <w:rPr>
          <w:rFonts w:ascii="Arial" w:hAnsi="Arial" w:cs="Arial"/>
          <w:sz w:val="20"/>
          <w:szCs w:val="20"/>
        </w:rPr>
        <w:tab/>
        <w:t xml:space="preserve">: </w:t>
      </w:r>
      <w:proofErr w:type="spellStart"/>
      <w:proofErr w:type="gramStart"/>
      <w:r w:rsidRPr="005C187D">
        <w:rPr>
          <w:rFonts w:ascii="Arial" w:hAnsi="Arial" w:cs="Arial"/>
          <w:sz w:val="20"/>
          <w:szCs w:val="20"/>
        </w:rPr>
        <w:t>showLearningObjects</w:t>
      </w:r>
      <w:proofErr w:type="spellEnd"/>
      <w:r w:rsidRPr="005C187D">
        <w:rPr>
          <w:rFonts w:ascii="Arial" w:hAnsi="Arial" w:cs="Arial"/>
          <w:sz w:val="20"/>
          <w:szCs w:val="20"/>
        </w:rPr>
        <w:t>()</w:t>
      </w:r>
      <w:proofErr w:type="gramEnd"/>
    </w:p>
    <w:p w:rsidR="0062141F" w:rsidRPr="005C187D" w:rsidRDefault="0062141F" w:rsidP="0062141F">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Administrator user-type is logged in.</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Developer’s learning objects are present in the database.</w:t>
      </w:r>
    </w:p>
    <w:p w:rsidR="0062141F" w:rsidRPr="005C187D" w:rsidRDefault="0062141F" w:rsidP="0062141F">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xml:space="preserve">: Fetches the learning objects uploaded by the developer in the database. </w:t>
      </w:r>
    </w:p>
    <w:p w:rsidR="0062141F" w:rsidRPr="005C187D" w:rsidRDefault="0062141F" w:rsidP="0062141F">
      <w:pPr>
        <w:rPr>
          <w:rFonts w:ascii="Arial" w:hAnsi="Arial" w:cs="Arial"/>
          <w:sz w:val="20"/>
          <w:szCs w:val="20"/>
        </w:rPr>
      </w:pPr>
      <w:r w:rsidRPr="005C187D">
        <w:rPr>
          <w:rFonts w:ascii="Arial" w:hAnsi="Arial" w:cs="Arial"/>
          <w:sz w:val="20"/>
          <w:szCs w:val="20"/>
        </w:rPr>
        <w:tab/>
        <w:t>Result</w:t>
      </w:r>
      <w:r w:rsidRPr="005C187D">
        <w:rPr>
          <w:rFonts w:ascii="Arial" w:hAnsi="Arial" w:cs="Arial"/>
          <w:sz w:val="20"/>
          <w:szCs w:val="20"/>
        </w:rPr>
        <w:tab/>
      </w:r>
      <w:r w:rsidRPr="005C187D">
        <w:rPr>
          <w:rFonts w:ascii="Arial" w:hAnsi="Arial" w:cs="Arial"/>
          <w:sz w:val="20"/>
          <w:szCs w:val="20"/>
        </w:rPr>
        <w:tab/>
        <w:t>: The list of learning objects with ratings and comments is displayed and</w:t>
      </w:r>
    </w:p>
    <w:p w:rsidR="0062141F" w:rsidRPr="005C187D" w:rsidRDefault="0062141F" w:rsidP="0062141F">
      <w:pPr>
        <w:rPr>
          <w:rFonts w:ascii="Arial" w:hAnsi="Arial" w:cs="Arial"/>
          <w:sz w:val="20"/>
          <w:szCs w:val="20"/>
        </w:rPr>
      </w:pPr>
      <w:r w:rsidRPr="005C187D">
        <w:rPr>
          <w:rFonts w:ascii="Arial" w:hAnsi="Arial" w:cs="Arial"/>
          <w:sz w:val="20"/>
          <w:szCs w:val="20"/>
        </w:rPr>
        <w:t xml:space="preserve"> </w:t>
      </w: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Can be viewed one by one.</w:t>
      </w:r>
    </w:p>
    <w:p w:rsidR="0062141F" w:rsidRPr="005C187D" w:rsidRDefault="0062141F" w:rsidP="0062141F">
      <w:pPr>
        <w:rPr>
          <w:rFonts w:ascii="Arial" w:hAnsi="Arial" w:cs="Arial"/>
          <w:sz w:val="20"/>
          <w:szCs w:val="20"/>
        </w:rPr>
      </w:pPr>
    </w:p>
    <w:p w:rsidR="0062141F" w:rsidRPr="005C187D" w:rsidRDefault="0062141F" w:rsidP="0062141F">
      <w:pPr>
        <w:rPr>
          <w:rFonts w:ascii="Arial" w:hAnsi="Arial" w:cs="Arial"/>
          <w:b/>
          <w:sz w:val="20"/>
          <w:szCs w:val="20"/>
        </w:rPr>
      </w:pPr>
      <w:r w:rsidRPr="005C187D">
        <w:rPr>
          <w:rFonts w:ascii="Arial" w:hAnsi="Arial" w:cs="Arial"/>
          <w:sz w:val="20"/>
          <w:szCs w:val="20"/>
        </w:rPr>
        <w:tab/>
        <w:t>Name</w:t>
      </w:r>
      <w:r w:rsidRPr="005C187D">
        <w:rPr>
          <w:rFonts w:ascii="Arial" w:hAnsi="Arial" w:cs="Arial"/>
          <w:sz w:val="20"/>
          <w:szCs w:val="20"/>
        </w:rPr>
        <w:tab/>
      </w:r>
      <w:r w:rsidRPr="005C187D">
        <w:rPr>
          <w:rFonts w:ascii="Arial" w:hAnsi="Arial" w:cs="Arial"/>
          <w:sz w:val="20"/>
          <w:szCs w:val="20"/>
        </w:rPr>
        <w:tab/>
        <w:t xml:space="preserve">: </w:t>
      </w:r>
      <w:proofErr w:type="spellStart"/>
      <w:r w:rsidRPr="005C187D">
        <w:rPr>
          <w:rFonts w:ascii="Arial" w:hAnsi="Arial" w:cs="Arial"/>
          <w:b/>
          <w:sz w:val="20"/>
          <w:szCs w:val="20"/>
        </w:rPr>
        <w:t>deleteLearningObject</w:t>
      </w:r>
      <w:proofErr w:type="spellEnd"/>
    </w:p>
    <w:p w:rsidR="0062141F" w:rsidRPr="005C187D" w:rsidRDefault="0062141F" w:rsidP="0062141F">
      <w:pPr>
        <w:rPr>
          <w:rFonts w:ascii="Arial" w:hAnsi="Arial" w:cs="Arial"/>
          <w:sz w:val="20"/>
          <w:szCs w:val="20"/>
        </w:rPr>
      </w:pPr>
      <w:r w:rsidRPr="005C187D">
        <w:rPr>
          <w:rFonts w:ascii="Arial" w:hAnsi="Arial" w:cs="Arial"/>
          <w:sz w:val="20"/>
          <w:szCs w:val="20"/>
        </w:rPr>
        <w:tab/>
        <w:t>Argument</w:t>
      </w:r>
      <w:r w:rsidRPr="005C187D">
        <w:rPr>
          <w:rFonts w:ascii="Arial" w:hAnsi="Arial" w:cs="Arial"/>
          <w:sz w:val="20"/>
          <w:szCs w:val="20"/>
        </w:rPr>
        <w:tab/>
        <w:t xml:space="preserve">: </w:t>
      </w:r>
      <w:proofErr w:type="spellStart"/>
      <w:proofErr w:type="gramStart"/>
      <w:r w:rsidRPr="005C187D">
        <w:rPr>
          <w:rFonts w:ascii="Arial" w:hAnsi="Arial" w:cs="Arial"/>
          <w:sz w:val="20"/>
          <w:szCs w:val="20"/>
        </w:rPr>
        <w:t>deleteLearningObject</w:t>
      </w:r>
      <w:proofErr w:type="spellEnd"/>
      <w:r w:rsidRPr="005C187D">
        <w:rPr>
          <w:rFonts w:ascii="Arial" w:hAnsi="Arial" w:cs="Arial"/>
          <w:sz w:val="20"/>
          <w:szCs w:val="20"/>
        </w:rPr>
        <w:t>(</w:t>
      </w:r>
      <w:proofErr w:type="spellStart"/>
      <w:proofErr w:type="gramEnd"/>
      <w:r w:rsidRPr="005C187D">
        <w:rPr>
          <w:rFonts w:ascii="Arial" w:hAnsi="Arial" w:cs="Arial"/>
          <w:sz w:val="20"/>
          <w:szCs w:val="20"/>
        </w:rPr>
        <w:t>learningObject:LearningObject</w:t>
      </w:r>
      <w:proofErr w:type="spellEnd"/>
      <w:r w:rsidRPr="005C187D">
        <w:rPr>
          <w:rFonts w:ascii="Arial" w:hAnsi="Arial" w:cs="Arial"/>
          <w:sz w:val="20"/>
          <w:szCs w:val="20"/>
        </w:rPr>
        <w:t>)</w:t>
      </w:r>
    </w:p>
    <w:p w:rsidR="0062141F" w:rsidRPr="005C187D" w:rsidRDefault="0062141F" w:rsidP="0062141F">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Developer user-type is logged in.</w:t>
      </w:r>
    </w:p>
    <w:p w:rsidR="0062141F" w:rsidRPr="005C187D" w:rsidRDefault="0062141F" w:rsidP="0062141F">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A current uploaded learning object exists in the database.</w:t>
      </w:r>
    </w:p>
    <w:p w:rsidR="0062141F" w:rsidRPr="005C187D" w:rsidRDefault="0062141F" w:rsidP="0062141F">
      <w:pPr>
        <w:ind w:firstLine="709"/>
        <w:rPr>
          <w:rFonts w:ascii="Arial" w:hAnsi="Arial" w:cs="Arial"/>
          <w:sz w:val="20"/>
          <w:szCs w:val="20"/>
        </w:rPr>
      </w:pPr>
      <w:r w:rsidRPr="005C187D">
        <w:rPr>
          <w:rFonts w:ascii="Arial" w:hAnsi="Arial" w:cs="Arial"/>
          <w:sz w:val="20"/>
          <w:szCs w:val="20"/>
        </w:rPr>
        <w:t>Flow</w:t>
      </w:r>
      <w:r w:rsidRPr="005C187D">
        <w:rPr>
          <w:rFonts w:ascii="Arial" w:hAnsi="Arial" w:cs="Arial"/>
          <w:sz w:val="20"/>
          <w:szCs w:val="20"/>
        </w:rPr>
        <w:tab/>
      </w:r>
      <w:r w:rsidRPr="005C187D">
        <w:rPr>
          <w:rFonts w:ascii="Arial" w:hAnsi="Arial" w:cs="Arial"/>
          <w:sz w:val="20"/>
          <w:szCs w:val="20"/>
        </w:rPr>
        <w:tab/>
        <w:t>: Developer can only delete the uploaded learning objects.</w:t>
      </w:r>
    </w:p>
    <w:p w:rsidR="0062141F" w:rsidRPr="005C187D" w:rsidRDefault="0062141F" w:rsidP="0062141F">
      <w:pPr>
        <w:rPr>
          <w:rFonts w:ascii="Arial" w:hAnsi="Arial" w:cs="Arial"/>
          <w:sz w:val="20"/>
          <w:szCs w:val="20"/>
        </w:rPr>
      </w:pPr>
      <w:r w:rsidRPr="005C187D">
        <w:rPr>
          <w:rFonts w:ascii="Arial" w:hAnsi="Arial" w:cs="Arial"/>
          <w:sz w:val="20"/>
          <w:szCs w:val="20"/>
        </w:rPr>
        <w:tab/>
        <w:t>Result</w:t>
      </w:r>
      <w:r w:rsidRPr="005C187D">
        <w:rPr>
          <w:rFonts w:ascii="Arial" w:hAnsi="Arial" w:cs="Arial"/>
          <w:sz w:val="20"/>
          <w:szCs w:val="20"/>
        </w:rPr>
        <w:tab/>
      </w:r>
      <w:r w:rsidRPr="005C187D">
        <w:rPr>
          <w:rFonts w:ascii="Arial" w:hAnsi="Arial" w:cs="Arial"/>
          <w:sz w:val="20"/>
          <w:szCs w:val="20"/>
        </w:rPr>
        <w:tab/>
        <w:t>: Developer’s learning object is deleted from the database.</w:t>
      </w:r>
    </w:p>
    <w:p w:rsidR="0062141F" w:rsidRPr="005C187D" w:rsidRDefault="0062141F" w:rsidP="000E40DE">
      <w:pPr>
        <w:rPr>
          <w:rFonts w:ascii="Arial" w:hAnsi="Arial" w:cs="Arial"/>
          <w:sz w:val="20"/>
          <w:szCs w:val="20"/>
        </w:rPr>
      </w:pPr>
    </w:p>
    <w:p w:rsidR="00C02F83" w:rsidRPr="005C187D" w:rsidRDefault="00824BD5">
      <w:pPr>
        <w:pStyle w:val="Heading3"/>
        <w:numPr>
          <w:ilvl w:val="2"/>
          <w:numId w:val="3"/>
        </w:numPr>
        <w:tabs>
          <w:tab w:val="left" w:pos="360"/>
        </w:tabs>
      </w:pPr>
      <w:bookmarkStart w:id="68" w:name="_Toc383570203"/>
      <w:r w:rsidRPr="005C187D">
        <w:t>Developer</w:t>
      </w:r>
      <w:r w:rsidR="0071754C" w:rsidRPr="005C187D">
        <w:t xml:space="preserve"> User</w:t>
      </w:r>
      <w:r w:rsidRPr="005C187D">
        <w:t xml:space="preserve"> </w:t>
      </w:r>
      <w:r w:rsidR="00EA31CE" w:rsidRPr="005C187D">
        <w:t>Module</w:t>
      </w:r>
      <w:r w:rsidR="00C02F83" w:rsidRPr="005C187D">
        <w:t xml:space="preserve"> Detail</w:t>
      </w:r>
      <w:bookmarkEnd w:id="68"/>
    </w:p>
    <w:p w:rsidR="000E40DE" w:rsidRPr="005C187D" w:rsidRDefault="000E40DE" w:rsidP="000E40DE">
      <w:pPr>
        <w:rPr>
          <w:rFonts w:ascii="Arial" w:hAnsi="Arial" w:cs="Arial"/>
          <w:b/>
          <w:sz w:val="20"/>
          <w:szCs w:val="20"/>
        </w:rPr>
      </w:pPr>
      <w:r w:rsidRPr="005C187D">
        <w:rPr>
          <w:rFonts w:ascii="Arial" w:hAnsi="Arial" w:cs="Arial"/>
          <w:sz w:val="20"/>
          <w:szCs w:val="20"/>
        </w:rPr>
        <w:t xml:space="preserve">Name: </w:t>
      </w:r>
      <w:r w:rsidR="00824BD5" w:rsidRPr="005C187D">
        <w:rPr>
          <w:rFonts w:ascii="Arial" w:hAnsi="Arial" w:cs="Arial"/>
          <w:b/>
          <w:sz w:val="20"/>
          <w:szCs w:val="20"/>
        </w:rPr>
        <w:t>Developer</w:t>
      </w:r>
    </w:p>
    <w:p w:rsidR="000E40DE" w:rsidRPr="005C187D" w:rsidRDefault="000E40DE" w:rsidP="000E40DE">
      <w:pPr>
        <w:rPr>
          <w:rFonts w:ascii="Arial" w:hAnsi="Arial" w:cs="Arial"/>
          <w:sz w:val="20"/>
          <w:szCs w:val="20"/>
        </w:rPr>
      </w:pPr>
      <w:r w:rsidRPr="005C187D">
        <w:rPr>
          <w:rFonts w:ascii="Arial" w:hAnsi="Arial" w:cs="Arial"/>
          <w:sz w:val="20"/>
          <w:szCs w:val="20"/>
        </w:rPr>
        <w:t>Type: PHP Classes</w:t>
      </w:r>
    </w:p>
    <w:p w:rsidR="000E40DE" w:rsidRPr="005C187D" w:rsidRDefault="000E40DE" w:rsidP="000E40DE">
      <w:pPr>
        <w:rPr>
          <w:rFonts w:ascii="Arial" w:hAnsi="Arial" w:cs="Arial"/>
          <w:sz w:val="20"/>
          <w:szCs w:val="20"/>
        </w:rPr>
      </w:pPr>
      <w:r w:rsidRPr="005C187D">
        <w:rPr>
          <w:rFonts w:ascii="Arial" w:hAnsi="Arial" w:cs="Arial"/>
          <w:sz w:val="20"/>
          <w:szCs w:val="20"/>
        </w:rPr>
        <w:t xml:space="preserve">Description: This part describes the operations done by the </w:t>
      </w:r>
      <w:r w:rsidR="00824BD5" w:rsidRPr="005C187D">
        <w:rPr>
          <w:rFonts w:ascii="Arial" w:hAnsi="Arial" w:cs="Arial"/>
          <w:sz w:val="20"/>
          <w:szCs w:val="20"/>
        </w:rPr>
        <w:t>developer user-type in the system</w:t>
      </w:r>
      <w:r w:rsidRPr="005C187D">
        <w:rPr>
          <w:rFonts w:ascii="Arial" w:hAnsi="Arial" w:cs="Arial"/>
          <w:sz w:val="20"/>
          <w:szCs w:val="20"/>
        </w:rPr>
        <w:t>.</w:t>
      </w:r>
    </w:p>
    <w:p w:rsidR="006D2275" w:rsidRPr="005C187D" w:rsidRDefault="006D2275" w:rsidP="000E40DE">
      <w:pPr>
        <w:rPr>
          <w:rFonts w:ascii="Arial" w:hAnsi="Arial" w:cs="Arial"/>
          <w:sz w:val="20"/>
          <w:szCs w:val="20"/>
        </w:rPr>
      </w:pPr>
      <w:r w:rsidRPr="005C187D">
        <w:rPr>
          <w:rFonts w:ascii="Arial" w:hAnsi="Arial" w:cs="Arial"/>
          <w:sz w:val="20"/>
          <w:szCs w:val="20"/>
        </w:rPr>
        <w:t>Attributes: (</w:t>
      </w:r>
      <w:proofErr w:type="spellStart"/>
      <w:r w:rsidRPr="005C187D">
        <w:rPr>
          <w:rFonts w:ascii="Arial" w:hAnsi="Arial" w:cs="Arial"/>
          <w:sz w:val="20"/>
          <w:szCs w:val="20"/>
        </w:rPr>
        <w:t>learningObject</w:t>
      </w:r>
      <w:proofErr w:type="gramStart"/>
      <w:r w:rsidRPr="005C187D">
        <w:rPr>
          <w:rFonts w:ascii="Arial" w:hAnsi="Arial" w:cs="Arial"/>
          <w:sz w:val="20"/>
          <w:szCs w:val="20"/>
        </w:rPr>
        <w:t>:LearningObject</w:t>
      </w:r>
      <w:proofErr w:type="spellEnd"/>
      <w:proofErr w:type="gramEnd"/>
      <w:r w:rsidRPr="005C187D">
        <w:rPr>
          <w:rFonts w:ascii="Arial" w:hAnsi="Arial" w:cs="Arial"/>
          <w:sz w:val="20"/>
          <w:szCs w:val="20"/>
        </w:rPr>
        <w:t>)</w:t>
      </w:r>
    </w:p>
    <w:p w:rsidR="000E40DE" w:rsidRPr="005C187D" w:rsidRDefault="000E40DE" w:rsidP="000E40DE">
      <w:pPr>
        <w:rPr>
          <w:rFonts w:ascii="Arial" w:hAnsi="Arial" w:cs="Arial"/>
          <w:sz w:val="20"/>
          <w:szCs w:val="20"/>
        </w:rPr>
      </w:pPr>
      <w:r w:rsidRPr="005C187D">
        <w:rPr>
          <w:rFonts w:ascii="Arial" w:hAnsi="Arial" w:cs="Arial"/>
          <w:sz w:val="20"/>
          <w:szCs w:val="20"/>
        </w:rPr>
        <w:t>Operations:</w:t>
      </w:r>
    </w:p>
    <w:p w:rsidR="00CF364B" w:rsidRPr="005C187D" w:rsidRDefault="00CF364B" w:rsidP="000E40DE">
      <w:pPr>
        <w:rPr>
          <w:rFonts w:ascii="Arial" w:hAnsi="Arial" w:cs="Arial"/>
          <w:sz w:val="20"/>
          <w:szCs w:val="20"/>
        </w:rPr>
      </w:pPr>
    </w:p>
    <w:p w:rsidR="000E40DE" w:rsidRPr="005C187D" w:rsidRDefault="000E40DE" w:rsidP="000E40DE">
      <w:pPr>
        <w:rPr>
          <w:rFonts w:ascii="Arial" w:hAnsi="Arial" w:cs="Arial"/>
          <w:b/>
          <w:sz w:val="20"/>
          <w:szCs w:val="20"/>
        </w:rPr>
      </w:pPr>
      <w:r w:rsidRPr="005C187D">
        <w:rPr>
          <w:rFonts w:ascii="Arial" w:hAnsi="Arial" w:cs="Arial"/>
          <w:sz w:val="20"/>
          <w:szCs w:val="20"/>
        </w:rPr>
        <w:tab/>
        <w:t>Name</w:t>
      </w:r>
      <w:r w:rsidRPr="005C187D">
        <w:rPr>
          <w:rFonts w:ascii="Arial" w:hAnsi="Arial" w:cs="Arial"/>
          <w:sz w:val="20"/>
          <w:szCs w:val="20"/>
        </w:rPr>
        <w:tab/>
      </w:r>
      <w:r w:rsidRPr="005C187D">
        <w:rPr>
          <w:rFonts w:ascii="Arial" w:hAnsi="Arial" w:cs="Arial"/>
          <w:sz w:val="20"/>
          <w:szCs w:val="20"/>
        </w:rPr>
        <w:tab/>
        <w:t>:</w:t>
      </w:r>
      <w:r w:rsidR="00DC0083" w:rsidRPr="005C187D">
        <w:rPr>
          <w:rFonts w:ascii="Arial" w:hAnsi="Arial" w:cs="Arial"/>
          <w:b/>
          <w:sz w:val="20"/>
          <w:szCs w:val="20"/>
        </w:rPr>
        <w:t xml:space="preserve"> </w:t>
      </w:r>
      <w:proofErr w:type="spellStart"/>
      <w:r w:rsidR="00DC0083" w:rsidRPr="005C187D">
        <w:rPr>
          <w:rFonts w:ascii="Arial" w:hAnsi="Arial" w:cs="Arial"/>
          <w:b/>
          <w:sz w:val="20"/>
          <w:szCs w:val="20"/>
        </w:rPr>
        <w:t>change</w:t>
      </w:r>
      <w:r w:rsidRPr="005C187D">
        <w:rPr>
          <w:rFonts w:ascii="Arial" w:hAnsi="Arial" w:cs="Arial"/>
          <w:b/>
          <w:sz w:val="20"/>
          <w:szCs w:val="20"/>
        </w:rPr>
        <w:t>Password</w:t>
      </w:r>
      <w:proofErr w:type="spellEnd"/>
    </w:p>
    <w:p w:rsidR="000E40DE" w:rsidRPr="005C187D" w:rsidRDefault="000E40DE" w:rsidP="000E40DE">
      <w:pPr>
        <w:rPr>
          <w:rFonts w:ascii="Arial" w:hAnsi="Arial" w:cs="Arial"/>
          <w:sz w:val="20"/>
          <w:szCs w:val="20"/>
        </w:rPr>
      </w:pPr>
      <w:r w:rsidRPr="005C187D">
        <w:rPr>
          <w:rFonts w:ascii="Arial" w:hAnsi="Arial" w:cs="Arial"/>
          <w:sz w:val="20"/>
          <w:szCs w:val="20"/>
        </w:rPr>
        <w:tab/>
        <w:t>Arguments</w:t>
      </w:r>
      <w:r w:rsidRPr="005C187D">
        <w:rPr>
          <w:rFonts w:ascii="Arial" w:hAnsi="Arial" w:cs="Arial"/>
          <w:sz w:val="20"/>
          <w:szCs w:val="20"/>
        </w:rPr>
        <w:tab/>
        <w:t xml:space="preserve">: </w:t>
      </w:r>
      <w:proofErr w:type="spellStart"/>
      <w:proofErr w:type="gramStart"/>
      <w:r w:rsidR="00CF364B" w:rsidRPr="005C187D">
        <w:rPr>
          <w:rFonts w:ascii="Arial" w:hAnsi="Arial" w:cs="Arial"/>
          <w:b/>
          <w:sz w:val="20"/>
          <w:szCs w:val="20"/>
        </w:rPr>
        <w:t>changePassword</w:t>
      </w:r>
      <w:proofErr w:type="spellEnd"/>
      <w:r w:rsidR="00CF364B" w:rsidRPr="005C187D">
        <w:rPr>
          <w:rFonts w:ascii="Arial" w:hAnsi="Arial" w:cs="Arial"/>
          <w:sz w:val="20"/>
          <w:szCs w:val="20"/>
        </w:rPr>
        <w:t>(</w:t>
      </w:r>
      <w:proofErr w:type="spellStart"/>
      <w:proofErr w:type="gramEnd"/>
      <w:r w:rsidRPr="005C187D">
        <w:rPr>
          <w:rFonts w:ascii="Arial" w:hAnsi="Arial" w:cs="Arial"/>
          <w:sz w:val="20"/>
          <w:szCs w:val="20"/>
        </w:rPr>
        <w:t>username:String</w:t>
      </w:r>
      <w:proofErr w:type="spellEnd"/>
      <w:r w:rsidRPr="005C187D">
        <w:rPr>
          <w:rFonts w:ascii="Arial" w:hAnsi="Arial" w:cs="Arial"/>
          <w:sz w:val="20"/>
          <w:szCs w:val="20"/>
        </w:rPr>
        <w:t xml:space="preserve">, </w:t>
      </w:r>
      <w:proofErr w:type="spellStart"/>
      <w:r w:rsidRPr="005C187D">
        <w:rPr>
          <w:rFonts w:ascii="Arial" w:hAnsi="Arial" w:cs="Arial"/>
          <w:sz w:val="20"/>
          <w:szCs w:val="20"/>
        </w:rPr>
        <w:t>password:String</w:t>
      </w:r>
      <w:proofErr w:type="spellEnd"/>
      <w:r w:rsidRPr="005C187D">
        <w:rPr>
          <w:rFonts w:ascii="Arial" w:hAnsi="Arial" w:cs="Arial"/>
          <w:sz w:val="20"/>
          <w:szCs w:val="20"/>
        </w:rPr>
        <w:t xml:space="preserve">, </w:t>
      </w:r>
      <w:proofErr w:type="spellStart"/>
      <w:r w:rsidRPr="005C187D">
        <w:rPr>
          <w:rFonts w:ascii="Arial" w:hAnsi="Arial" w:cs="Arial"/>
          <w:sz w:val="20"/>
          <w:szCs w:val="20"/>
        </w:rPr>
        <w:t>new</w:t>
      </w:r>
      <w:r w:rsidR="00CF364B" w:rsidRPr="005C187D">
        <w:rPr>
          <w:rFonts w:ascii="Arial" w:hAnsi="Arial" w:cs="Arial"/>
          <w:sz w:val="20"/>
          <w:szCs w:val="20"/>
        </w:rPr>
        <w:t>Pass</w:t>
      </w:r>
      <w:r w:rsidRPr="005C187D">
        <w:rPr>
          <w:rFonts w:ascii="Arial" w:hAnsi="Arial" w:cs="Arial"/>
          <w:sz w:val="20"/>
          <w:szCs w:val="20"/>
        </w:rPr>
        <w:t>:String</w:t>
      </w:r>
      <w:proofErr w:type="spellEnd"/>
      <w:r w:rsidR="00CF364B" w:rsidRPr="005C187D">
        <w:rPr>
          <w:rFonts w:ascii="Arial" w:hAnsi="Arial" w:cs="Arial"/>
          <w:sz w:val="20"/>
          <w:szCs w:val="20"/>
        </w:rPr>
        <w:t>)</w:t>
      </w:r>
    </w:p>
    <w:p w:rsidR="00480FED" w:rsidRPr="005C187D" w:rsidRDefault="000E40DE" w:rsidP="00480FED">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r>
      <w:r w:rsidR="00480FED" w:rsidRPr="005C187D">
        <w:rPr>
          <w:rFonts w:ascii="Arial" w:hAnsi="Arial" w:cs="Arial"/>
          <w:sz w:val="20"/>
          <w:szCs w:val="20"/>
        </w:rPr>
        <w:t>: Connected to database and external user management system.</w:t>
      </w:r>
    </w:p>
    <w:p w:rsidR="000E40DE" w:rsidRPr="005C187D" w:rsidRDefault="000E40DE" w:rsidP="000E40DE">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w:t>
      </w:r>
      <w:r w:rsidR="00CF364B" w:rsidRPr="005C187D">
        <w:rPr>
          <w:rFonts w:ascii="Arial" w:hAnsi="Arial" w:cs="Arial"/>
          <w:sz w:val="20"/>
          <w:szCs w:val="20"/>
        </w:rPr>
        <w:t>Developer</w:t>
      </w:r>
      <w:r w:rsidRPr="005C187D">
        <w:rPr>
          <w:rFonts w:ascii="Arial" w:hAnsi="Arial" w:cs="Arial"/>
          <w:sz w:val="20"/>
          <w:szCs w:val="20"/>
        </w:rPr>
        <w:t xml:space="preserve"> </w:t>
      </w:r>
      <w:r w:rsidR="00CF364B" w:rsidRPr="005C187D">
        <w:rPr>
          <w:rFonts w:ascii="Arial" w:hAnsi="Arial" w:cs="Arial"/>
          <w:sz w:val="20"/>
          <w:szCs w:val="20"/>
        </w:rPr>
        <w:t xml:space="preserve">user-type </w:t>
      </w:r>
      <w:r w:rsidRPr="005C187D">
        <w:rPr>
          <w:rFonts w:ascii="Arial" w:hAnsi="Arial" w:cs="Arial"/>
          <w:sz w:val="20"/>
          <w:szCs w:val="20"/>
        </w:rPr>
        <w:t>is logged in.</w:t>
      </w:r>
    </w:p>
    <w:p w:rsidR="000E40DE" w:rsidRPr="005C187D" w:rsidRDefault="000E40DE" w:rsidP="000E40DE">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xml:space="preserve">: </w:t>
      </w:r>
      <w:r w:rsidR="00CF364B" w:rsidRPr="005C187D">
        <w:rPr>
          <w:rFonts w:ascii="Arial" w:hAnsi="Arial" w:cs="Arial"/>
          <w:sz w:val="20"/>
          <w:szCs w:val="20"/>
        </w:rPr>
        <w:t>Developer</w:t>
      </w:r>
      <w:r w:rsidRPr="005C187D">
        <w:rPr>
          <w:rFonts w:ascii="Arial" w:hAnsi="Arial" w:cs="Arial"/>
          <w:sz w:val="20"/>
          <w:szCs w:val="20"/>
        </w:rPr>
        <w:t xml:space="preserve"> </w:t>
      </w:r>
      <w:r w:rsidR="00480FED" w:rsidRPr="005C187D">
        <w:rPr>
          <w:rFonts w:ascii="Arial" w:hAnsi="Arial" w:cs="Arial"/>
          <w:sz w:val="20"/>
          <w:szCs w:val="20"/>
        </w:rPr>
        <w:t>clicks on change password and fills out the pop up.</w:t>
      </w:r>
    </w:p>
    <w:p w:rsidR="000E40DE" w:rsidRPr="005C187D" w:rsidRDefault="000E40DE" w:rsidP="000E40DE">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w:t>
      </w:r>
      <w:r w:rsidR="00480FED" w:rsidRPr="005C187D">
        <w:rPr>
          <w:rFonts w:ascii="Arial" w:hAnsi="Arial" w:cs="Arial"/>
          <w:sz w:val="20"/>
          <w:szCs w:val="20"/>
        </w:rPr>
        <w:t>Use change email function of external user management system.</w:t>
      </w:r>
    </w:p>
    <w:p w:rsidR="000E40DE" w:rsidRPr="005C187D" w:rsidRDefault="00480FED" w:rsidP="00480FED">
      <w:pPr>
        <w:ind w:left="2127" w:hanging="1422"/>
        <w:rPr>
          <w:rFonts w:ascii="Arial" w:hAnsi="Arial" w:cs="Arial"/>
          <w:sz w:val="20"/>
          <w:szCs w:val="20"/>
        </w:rPr>
      </w:pPr>
      <w:r w:rsidRPr="005C187D">
        <w:rPr>
          <w:rFonts w:ascii="Arial" w:hAnsi="Arial" w:cs="Arial"/>
          <w:sz w:val="20"/>
          <w:szCs w:val="20"/>
        </w:rPr>
        <w:t>Result</w:t>
      </w:r>
      <w:r w:rsidRPr="005C187D">
        <w:rPr>
          <w:rFonts w:ascii="Arial" w:hAnsi="Arial" w:cs="Arial"/>
          <w:sz w:val="20"/>
          <w:szCs w:val="20"/>
        </w:rPr>
        <w:tab/>
      </w:r>
      <w:r w:rsidR="000E40DE" w:rsidRPr="005C187D">
        <w:rPr>
          <w:rFonts w:ascii="Arial" w:hAnsi="Arial" w:cs="Arial"/>
          <w:sz w:val="20"/>
          <w:szCs w:val="20"/>
        </w:rPr>
        <w:t xml:space="preserve">: </w:t>
      </w:r>
      <w:r w:rsidRPr="005C187D">
        <w:rPr>
          <w:rFonts w:ascii="Arial" w:hAnsi="Arial" w:cs="Arial"/>
          <w:sz w:val="20"/>
          <w:szCs w:val="20"/>
        </w:rPr>
        <w:t xml:space="preserve">if username and password matches, </w:t>
      </w:r>
      <w:r w:rsidR="00CF364B" w:rsidRPr="005C187D">
        <w:rPr>
          <w:rFonts w:ascii="Arial" w:hAnsi="Arial" w:cs="Arial"/>
          <w:sz w:val="20"/>
          <w:szCs w:val="20"/>
        </w:rPr>
        <w:t>developer</w:t>
      </w:r>
      <w:r w:rsidRPr="005C187D">
        <w:rPr>
          <w:rFonts w:ascii="Arial" w:hAnsi="Arial" w:cs="Arial"/>
          <w:sz w:val="20"/>
          <w:szCs w:val="20"/>
        </w:rPr>
        <w:t xml:space="preserve"> password will be updated, </w:t>
      </w:r>
      <w:proofErr w:type="gramStart"/>
      <w:r w:rsidRPr="005C187D">
        <w:rPr>
          <w:rFonts w:ascii="Arial" w:hAnsi="Arial" w:cs="Arial"/>
          <w:sz w:val="20"/>
          <w:szCs w:val="20"/>
        </w:rPr>
        <w:t>Else</w:t>
      </w:r>
      <w:proofErr w:type="gramEnd"/>
      <w:r w:rsidRPr="005C187D">
        <w:rPr>
          <w:rFonts w:ascii="Arial" w:hAnsi="Arial" w:cs="Arial"/>
          <w:sz w:val="20"/>
          <w:szCs w:val="20"/>
        </w:rPr>
        <w:t xml:space="preserve">, display error message to the </w:t>
      </w:r>
      <w:r w:rsidR="00CF364B" w:rsidRPr="005C187D">
        <w:rPr>
          <w:rFonts w:ascii="Arial" w:hAnsi="Arial" w:cs="Arial"/>
          <w:sz w:val="20"/>
          <w:szCs w:val="20"/>
        </w:rPr>
        <w:t>developer</w:t>
      </w:r>
      <w:r w:rsidRPr="005C187D">
        <w:rPr>
          <w:rFonts w:ascii="Arial" w:hAnsi="Arial" w:cs="Arial"/>
          <w:sz w:val="20"/>
          <w:szCs w:val="20"/>
        </w:rPr>
        <w:t>.</w:t>
      </w:r>
    </w:p>
    <w:p w:rsidR="00C02F83" w:rsidRPr="005C187D" w:rsidRDefault="00C02F83" w:rsidP="0009064A">
      <w:pPr>
        <w:pStyle w:val="BodyText"/>
        <w:spacing w:after="0"/>
      </w:pPr>
    </w:p>
    <w:p w:rsidR="00480FED" w:rsidRPr="005C187D" w:rsidRDefault="00480FED" w:rsidP="00480FED">
      <w:pPr>
        <w:ind w:firstLine="705"/>
        <w:rPr>
          <w:rFonts w:ascii="Arial" w:hAnsi="Arial" w:cs="Arial"/>
          <w:b/>
          <w:sz w:val="20"/>
          <w:szCs w:val="20"/>
        </w:rPr>
      </w:pPr>
      <w:r w:rsidRPr="005C187D">
        <w:rPr>
          <w:rFonts w:ascii="Arial" w:hAnsi="Arial" w:cs="Arial"/>
          <w:sz w:val="20"/>
          <w:szCs w:val="20"/>
        </w:rPr>
        <w:t>Name</w:t>
      </w:r>
      <w:r w:rsidRPr="005C187D">
        <w:rPr>
          <w:rFonts w:ascii="Arial" w:hAnsi="Arial" w:cs="Arial"/>
          <w:sz w:val="20"/>
          <w:szCs w:val="20"/>
        </w:rPr>
        <w:tab/>
      </w:r>
      <w:r w:rsidRPr="005C187D">
        <w:rPr>
          <w:rFonts w:ascii="Arial" w:hAnsi="Arial" w:cs="Arial"/>
          <w:sz w:val="20"/>
          <w:szCs w:val="20"/>
        </w:rPr>
        <w:tab/>
        <w:t>:</w:t>
      </w:r>
      <w:r w:rsidR="00CF364B" w:rsidRPr="005C187D">
        <w:rPr>
          <w:rFonts w:ascii="Arial" w:hAnsi="Arial" w:cs="Arial"/>
          <w:b/>
          <w:sz w:val="20"/>
          <w:szCs w:val="20"/>
        </w:rPr>
        <w:t xml:space="preserve"> </w:t>
      </w:r>
      <w:proofErr w:type="spellStart"/>
      <w:r w:rsidR="00CF364B" w:rsidRPr="005C187D">
        <w:rPr>
          <w:rFonts w:ascii="Arial" w:hAnsi="Arial" w:cs="Arial"/>
          <w:b/>
          <w:sz w:val="20"/>
          <w:szCs w:val="20"/>
        </w:rPr>
        <w:t>c</w:t>
      </w:r>
      <w:r w:rsidRPr="005C187D">
        <w:rPr>
          <w:rFonts w:ascii="Arial" w:hAnsi="Arial" w:cs="Arial"/>
          <w:b/>
          <w:sz w:val="20"/>
          <w:szCs w:val="20"/>
        </w:rPr>
        <w:t>han</w:t>
      </w:r>
      <w:r w:rsidR="00CF364B" w:rsidRPr="005C187D">
        <w:rPr>
          <w:rFonts w:ascii="Arial" w:hAnsi="Arial" w:cs="Arial"/>
          <w:b/>
          <w:sz w:val="20"/>
          <w:szCs w:val="20"/>
        </w:rPr>
        <w:t>ge</w:t>
      </w:r>
      <w:r w:rsidRPr="005C187D">
        <w:rPr>
          <w:rFonts w:ascii="Arial" w:hAnsi="Arial" w:cs="Arial"/>
          <w:b/>
          <w:sz w:val="20"/>
          <w:szCs w:val="20"/>
        </w:rPr>
        <w:t>Email</w:t>
      </w:r>
      <w:proofErr w:type="spellEnd"/>
    </w:p>
    <w:p w:rsidR="00480FED" w:rsidRPr="005C187D" w:rsidRDefault="00480FED" w:rsidP="00480FED">
      <w:pPr>
        <w:rPr>
          <w:rFonts w:ascii="Arial" w:hAnsi="Arial" w:cs="Arial"/>
          <w:sz w:val="20"/>
          <w:szCs w:val="20"/>
        </w:rPr>
      </w:pPr>
      <w:r w:rsidRPr="005C187D">
        <w:rPr>
          <w:rFonts w:ascii="Arial" w:hAnsi="Arial" w:cs="Arial"/>
          <w:sz w:val="20"/>
          <w:szCs w:val="20"/>
        </w:rPr>
        <w:tab/>
        <w:t>Arguments</w:t>
      </w:r>
      <w:r w:rsidRPr="005C187D">
        <w:rPr>
          <w:rFonts w:ascii="Arial" w:hAnsi="Arial" w:cs="Arial"/>
          <w:sz w:val="20"/>
          <w:szCs w:val="20"/>
        </w:rPr>
        <w:tab/>
        <w:t xml:space="preserve">: </w:t>
      </w:r>
      <w:proofErr w:type="spellStart"/>
      <w:proofErr w:type="gramStart"/>
      <w:r w:rsidR="00CF364B" w:rsidRPr="005C187D">
        <w:rPr>
          <w:rFonts w:ascii="Arial" w:hAnsi="Arial" w:cs="Arial"/>
          <w:b/>
          <w:sz w:val="20"/>
          <w:szCs w:val="20"/>
        </w:rPr>
        <w:t>changeEmail</w:t>
      </w:r>
      <w:proofErr w:type="spellEnd"/>
      <w:r w:rsidR="00CF364B" w:rsidRPr="005C187D">
        <w:rPr>
          <w:rFonts w:ascii="Arial" w:hAnsi="Arial" w:cs="Arial"/>
          <w:sz w:val="20"/>
          <w:szCs w:val="20"/>
        </w:rPr>
        <w:t>(</w:t>
      </w:r>
      <w:proofErr w:type="spellStart"/>
      <w:proofErr w:type="gramEnd"/>
      <w:r w:rsidRPr="005C187D">
        <w:rPr>
          <w:rFonts w:ascii="Arial" w:hAnsi="Arial" w:cs="Arial"/>
          <w:sz w:val="20"/>
          <w:szCs w:val="20"/>
        </w:rPr>
        <w:t>username:String</w:t>
      </w:r>
      <w:proofErr w:type="spellEnd"/>
      <w:r w:rsidRPr="005C187D">
        <w:rPr>
          <w:rFonts w:ascii="Arial" w:hAnsi="Arial" w:cs="Arial"/>
          <w:sz w:val="20"/>
          <w:szCs w:val="20"/>
        </w:rPr>
        <w:t xml:space="preserve">, </w:t>
      </w:r>
      <w:proofErr w:type="spellStart"/>
      <w:r w:rsidRPr="005C187D">
        <w:rPr>
          <w:rFonts w:ascii="Arial" w:hAnsi="Arial" w:cs="Arial"/>
          <w:sz w:val="20"/>
          <w:szCs w:val="20"/>
        </w:rPr>
        <w:t>password:String</w:t>
      </w:r>
      <w:proofErr w:type="spellEnd"/>
      <w:r w:rsidRPr="005C187D">
        <w:rPr>
          <w:rFonts w:ascii="Arial" w:hAnsi="Arial" w:cs="Arial"/>
          <w:sz w:val="20"/>
          <w:szCs w:val="20"/>
        </w:rPr>
        <w:t xml:space="preserve">, </w:t>
      </w:r>
      <w:proofErr w:type="spellStart"/>
      <w:r w:rsidRPr="005C187D">
        <w:rPr>
          <w:rFonts w:ascii="Arial" w:hAnsi="Arial" w:cs="Arial"/>
          <w:sz w:val="20"/>
          <w:szCs w:val="20"/>
        </w:rPr>
        <w:t>new:String</w:t>
      </w:r>
      <w:proofErr w:type="spellEnd"/>
      <w:r w:rsidR="00CF364B" w:rsidRPr="005C187D">
        <w:rPr>
          <w:rFonts w:ascii="Arial" w:hAnsi="Arial" w:cs="Arial"/>
          <w:sz w:val="20"/>
          <w:szCs w:val="20"/>
        </w:rPr>
        <w:t>)</w:t>
      </w:r>
    </w:p>
    <w:p w:rsidR="00480FED" w:rsidRPr="005C187D" w:rsidRDefault="00480FED" w:rsidP="00480FED">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external user management system.</w:t>
      </w:r>
    </w:p>
    <w:p w:rsidR="00480FED" w:rsidRPr="005C187D" w:rsidRDefault="00480FED" w:rsidP="00480FED">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w:t>
      </w:r>
      <w:r w:rsidR="00CF364B" w:rsidRPr="005C187D">
        <w:rPr>
          <w:rFonts w:ascii="Arial" w:hAnsi="Arial" w:cs="Arial"/>
          <w:sz w:val="20"/>
          <w:szCs w:val="20"/>
        </w:rPr>
        <w:t>Developer</w:t>
      </w:r>
      <w:r w:rsidRPr="005C187D">
        <w:rPr>
          <w:rFonts w:ascii="Arial" w:hAnsi="Arial" w:cs="Arial"/>
          <w:sz w:val="20"/>
          <w:szCs w:val="20"/>
        </w:rPr>
        <w:t xml:space="preserve"> is logged in.</w:t>
      </w:r>
    </w:p>
    <w:p w:rsidR="00480FED" w:rsidRPr="005C187D" w:rsidRDefault="00480FED" w:rsidP="00480FED">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xml:space="preserve">: </w:t>
      </w:r>
      <w:r w:rsidR="00CF364B" w:rsidRPr="005C187D">
        <w:rPr>
          <w:rFonts w:ascii="Arial" w:hAnsi="Arial" w:cs="Arial"/>
          <w:sz w:val="20"/>
          <w:szCs w:val="20"/>
        </w:rPr>
        <w:t>Developer</w:t>
      </w:r>
      <w:r w:rsidRPr="005C187D">
        <w:rPr>
          <w:rFonts w:ascii="Arial" w:hAnsi="Arial" w:cs="Arial"/>
          <w:sz w:val="20"/>
          <w:szCs w:val="20"/>
        </w:rPr>
        <w:t xml:space="preserve"> clicks on change email and fills out the pop up.</w:t>
      </w:r>
    </w:p>
    <w:p w:rsidR="00480FED" w:rsidRPr="005C187D" w:rsidRDefault="00480FED" w:rsidP="00480FED">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Use change email function of external user management system.</w:t>
      </w:r>
    </w:p>
    <w:p w:rsidR="00480FED" w:rsidRPr="005C187D" w:rsidRDefault="00480FED" w:rsidP="00480FED">
      <w:pPr>
        <w:ind w:left="2127" w:hanging="1422"/>
        <w:rPr>
          <w:rFonts w:ascii="Arial" w:hAnsi="Arial" w:cs="Arial"/>
          <w:sz w:val="20"/>
          <w:szCs w:val="20"/>
        </w:rPr>
      </w:pPr>
      <w:r w:rsidRPr="005C187D">
        <w:rPr>
          <w:rFonts w:ascii="Arial" w:hAnsi="Arial" w:cs="Arial"/>
          <w:sz w:val="20"/>
          <w:szCs w:val="20"/>
        </w:rPr>
        <w:t>Result</w:t>
      </w:r>
      <w:r w:rsidRPr="005C187D">
        <w:rPr>
          <w:rFonts w:ascii="Arial" w:hAnsi="Arial" w:cs="Arial"/>
          <w:sz w:val="20"/>
          <w:szCs w:val="20"/>
        </w:rPr>
        <w:tab/>
        <w:t xml:space="preserve">: if username and password matches, </w:t>
      </w:r>
      <w:r w:rsidR="00CF364B" w:rsidRPr="005C187D">
        <w:rPr>
          <w:rFonts w:ascii="Arial" w:hAnsi="Arial" w:cs="Arial"/>
          <w:sz w:val="20"/>
          <w:szCs w:val="20"/>
        </w:rPr>
        <w:t>developer</w:t>
      </w:r>
      <w:r w:rsidRPr="005C187D">
        <w:rPr>
          <w:rFonts w:ascii="Arial" w:hAnsi="Arial" w:cs="Arial"/>
          <w:sz w:val="20"/>
          <w:szCs w:val="20"/>
        </w:rPr>
        <w:t xml:space="preserve"> email will be updated, </w:t>
      </w:r>
      <w:proofErr w:type="gramStart"/>
      <w:r w:rsidRPr="005C187D">
        <w:rPr>
          <w:rFonts w:ascii="Arial" w:hAnsi="Arial" w:cs="Arial"/>
          <w:sz w:val="20"/>
          <w:szCs w:val="20"/>
        </w:rPr>
        <w:t>Else</w:t>
      </w:r>
      <w:proofErr w:type="gramEnd"/>
      <w:r w:rsidRPr="005C187D">
        <w:rPr>
          <w:rFonts w:ascii="Arial" w:hAnsi="Arial" w:cs="Arial"/>
          <w:sz w:val="20"/>
          <w:szCs w:val="20"/>
        </w:rPr>
        <w:t xml:space="preserve">, display error message to the </w:t>
      </w:r>
      <w:r w:rsidR="00CF364B" w:rsidRPr="005C187D">
        <w:rPr>
          <w:rFonts w:ascii="Arial" w:hAnsi="Arial" w:cs="Arial"/>
          <w:sz w:val="20"/>
          <w:szCs w:val="20"/>
        </w:rPr>
        <w:t>developer</w:t>
      </w:r>
      <w:r w:rsidRPr="005C187D">
        <w:rPr>
          <w:rFonts w:ascii="Arial" w:hAnsi="Arial" w:cs="Arial"/>
          <w:sz w:val="20"/>
          <w:szCs w:val="20"/>
        </w:rPr>
        <w:t>.</w:t>
      </w:r>
    </w:p>
    <w:p w:rsidR="0009064A" w:rsidRPr="005C187D" w:rsidRDefault="0009064A" w:rsidP="0009064A">
      <w:pPr>
        <w:ind w:left="2127" w:hanging="1422"/>
        <w:rPr>
          <w:rFonts w:ascii="Arial" w:hAnsi="Arial" w:cs="Arial"/>
          <w:sz w:val="20"/>
          <w:szCs w:val="20"/>
        </w:rPr>
      </w:pPr>
    </w:p>
    <w:p w:rsidR="006D2275" w:rsidRPr="005C187D" w:rsidRDefault="006D2275" w:rsidP="00B53944">
      <w:pPr>
        <w:ind w:left="2127" w:hanging="1418"/>
        <w:rPr>
          <w:rFonts w:ascii="Arial" w:hAnsi="Arial" w:cs="Arial"/>
          <w:sz w:val="20"/>
          <w:szCs w:val="20"/>
        </w:rPr>
      </w:pPr>
    </w:p>
    <w:p w:rsidR="006D2275" w:rsidRPr="005C187D" w:rsidRDefault="006D2275" w:rsidP="006D2275">
      <w:pPr>
        <w:ind w:left="2127" w:hanging="1418"/>
        <w:rPr>
          <w:rFonts w:ascii="Arial" w:hAnsi="Arial" w:cs="Arial"/>
          <w:b/>
          <w:sz w:val="20"/>
          <w:szCs w:val="20"/>
        </w:rPr>
      </w:pPr>
      <w:r w:rsidRPr="005C187D">
        <w:rPr>
          <w:rFonts w:ascii="Arial" w:hAnsi="Arial" w:cs="Arial"/>
          <w:sz w:val="20"/>
          <w:szCs w:val="20"/>
        </w:rPr>
        <w:t>Name</w:t>
      </w:r>
      <w:r w:rsidRPr="005C187D">
        <w:rPr>
          <w:rFonts w:ascii="Arial" w:hAnsi="Arial" w:cs="Arial"/>
          <w:sz w:val="20"/>
          <w:szCs w:val="20"/>
        </w:rPr>
        <w:tab/>
        <w:t xml:space="preserve">: </w:t>
      </w:r>
      <w:proofErr w:type="spellStart"/>
      <w:r w:rsidRPr="005C187D">
        <w:rPr>
          <w:rFonts w:ascii="Arial" w:hAnsi="Arial" w:cs="Arial"/>
          <w:b/>
          <w:sz w:val="20"/>
          <w:szCs w:val="20"/>
        </w:rPr>
        <w:t>addLearningObject</w:t>
      </w:r>
      <w:proofErr w:type="spellEnd"/>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Argument</w:t>
      </w:r>
      <w:r w:rsidRPr="005C187D">
        <w:rPr>
          <w:rFonts w:ascii="Arial" w:hAnsi="Arial" w:cs="Arial"/>
          <w:sz w:val="20"/>
          <w:szCs w:val="20"/>
        </w:rPr>
        <w:tab/>
        <w:t xml:space="preserve">: </w:t>
      </w:r>
      <w:proofErr w:type="spellStart"/>
      <w:r w:rsidRPr="005C187D">
        <w:rPr>
          <w:rFonts w:ascii="Arial" w:hAnsi="Arial" w:cs="Arial"/>
          <w:b/>
          <w:sz w:val="20"/>
          <w:szCs w:val="20"/>
        </w:rPr>
        <w:t>addLearningObject</w:t>
      </w:r>
      <w:proofErr w:type="spellEnd"/>
      <w:r w:rsidRPr="005C187D">
        <w:rPr>
          <w:rFonts w:ascii="Arial" w:hAnsi="Arial" w:cs="Arial"/>
          <w:sz w:val="20"/>
          <w:szCs w:val="20"/>
        </w:rPr>
        <w:t xml:space="preserve"> (</w:t>
      </w:r>
      <w:proofErr w:type="spellStart"/>
      <w:r w:rsidRPr="005C187D">
        <w:rPr>
          <w:rFonts w:ascii="Arial" w:hAnsi="Arial" w:cs="Arial"/>
          <w:sz w:val="20"/>
          <w:szCs w:val="20"/>
        </w:rPr>
        <w:t>learningObject</w:t>
      </w:r>
      <w:proofErr w:type="gramStart"/>
      <w:r w:rsidRPr="005C187D">
        <w:rPr>
          <w:rFonts w:ascii="Arial" w:hAnsi="Arial" w:cs="Arial"/>
          <w:sz w:val="20"/>
          <w:szCs w:val="20"/>
        </w:rPr>
        <w:t>:LearningObject</w:t>
      </w:r>
      <w:proofErr w:type="spellEnd"/>
      <w:proofErr w:type="gramEnd"/>
      <w:r w:rsidRPr="005C187D">
        <w:rPr>
          <w:rFonts w:ascii="Arial" w:hAnsi="Arial" w:cs="Arial"/>
          <w:sz w:val="20"/>
          <w:szCs w:val="20"/>
        </w:rPr>
        <w:t>)</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Condition</w:t>
      </w:r>
      <w:r w:rsidRPr="005C187D">
        <w:rPr>
          <w:rFonts w:ascii="Arial" w:hAnsi="Arial" w:cs="Arial"/>
          <w:sz w:val="20"/>
          <w:szCs w:val="20"/>
        </w:rPr>
        <w:tab/>
        <w:t>: Connected to database.</w:t>
      </w:r>
    </w:p>
    <w:p w:rsidR="006D2275" w:rsidRPr="005C187D" w:rsidRDefault="006D2275" w:rsidP="006D2275">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Developer user-type is logged in.</w:t>
      </w:r>
    </w:p>
    <w:p w:rsidR="006D2275" w:rsidRPr="005C187D" w:rsidRDefault="006D2275" w:rsidP="006D2275">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Developer uploads a Learning Object.</w:t>
      </w:r>
    </w:p>
    <w:p w:rsidR="006D2275" w:rsidRPr="005C187D" w:rsidRDefault="006D2275" w:rsidP="006D2275">
      <w:pPr>
        <w:rPr>
          <w:rFonts w:ascii="Arial" w:hAnsi="Arial" w:cs="Arial"/>
          <w:sz w:val="20"/>
          <w:szCs w:val="20"/>
        </w:rPr>
      </w:pPr>
      <w:r w:rsidRPr="005C187D">
        <w:rPr>
          <w:rFonts w:ascii="Arial" w:hAnsi="Arial" w:cs="Arial"/>
          <w:sz w:val="20"/>
          <w:szCs w:val="20"/>
        </w:rPr>
        <w:tab/>
        <w:t>Co-requisite</w:t>
      </w:r>
      <w:r w:rsidRPr="005C187D">
        <w:rPr>
          <w:rFonts w:ascii="Arial" w:hAnsi="Arial" w:cs="Arial"/>
          <w:sz w:val="20"/>
          <w:szCs w:val="20"/>
        </w:rPr>
        <w:tab/>
        <w:t>: Reviewer must confirm learning object to be considered valid.</w:t>
      </w:r>
    </w:p>
    <w:p w:rsidR="006D2275" w:rsidRPr="005C187D" w:rsidRDefault="006D2275" w:rsidP="006D2275">
      <w:pPr>
        <w:rPr>
          <w:rFonts w:ascii="Arial" w:hAnsi="Arial" w:cs="Arial"/>
          <w:sz w:val="20"/>
          <w:szCs w:val="20"/>
        </w:rPr>
      </w:pPr>
      <w:r w:rsidRPr="005C187D">
        <w:rPr>
          <w:rFonts w:ascii="Arial" w:hAnsi="Arial" w:cs="Arial"/>
          <w:sz w:val="20"/>
          <w:szCs w:val="20"/>
        </w:rPr>
        <w:tab/>
        <w:t>Result</w:t>
      </w:r>
      <w:r w:rsidRPr="005C187D">
        <w:rPr>
          <w:rFonts w:ascii="Arial" w:hAnsi="Arial" w:cs="Arial"/>
          <w:sz w:val="20"/>
          <w:szCs w:val="20"/>
        </w:rPr>
        <w:tab/>
      </w:r>
      <w:r w:rsidRPr="005C187D">
        <w:rPr>
          <w:rFonts w:ascii="Arial" w:hAnsi="Arial" w:cs="Arial"/>
          <w:sz w:val="20"/>
          <w:szCs w:val="20"/>
        </w:rPr>
        <w:tab/>
        <w:t>: Developer’s learning object is saved in the database.</w:t>
      </w:r>
    </w:p>
    <w:p w:rsidR="006D2275" w:rsidRPr="005C187D" w:rsidRDefault="006D2275" w:rsidP="006D2275">
      <w:pPr>
        <w:rPr>
          <w:rFonts w:ascii="Arial" w:hAnsi="Arial" w:cs="Arial"/>
          <w:sz w:val="20"/>
          <w:szCs w:val="20"/>
        </w:rPr>
      </w:pPr>
    </w:p>
    <w:p w:rsidR="006D2275" w:rsidRPr="005C187D" w:rsidRDefault="006D2275" w:rsidP="006D2275">
      <w:pPr>
        <w:rPr>
          <w:rFonts w:ascii="Arial" w:hAnsi="Arial" w:cs="Arial"/>
          <w:b/>
          <w:sz w:val="20"/>
          <w:szCs w:val="20"/>
        </w:rPr>
      </w:pPr>
      <w:r w:rsidRPr="005C187D">
        <w:rPr>
          <w:rFonts w:ascii="Arial" w:hAnsi="Arial" w:cs="Arial"/>
          <w:sz w:val="20"/>
          <w:szCs w:val="20"/>
        </w:rPr>
        <w:tab/>
        <w:t>Name</w:t>
      </w:r>
      <w:r w:rsidRPr="005C187D">
        <w:rPr>
          <w:rFonts w:ascii="Arial" w:hAnsi="Arial" w:cs="Arial"/>
          <w:sz w:val="20"/>
          <w:szCs w:val="20"/>
        </w:rPr>
        <w:tab/>
      </w:r>
      <w:r w:rsidRPr="005C187D">
        <w:rPr>
          <w:rFonts w:ascii="Arial" w:hAnsi="Arial" w:cs="Arial"/>
          <w:sz w:val="20"/>
          <w:szCs w:val="20"/>
        </w:rPr>
        <w:tab/>
        <w:t xml:space="preserve">: </w:t>
      </w:r>
      <w:proofErr w:type="spellStart"/>
      <w:r w:rsidRPr="005C187D">
        <w:rPr>
          <w:rFonts w:ascii="Arial" w:hAnsi="Arial" w:cs="Arial"/>
          <w:b/>
          <w:sz w:val="20"/>
          <w:szCs w:val="20"/>
        </w:rPr>
        <w:t>updateLearningObject</w:t>
      </w:r>
      <w:proofErr w:type="spellEnd"/>
    </w:p>
    <w:p w:rsidR="006D2275" w:rsidRPr="005C187D" w:rsidRDefault="006D2275" w:rsidP="006D2275">
      <w:pPr>
        <w:rPr>
          <w:rFonts w:ascii="Arial" w:hAnsi="Arial" w:cs="Arial"/>
          <w:sz w:val="20"/>
          <w:szCs w:val="20"/>
        </w:rPr>
      </w:pPr>
      <w:r w:rsidRPr="005C187D">
        <w:rPr>
          <w:rFonts w:ascii="Arial" w:hAnsi="Arial" w:cs="Arial"/>
          <w:sz w:val="20"/>
          <w:szCs w:val="20"/>
        </w:rPr>
        <w:tab/>
        <w:t>Argument</w:t>
      </w:r>
      <w:r w:rsidRPr="005C187D">
        <w:rPr>
          <w:rFonts w:ascii="Arial" w:hAnsi="Arial" w:cs="Arial"/>
          <w:sz w:val="20"/>
          <w:szCs w:val="20"/>
        </w:rPr>
        <w:tab/>
        <w:t xml:space="preserve">: </w:t>
      </w:r>
      <w:proofErr w:type="spellStart"/>
      <w:proofErr w:type="gramStart"/>
      <w:r w:rsidRPr="005C187D">
        <w:rPr>
          <w:rFonts w:ascii="Arial" w:hAnsi="Arial" w:cs="Arial"/>
          <w:sz w:val="20"/>
          <w:szCs w:val="20"/>
        </w:rPr>
        <w:t>updateLearningObject</w:t>
      </w:r>
      <w:proofErr w:type="spellEnd"/>
      <w:r w:rsidRPr="005C187D">
        <w:rPr>
          <w:rFonts w:ascii="Arial" w:hAnsi="Arial" w:cs="Arial"/>
          <w:sz w:val="20"/>
          <w:szCs w:val="20"/>
        </w:rPr>
        <w:t>(</w:t>
      </w:r>
      <w:proofErr w:type="spellStart"/>
      <w:proofErr w:type="gramEnd"/>
      <w:r w:rsidRPr="005C187D">
        <w:rPr>
          <w:rFonts w:ascii="Arial" w:hAnsi="Arial" w:cs="Arial"/>
          <w:sz w:val="20"/>
          <w:szCs w:val="20"/>
        </w:rPr>
        <w:t>learningObject:LearningObject</w:t>
      </w:r>
      <w:proofErr w:type="spellEnd"/>
      <w:r w:rsidRPr="005C187D">
        <w:rPr>
          <w:rFonts w:ascii="Arial" w:hAnsi="Arial" w:cs="Arial"/>
          <w:sz w:val="20"/>
          <w:szCs w:val="20"/>
        </w:rPr>
        <w:t>)</w:t>
      </w:r>
    </w:p>
    <w:p w:rsidR="006D2275" w:rsidRPr="005C187D" w:rsidRDefault="006D2275" w:rsidP="006D2275">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w:t>
      </w:r>
    </w:p>
    <w:p w:rsidR="006D2275" w:rsidRPr="005C187D" w:rsidRDefault="006D2275" w:rsidP="006D2275">
      <w:pPr>
        <w:rPr>
          <w:rFonts w:ascii="Arial" w:hAnsi="Arial" w:cs="Arial"/>
          <w:sz w:val="20"/>
          <w:szCs w:val="20"/>
        </w:rPr>
      </w:pPr>
      <w:r w:rsidRPr="005C187D">
        <w:rPr>
          <w:rFonts w:ascii="Arial" w:hAnsi="Arial" w:cs="Arial"/>
          <w:sz w:val="20"/>
          <w:szCs w:val="20"/>
        </w:rPr>
        <w:lastRenderedPageBreak/>
        <w:tab/>
      </w:r>
      <w:r w:rsidRPr="005C187D">
        <w:rPr>
          <w:rFonts w:ascii="Arial" w:hAnsi="Arial" w:cs="Arial"/>
          <w:sz w:val="20"/>
          <w:szCs w:val="20"/>
        </w:rPr>
        <w:tab/>
      </w:r>
      <w:r w:rsidRPr="005C187D">
        <w:rPr>
          <w:rFonts w:ascii="Arial" w:hAnsi="Arial" w:cs="Arial"/>
          <w:sz w:val="20"/>
          <w:szCs w:val="20"/>
        </w:rPr>
        <w:tab/>
        <w:t xml:space="preserve">  Developer user-type is logged in.</w:t>
      </w:r>
    </w:p>
    <w:p w:rsidR="006D2275" w:rsidRPr="005C187D" w:rsidRDefault="006D2275" w:rsidP="006D2275">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A current uploaded Learning Object is saved in the database.</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Flow</w:t>
      </w:r>
      <w:r w:rsidRPr="005C187D">
        <w:rPr>
          <w:rFonts w:ascii="Arial" w:hAnsi="Arial" w:cs="Arial"/>
          <w:sz w:val="20"/>
          <w:szCs w:val="20"/>
        </w:rPr>
        <w:tab/>
        <w:t xml:space="preserve">: Developers can update the learning objects by deleting and re-uploading </w:t>
      </w:r>
      <w:r w:rsidRPr="005C187D">
        <w:rPr>
          <w:rFonts w:ascii="Arial" w:hAnsi="Arial" w:cs="Arial"/>
          <w:sz w:val="20"/>
          <w:szCs w:val="20"/>
        </w:rPr>
        <w:tab/>
      </w:r>
    </w:p>
    <w:p w:rsidR="006D2275" w:rsidRPr="005C187D" w:rsidRDefault="006D2275" w:rsidP="006D2275">
      <w:pPr>
        <w:ind w:left="2127"/>
        <w:rPr>
          <w:rFonts w:ascii="Arial" w:hAnsi="Arial" w:cs="Arial"/>
          <w:sz w:val="20"/>
          <w:szCs w:val="20"/>
        </w:rPr>
      </w:pPr>
      <w:r w:rsidRPr="005C187D">
        <w:rPr>
          <w:rFonts w:ascii="Arial" w:hAnsi="Arial" w:cs="Arial"/>
          <w:sz w:val="20"/>
          <w:szCs w:val="20"/>
        </w:rPr>
        <w:t xml:space="preserve">  </w:t>
      </w:r>
      <w:proofErr w:type="gramStart"/>
      <w:r w:rsidRPr="005C187D">
        <w:rPr>
          <w:rFonts w:ascii="Arial" w:hAnsi="Arial" w:cs="Arial"/>
          <w:sz w:val="20"/>
          <w:szCs w:val="20"/>
        </w:rPr>
        <w:t>the</w:t>
      </w:r>
      <w:proofErr w:type="gramEnd"/>
      <w:r w:rsidRPr="005C187D">
        <w:rPr>
          <w:rFonts w:ascii="Arial" w:hAnsi="Arial" w:cs="Arial"/>
          <w:sz w:val="20"/>
          <w:szCs w:val="20"/>
        </w:rPr>
        <w:t xml:space="preserve"> learning object.</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Co-requisite</w:t>
      </w:r>
      <w:r w:rsidRPr="005C187D">
        <w:rPr>
          <w:rFonts w:ascii="Arial" w:hAnsi="Arial" w:cs="Arial"/>
          <w:sz w:val="20"/>
          <w:szCs w:val="20"/>
        </w:rPr>
        <w:tab/>
        <w:t>: Reviewer must confirm learning object to be considered valid.</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Result</w:t>
      </w:r>
      <w:r w:rsidRPr="005C187D">
        <w:rPr>
          <w:rFonts w:ascii="Arial" w:hAnsi="Arial" w:cs="Arial"/>
          <w:sz w:val="20"/>
          <w:szCs w:val="20"/>
        </w:rPr>
        <w:tab/>
        <w:t>: Developer’s learning object is updated and saved in the database.</w:t>
      </w:r>
    </w:p>
    <w:p w:rsidR="006D2275" w:rsidRPr="005C187D" w:rsidRDefault="006D2275" w:rsidP="006D2275">
      <w:pPr>
        <w:ind w:left="2127" w:hanging="1418"/>
        <w:rPr>
          <w:rFonts w:ascii="Arial" w:hAnsi="Arial" w:cs="Arial"/>
          <w:sz w:val="20"/>
          <w:szCs w:val="20"/>
        </w:rPr>
      </w:pPr>
    </w:p>
    <w:p w:rsidR="006D2275" w:rsidRPr="005C187D" w:rsidRDefault="006D2275" w:rsidP="006D2275">
      <w:pPr>
        <w:ind w:left="2127" w:hanging="1418"/>
        <w:rPr>
          <w:rFonts w:ascii="Arial" w:hAnsi="Arial" w:cs="Arial"/>
          <w:b/>
          <w:sz w:val="20"/>
          <w:szCs w:val="20"/>
        </w:rPr>
      </w:pPr>
      <w:r w:rsidRPr="005C187D">
        <w:rPr>
          <w:rFonts w:ascii="Arial" w:hAnsi="Arial" w:cs="Arial"/>
          <w:sz w:val="20"/>
          <w:szCs w:val="20"/>
        </w:rPr>
        <w:t>Name</w:t>
      </w:r>
      <w:r w:rsidRPr="005C187D">
        <w:rPr>
          <w:rFonts w:ascii="Arial" w:hAnsi="Arial" w:cs="Arial"/>
          <w:sz w:val="20"/>
          <w:szCs w:val="20"/>
        </w:rPr>
        <w:tab/>
        <w:t xml:space="preserve">: </w:t>
      </w:r>
      <w:proofErr w:type="spellStart"/>
      <w:r w:rsidRPr="005C187D">
        <w:rPr>
          <w:rFonts w:ascii="Arial" w:hAnsi="Arial" w:cs="Arial"/>
          <w:b/>
          <w:sz w:val="20"/>
          <w:szCs w:val="20"/>
        </w:rPr>
        <w:t>deleteLearningObject</w:t>
      </w:r>
      <w:proofErr w:type="spellEnd"/>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Argument</w:t>
      </w:r>
      <w:r w:rsidRPr="005C187D">
        <w:rPr>
          <w:rFonts w:ascii="Arial" w:hAnsi="Arial" w:cs="Arial"/>
          <w:sz w:val="20"/>
          <w:szCs w:val="20"/>
        </w:rPr>
        <w:tab/>
        <w:t xml:space="preserve">: </w:t>
      </w:r>
      <w:proofErr w:type="spellStart"/>
      <w:proofErr w:type="gramStart"/>
      <w:r w:rsidRPr="005C187D">
        <w:rPr>
          <w:rFonts w:ascii="Arial" w:hAnsi="Arial" w:cs="Arial"/>
          <w:sz w:val="20"/>
          <w:szCs w:val="20"/>
        </w:rPr>
        <w:t>deleteLearningObject</w:t>
      </w:r>
      <w:proofErr w:type="spellEnd"/>
      <w:r w:rsidRPr="005C187D">
        <w:rPr>
          <w:rFonts w:ascii="Arial" w:hAnsi="Arial" w:cs="Arial"/>
          <w:sz w:val="20"/>
          <w:szCs w:val="20"/>
        </w:rPr>
        <w:t>(</w:t>
      </w:r>
      <w:proofErr w:type="spellStart"/>
      <w:proofErr w:type="gramEnd"/>
      <w:r w:rsidRPr="005C187D">
        <w:rPr>
          <w:rFonts w:ascii="Arial" w:hAnsi="Arial" w:cs="Arial"/>
          <w:sz w:val="20"/>
          <w:szCs w:val="20"/>
        </w:rPr>
        <w:t>learningObject:LearningObject</w:t>
      </w:r>
      <w:proofErr w:type="spellEnd"/>
      <w:r w:rsidRPr="005C187D">
        <w:rPr>
          <w:rFonts w:ascii="Arial" w:hAnsi="Arial" w:cs="Arial"/>
          <w:sz w:val="20"/>
          <w:szCs w:val="20"/>
        </w:rPr>
        <w:t>)</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Condition</w:t>
      </w:r>
      <w:r w:rsidRPr="005C187D">
        <w:rPr>
          <w:rFonts w:ascii="Arial" w:hAnsi="Arial" w:cs="Arial"/>
          <w:sz w:val="20"/>
          <w:szCs w:val="20"/>
        </w:rPr>
        <w:tab/>
        <w:t>: Connected to database.</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ab/>
        <w:t xml:space="preserve">  Developer user-type is logged in.</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ab/>
        <w:t xml:space="preserve">  A current uploaded learning object exists in the database.</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Flow</w:t>
      </w:r>
      <w:r w:rsidRPr="005C187D">
        <w:rPr>
          <w:rFonts w:ascii="Arial" w:hAnsi="Arial" w:cs="Arial"/>
          <w:sz w:val="20"/>
          <w:szCs w:val="20"/>
        </w:rPr>
        <w:tab/>
        <w:t>: Developer can only delete the uploaded learning objects.</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Result</w:t>
      </w:r>
      <w:r w:rsidRPr="005C187D">
        <w:rPr>
          <w:rFonts w:ascii="Arial" w:hAnsi="Arial" w:cs="Arial"/>
          <w:sz w:val="20"/>
          <w:szCs w:val="20"/>
        </w:rPr>
        <w:tab/>
        <w:t>: Developer’s learning object is deleted from the database.</w:t>
      </w:r>
    </w:p>
    <w:p w:rsidR="006D2275" w:rsidRPr="005C187D" w:rsidRDefault="006D2275" w:rsidP="006D2275">
      <w:pPr>
        <w:rPr>
          <w:rFonts w:ascii="Arial" w:hAnsi="Arial" w:cs="Arial"/>
          <w:sz w:val="20"/>
          <w:szCs w:val="20"/>
        </w:rPr>
      </w:pPr>
      <w:r w:rsidRPr="005C187D">
        <w:rPr>
          <w:rFonts w:ascii="Arial" w:hAnsi="Arial" w:cs="Arial"/>
          <w:sz w:val="20"/>
          <w:szCs w:val="20"/>
        </w:rPr>
        <w:tab/>
      </w:r>
    </w:p>
    <w:p w:rsidR="006D2275" w:rsidRPr="005C187D" w:rsidRDefault="006D2275" w:rsidP="006D2275">
      <w:pPr>
        <w:ind w:left="2127" w:hanging="1418"/>
        <w:rPr>
          <w:rFonts w:ascii="Arial" w:hAnsi="Arial" w:cs="Arial"/>
          <w:b/>
          <w:sz w:val="20"/>
          <w:szCs w:val="20"/>
        </w:rPr>
      </w:pPr>
      <w:r w:rsidRPr="005C187D">
        <w:rPr>
          <w:rFonts w:ascii="Arial" w:hAnsi="Arial" w:cs="Arial"/>
          <w:sz w:val="20"/>
          <w:szCs w:val="20"/>
        </w:rPr>
        <w:t>Name</w:t>
      </w:r>
      <w:r w:rsidRPr="005C187D">
        <w:rPr>
          <w:rFonts w:ascii="Arial" w:hAnsi="Arial" w:cs="Arial"/>
          <w:sz w:val="20"/>
          <w:szCs w:val="20"/>
        </w:rPr>
        <w:tab/>
        <w:t xml:space="preserve">: </w:t>
      </w:r>
      <w:proofErr w:type="spellStart"/>
      <w:r w:rsidRPr="005C187D">
        <w:rPr>
          <w:rFonts w:ascii="Arial" w:hAnsi="Arial" w:cs="Arial"/>
          <w:b/>
          <w:sz w:val="20"/>
          <w:szCs w:val="20"/>
        </w:rPr>
        <w:t>showLearningObjects</w:t>
      </w:r>
      <w:proofErr w:type="spellEnd"/>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Argument</w:t>
      </w:r>
      <w:r w:rsidRPr="005C187D">
        <w:rPr>
          <w:rFonts w:ascii="Arial" w:hAnsi="Arial" w:cs="Arial"/>
          <w:sz w:val="20"/>
          <w:szCs w:val="20"/>
        </w:rPr>
        <w:tab/>
        <w:t xml:space="preserve">: </w:t>
      </w:r>
      <w:proofErr w:type="spellStart"/>
      <w:proofErr w:type="gramStart"/>
      <w:r w:rsidRPr="005C187D">
        <w:rPr>
          <w:rFonts w:ascii="Arial" w:hAnsi="Arial" w:cs="Arial"/>
          <w:sz w:val="20"/>
          <w:szCs w:val="20"/>
        </w:rPr>
        <w:t>showLearningObjects</w:t>
      </w:r>
      <w:proofErr w:type="spellEnd"/>
      <w:r w:rsidRPr="005C187D">
        <w:rPr>
          <w:rFonts w:ascii="Arial" w:hAnsi="Arial" w:cs="Arial"/>
          <w:sz w:val="20"/>
          <w:szCs w:val="20"/>
        </w:rPr>
        <w:t>(</w:t>
      </w:r>
      <w:proofErr w:type="spellStart"/>
      <w:proofErr w:type="gramEnd"/>
      <w:r w:rsidRPr="005C187D">
        <w:rPr>
          <w:rFonts w:ascii="Arial" w:hAnsi="Arial" w:cs="Arial"/>
          <w:sz w:val="20"/>
          <w:szCs w:val="20"/>
        </w:rPr>
        <w:t>developer:Developer</w:t>
      </w:r>
      <w:proofErr w:type="spellEnd"/>
      <w:r w:rsidRPr="005C187D">
        <w:rPr>
          <w:rFonts w:ascii="Arial" w:hAnsi="Arial" w:cs="Arial"/>
          <w:sz w:val="20"/>
          <w:szCs w:val="20"/>
        </w:rPr>
        <w:t>)</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Condition</w:t>
      </w:r>
      <w:r w:rsidRPr="005C187D">
        <w:rPr>
          <w:rFonts w:ascii="Arial" w:hAnsi="Arial" w:cs="Arial"/>
          <w:sz w:val="20"/>
          <w:szCs w:val="20"/>
        </w:rPr>
        <w:tab/>
        <w:t>: Connected to database.</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ab/>
        <w:t xml:space="preserve">  Developer user-type is logged in.</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ab/>
        <w:t xml:space="preserve">  Developer’s learning objects are present in the database.</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Flow</w:t>
      </w:r>
      <w:r w:rsidRPr="005C187D">
        <w:rPr>
          <w:rFonts w:ascii="Arial" w:hAnsi="Arial" w:cs="Arial"/>
          <w:sz w:val="20"/>
          <w:szCs w:val="20"/>
        </w:rPr>
        <w:tab/>
        <w:t xml:space="preserve">: Fetches the learning objects uploaded by the developer in the database. </w:t>
      </w:r>
    </w:p>
    <w:p w:rsidR="006D2275" w:rsidRPr="005C187D" w:rsidRDefault="006D2275" w:rsidP="006D2275">
      <w:pPr>
        <w:ind w:left="2127" w:hanging="1418"/>
        <w:rPr>
          <w:rFonts w:ascii="Arial" w:hAnsi="Arial" w:cs="Arial"/>
          <w:sz w:val="20"/>
          <w:szCs w:val="20"/>
        </w:rPr>
      </w:pPr>
      <w:r w:rsidRPr="005C187D">
        <w:rPr>
          <w:rFonts w:ascii="Arial" w:hAnsi="Arial" w:cs="Arial"/>
          <w:sz w:val="20"/>
          <w:szCs w:val="20"/>
        </w:rPr>
        <w:t>Result</w:t>
      </w:r>
      <w:r w:rsidRPr="005C187D">
        <w:rPr>
          <w:rFonts w:ascii="Arial" w:hAnsi="Arial" w:cs="Arial"/>
          <w:sz w:val="20"/>
          <w:szCs w:val="20"/>
        </w:rPr>
        <w:tab/>
        <w:t>: The list of learning objects is displayed and can be viewed one by one.</w:t>
      </w:r>
    </w:p>
    <w:p w:rsidR="00CC049B" w:rsidRPr="005C187D" w:rsidRDefault="00CC049B" w:rsidP="006D2275">
      <w:pPr>
        <w:ind w:left="2127" w:hanging="1418"/>
        <w:rPr>
          <w:rFonts w:ascii="Arial" w:hAnsi="Arial" w:cs="Arial"/>
          <w:sz w:val="20"/>
          <w:szCs w:val="20"/>
        </w:rPr>
      </w:pPr>
    </w:p>
    <w:p w:rsidR="00CC049B" w:rsidRPr="005C187D" w:rsidRDefault="00CC049B" w:rsidP="00CC049B">
      <w:pPr>
        <w:pStyle w:val="Heading3"/>
        <w:numPr>
          <w:ilvl w:val="2"/>
          <w:numId w:val="3"/>
        </w:numPr>
        <w:tabs>
          <w:tab w:val="left" w:pos="360"/>
        </w:tabs>
      </w:pPr>
      <w:bookmarkStart w:id="69" w:name="_Toc383570204"/>
      <w:r w:rsidRPr="005C187D">
        <w:t xml:space="preserve">Reviewer </w:t>
      </w:r>
      <w:r w:rsidR="0071754C" w:rsidRPr="005C187D">
        <w:t xml:space="preserve">User </w:t>
      </w:r>
      <w:r w:rsidRPr="005C187D">
        <w:t>Module Detail</w:t>
      </w:r>
      <w:bookmarkEnd w:id="69"/>
    </w:p>
    <w:p w:rsidR="00255CEE" w:rsidRPr="005C187D" w:rsidRDefault="00255CEE" w:rsidP="00255CEE">
      <w:pPr>
        <w:rPr>
          <w:rFonts w:ascii="Arial" w:hAnsi="Arial" w:cs="Arial"/>
          <w:b/>
          <w:sz w:val="20"/>
          <w:szCs w:val="20"/>
        </w:rPr>
      </w:pPr>
      <w:r w:rsidRPr="005C187D">
        <w:rPr>
          <w:rFonts w:ascii="Arial" w:hAnsi="Arial" w:cs="Arial"/>
          <w:sz w:val="20"/>
          <w:szCs w:val="20"/>
        </w:rPr>
        <w:t xml:space="preserve">Name: </w:t>
      </w:r>
      <w:r w:rsidR="00466DED" w:rsidRPr="005C187D">
        <w:rPr>
          <w:rFonts w:ascii="Arial" w:hAnsi="Arial" w:cs="Arial"/>
          <w:b/>
          <w:sz w:val="20"/>
          <w:szCs w:val="20"/>
        </w:rPr>
        <w:t>Reviewer</w:t>
      </w:r>
    </w:p>
    <w:p w:rsidR="00255CEE" w:rsidRPr="005C187D" w:rsidRDefault="00255CEE" w:rsidP="00255CEE">
      <w:pPr>
        <w:rPr>
          <w:rFonts w:ascii="Arial" w:hAnsi="Arial" w:cs="Arial"/>
          <w:sz w:val="20"/>
          <w:szCs w:val="20"/>
        </w:rPr>
      </w:pPr>
      <w:r w:rsidRPr="005C187D">
        <w:rPr>
          <w:rFonts w:ascii="Arial" w:hAnsi="Arial" w:cs="Arial"/>
          <w:sz w:val="20"/>
          <w:szCs w:val="20"/>
        </w:rPr>
        <w:t>Type: PHP Classes</w:t>
      </w:r>
    </w:p>
    <w:p w:rsidR="00255CEE" w:rsidRPr="005C187D" w:rsidRDefault="00255CEE" w:rsidP="00255CEE">
      <w:pPr>
        <w:rPr>
          <w:rFonts w:ascii="Arial" w:hAnsi="Arial" w:cs="Arial"/>
          <w:sz w:val="20"/>
          <w:szCs w:val="20"/>
        </w:rPr>
      </w:pPr>
      <w:r w:rsidRPr="005C187D">
        <w:rPr>
          <w:rFonts w:ascii="Arial" w:hAnsi="Arial" w:cs="Arial"/>
          <w:sz w:val="20"/>
          <w:szCs w:val="20"/>
        </w:rPr>
        <w:t xml:space="preserve">Description: This part describes the operations done by the </w:t>
      </w:r>
      <w:r w:rsidR="00414123" w:rsidRPr="005C187D">
        <w:rPr>
          <w:rFonts w:ascii="Arial" w:hAnsi="Arial" w:cs="Arial"/>
          <w:sz w:val="20"/>
          <w:szCs w:val="20"/>
        </w:rPr>
        <w:t>reviewer</w:t>
      </w:r>
      <w:r w:rsidRPr="005C187D">
        <w:rPr>
          <w:rFonts w:ascii="Arial" w:hAnsi="Arial" w:cs="Arial"/>
          <w:sz w:val="20"/>
          <w:szCs w:val="20"/>
        </w:rPr>
        <w:t xml:space="preserve"> user-type in the system.</w:t>
      </w:r>
    </w:p>
    <w:p w:rsidR="00255CEE" w:rsidRPr="005C187D" w:rsidRDefault="00255CEE" w:rsidP="00255CEE">
      <w:pPr>
        <w:rPr>
          <w:rFonts w:ascii="Arial" w:hAnsi="Arial" w:cs="Arial"/>
          <w:sz w:val="20"/>
          <w:szCs w:val="20"/>
        </w:rPr>
      </w:pPr>
      <w:r w:rsidRPr="005C187D">
        <w:rPr>
          <w:rFonts w:ascii="Arial" w:hAnsi="Arial" w:cs="Arial"/>
          <w:sz w:val="20"/>
          <w:szCs w:val="20"/>
        </w:rPr>
        <w:t>Attributes: (</w:t>
      </w:r>
      <w:proofErr w:type="spellStart"/>
      <w:r w:rsidRPr="005C187D">
        <w:rPr>
          <w:rFonts w:ascii="Arial" w:hAnsi="Arial" w:cs="Arial"/>
          <w:sz w:val="20"/>
          <w:szCs w:val="20"/>
        </w:rPr>
        <w:t>learningObject</w:t>
      </w:r>
      <w:proofErr w:type="gramStart"/>
      <w:r w:rsidRPr="005C187D">
        <w:rPr>
          <w:rFonts w:ascii="Arial" w:hAnsi="Arial" w:cs="Arial"/>
          <w:sz w:val="20"/>
          <w:szCs w:val="20"/>
        </w:rPr>
        <w:t>:LearningObject</w:t>
      </w:r>
      <w:proofErr w:type="spellEnd"/>
      <w:proofErr w:type="gramEnd"/>
      <w:r w:rsidRPr="005C187D">
        <w:rPr>
          <w:rFonts w:ascii="Arial" w:hAnsi="Arial" w:cs="Arial"/>
          <w:sz w:val="20"/>
          <w:szCs w:val="20"/>
        </w:rPr>
        <w:t>)</w:t>
      </w:r>
    </w:p>
    <w:p w:rsidR="00255CEE" w:rsidRPr="005C187D" w:rsidRDefault="00255CEE" w:rsidP="00255CEE">
      <w:pPr>
        <w:rPr>
          <w:rFonts w:ascii="Arial" w:hAnsi="Arial" w:cs="Arial"/>
          <w:sz w:val="20"/>
          <w:szCs w:val="20"/>
        </w:rPr>
      </w:pPr>
      <w:r w:rsidRPr="005C187D">
        <w:rPr>
          <w:rFonts w:ascii="Arial" w:hAnsi="Arial" w:cs="Arial"/>
          <w:sz w:val="20"/>
          <w:szCs w:val="20"/>
        </w:rPr>
        <w:t>Operations:</w:t>
      </w:r>
    </w:p>
    <w:p w:rsidR="00DC32EE" w:rsidRPr="005C187D" w:rsidRDefault="00DC32EE" w:rsidP="00255CEE">
      <w:pPr>
        <w:rPr>
          <w:rFonts w:ascii="Arial" w:hAnsi="Arial" w:cs="Arial"/>
          <w:sz w:val="20"/>
          <w:szCs w:val="20"/>
        </w:rPr>
      </w:pPr>
    </w:p>
    <w:p w:rsidR="00CF364B" w:rsidRPr="005C187D" w:rsidRDefault="00CF364B" w:rsidP="00CF364B">
      <w:pPr>
        <w:rPr>
          <w:rFonts w:ascii="Arial" w:hAnsi="Arial" w:cs="Arial"/>
          <w:b/>
          <w:sz w:val="20"/>
          <w:szCs w:val="20"/>
        </w:rPr>
      </w:pPr>
      <w:r w:rsidRPr="005C187D">
        <w:rPr>
          <w:rFonts w:ascii="Arial" w:hAnsi="Arial" w:cs="Arial"/>
          <w:sz w:val="20"/>
          <w:szCs w:val="20"/>
        </w:rPr>
        <w:tab/>
        <w:t>Name</w:t>
      </w:r>
      <w:r w:rsidRPr="005C187D">
        <w:rPr>
          <w:rFonts w:ascii="Arial" w:hAnsi="Arial" w:cs="Arial"/>
          <w:sz w:val="20"/>
          <w:szCs w:val="20"/>
        </w:rPr>
        <w:tab/>
      </w:r>
      <w:r w:rsidRPr="005C187D">
        <w:rPr>
          <w:rFonts w:ascii="Arial" w:hAnsi="Arial" w:cs="Arial"/>
          <w:sz w:val="20"/>
          <w:szCs w:val="20"/>
        </w:rPr>
        <w:tab/>
        <w:t>:</w:t>
      </w:r>
      <w:r w:rsidRPr="005C187D">
        <w:rPr>
          <w:rFonts w:ascii="Arial" w:hAnsi="Arial" w:cs="Arial"/>
          <w:b/>
          <w:sz w:val="20"/>
          <w:szCs w:val="20"/>
        </w:rPr>
        <w:t xml:space="preserve"> </w:t>
      </w:r>
      <w:proofErr w:type="spellStart"/>
      <w:r w:rsidRPr="005C187D">
        <w:rPr>
          <w:rFonts w:ascii="Arial" w:hAnsi="Arial" w:cs="Arial"/>
          <w:b/>
          <w:sz w:val="20"/>
          <w:szCs w:val="20"/>
        </w:rPr>
        <w:t>changePassword</w:t>
      </w:r>
      <w:proofErr w:type="spellEnd"/>
    </w:p>
    <w:p w:rsidR="00CF364B" w:rsidRPr="005C187D" w:rsidRDefault="00CF364B" w:rsidP="00CF364B">
      <w:pPr>
        <w:rPr>
          <w:rFonts w:ascii="Arial" w:hAnsi="Arial" w:cs="Arial"/>
          <w:sz w:val="20"/>
          <w:szCs w:val="20"/>
        </w:rPr>
      </w:pPr>
      <w:r w:rsidRPr="005C187D">
        <w:rPr>
          <w:rFonts w:ascii="Arial" w:hAnsi="Arial" w:cs="Arial"/>
          <w:sz w:val="20"/>
          <w:szCs w:val="20"/>
        </w:rPr>
        <w:tab/>
        <w:t>Arguments</w:t>
      </w:r>
      <w:r w:rsidRPr="005C187D">
        <w:rPr>
          <w:rFonts w:ascii="Arial" w:hAnsi="Arial" w:cs="Arial"/>
          <w:sz w:val="20"/>
          <w:szCs w:val="20"/>
        </w:rPr>
        <w:tab/>
        <w:t xml:space="preserve">: </w:t>
      </w:r>
      <w:proofErr w:type="spellStart"/>
      <w:proofErr w:type="gramStart"/>
      <w:r w:rsidRPr="005C187D">
        <w:rPr>
          <w:rFonts w:ascii="Arial" w:hAnsi="Arial" w:cs="Arial"/>
          <w:b/>
          <w:sz w:val="20"/>
          <w:szCs w:val="20"/>
        </w:rPr>
        <w:t>changePassword</w:t>
      </w:r>
      <w:proofErr w:type="spellEnd"/>
      <w:r w:rsidRPr="005C187D">
        <w:rPr>
          <w:rFonts w:ascii="Arial" w:hAnsi="Arial" w:cs="Arial"/>
          <w:sz w:val="20"/>
          <w:szCs w:val="20"/>
        </w:rPr>
        <w:t>(</w:t>
      </w:r>
      <w:proofErr w:type="spellStart"/>
      <w:proofErr w:type="gramEnd"/>
      <w:r w:rsidRPr="005C187D">
        <w:rPr>
          <w:rFonts w:ascii="Arial" w:hAnsi="Arial" w:cs="Arial"/>
          <w:sz w:val="20"/>
          <w:szCs w:val="20"/>
        </w:rPr>
        <w:t>username:String</w:t>
      </w:r>
      <w:proofErr w:type="spellEnd"/>
      <w:r w:rsidRPr="005C187D">
        <w:rPr>
          <w:rFonts w:ascii="Arial" w:hAnsi="Arial" w:cs="Arial"/>
          <w:sz w:val="20"/>
          <w:szCs w:val="20"/>
        </w:rPr>
        <w:t xml:space="preserve">, </w:t>
      </w:r>
      <w:proofErr w:type="spellStart"/>
      <w:r w:rsidRPr="005C187D">
        <w:rPr>
          <w:rFonts w:ascii="Arial" w:hAnsi="Arial" w:cs="Arial"/>
          <w:sz w:val="20"/>
          <w:szCs w:val="20"/>
        </w:rPr>
        <w:t>password:String</w:t>
      </w:r>
      <w:proofErr w:type="spellEnd"/>
      <w:r w:rsidRPr="005C187D">
        <w:rPr>
          <w:rFonts w:ascii="Arial" w:hAnsi="Arial" w:cs="Arial"/>
          <w:sz w:val="20"/>
          <w:szCs w:val="20"/>
        </w:rPr>
        <w:t xml:space="preserve">, </w:t>
      </w:r>
      <w:proofErr w:type="spellStart"/>
      <w:r w:rsidRPr="005C187D">
        <w:rPr>
          <w:rFonts w:ascii="Arial" w:hAnsi="Arial" w:cs="Arial"/>
          <w:sz w:val="20"/>
          <w:szCs w:val="20"/>
        </w:rPr>
        <w:t>newPass:String</w:t>
      </w:r>
      <w:proofErr w:type="spellEnd"/>
      <w:r w:rsidRPr="005C187D">
        <w:rPr>
          <w:rFonts w:ascii="Arial" w:hAnsi="Arial" w:cs="Arial"/>
          <w:sz w:val="20"/>
          <w:szCs w:val="20"/>
        </w:rPr>
        <w:t>)</w:t>
      </w:r>
    </w:p>
    <w:p w:rsidR="00CF364B" w:rsidRPr="005C187D" w:rsidRDefault="00CF364B" w:rsidP="00CF364B">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 and external user management system.</w:t>
      </w:r>
    </w:p>
    <w:p w:rsidR="00CF364B" w:rsidRPr="005C187D" w:rsidRDefault="00CF364B" w:rsidP="00CF364B">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w:t>
      </w:r>
      <w:proofErr w:type="spellStart"/>
      <w:r w:rsidRPr="005C187D">
        <w:rPr>
          <w:rFonts w:ascii="Arial" w:hAnsi="Arial" w:cs="Arial"/>
          <w:sz w:val="20"/>
          <w:szCs w:val="20"/>
        </w:rPr>
        <w:t>Reiewer</w:t>
      </w:r>
      <w:proofErr w:type="spellEnd"/>
      <w:r w:rsidRPr="005C187D">
        <w:rPr>
          <w:rFonts w:ascii="Arial" w:hAnsi="Arial" w:cs="Arial"/>
          <w:sz w:val="20"/>
          <w:szCs w:val="20"/>
        </w:rPr>
        <w:t xml:space="preserve"> user-type is logged in.</w:t>
      </w:r>
    </w:p>
    <w:p w:rsidR="00CF364B" w:rsidRPr="005C187D" w:rsidRDefault="00CF364B" w:rsidP="00CF364B">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xml:space="preserve">: </w:t>
      </w:r>
      <w:proofErr w:type="spellStart"/>
      <w:r w:rsidRPr="005C187D">
        <w:rPr>
          <w:rFonts w:ascii="Arial" w:hAnsi="Arial" w:cs="Arial"/>
          <w:sz w:val="20"/>
          <w:szCs w:val="20"/>
        </w:rPr>
        <w:t>Reiewer</w:t>
      </w:r>
      <w:proofErr w:type="spellEnd"/>
      <w:r w:rsidRPr="005C187D">
        <w:rPr>
          <w:rFonts w:ascii="Arial" w:hAnsi="Arial" w:cs="Arial"/>
          <w:sz w:val="20"/>
          <w:szCs w:val="20"/>
        </w:rPr>
        <w:t xml:space="preserve"> clicks on change password and fills out the pop up.</w:t>
      </w:r>
    </w:p>
    <w:p w:rsidR="00CF364B" w:rsidRPr="005C187D" w:rsidRDefault="00CF364B" w:rsidP="00CF364B">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Use change email function of external user management system.</w:t>
      </w:r>
    </w:p>
    <w:p w:rsidR="00CF364B" w:rsidRPr="005C187D" w:rsidRDefault="00CF364B" w:rsidP="00CF364B">
      <w:pPr>
        <w:ind w:left="2127" w:hanging="1422"/>
        <w:rPr>
          <w:rFonts w:ascii="Arial" w:hAnsi="Arial" w:cs="Arial"/>
          <w:sz w:val="20"/>
          <w:szCs w:val="20"/>
        </w:rPr>
      </w:pPr>
      <w:r w:rsidRPr="005C187D">
        <w:rPr>
          <w:rFonts w:ascii="Arial" w:hAnsi="Arial" w:cs="Arial"/>
          <w:sz w:val="20"/>
          <w:szCs w:val="20"/>
        </w:rPr>
        <w:t>Result</w:t>
      </w:r>
      <w:r w:rsidRPr="005C187D">
        <w:rPr>
          <w:rFonts w:ascii="Arial" w:hAnsi="Arial" w:cs="Arial"/>
          <w:sz w:val="20"/>
          <w:szCs w:val="20"/>
        </w:rPr>
        <w:tab/>
        <w:t xml:space="preserve">: if username and password matches, reviewer password will be updated, </w:t>
      </w:r>
      <w:proofErr w:type="gramStart"/>
      <w:r w:rsidRPr="005C187D">
        <w:rPr>
          <w:rFonts w:ascii="Arial" w:hAnsi="Arial" w:cs="Arial"/>
          <w:sz w:val="20"/>
          <w:szCs w:val="20"/>
        </w:rPr>
        <w:t>Else</w:t>
      </w:r>
      <w:proofErr w:type="gramEnd"/>
      <w:r w:rsidRPr="005C187D">
        <w:rPr>
          <w:rFonts w:ascii="Arial" w:hAnsi="Arial" w:cs="Arial"/>
          <w:sz w:val="20"/>
          <w:szCs w:val="20"/>
        </w:rPr>
        <w:t>, display error message to the reviewer.</w:t>
      </w:r>
    </w:p>
    <w:p w:rsidR="00CF364B" w:rsidRPr="005C187D" w:rsidRDefault="00CF364B" w:rsidP="00CF364B">
      <w:pPr>
        <w:pStyle w:val="BodyText"/>
        <w:spacing w:after="0"/>
      </w:pPr>
    </w:p>
    <w:p w:rsidR="00CF364B" w:rsidRPr="005C187D" w:rsidRDefault="00CF364B" w:rsidP="00CF364B">
      <w:pPr>
        <w:ind w:firstLine="705"/>
        <w:rPr>
          <w:rFonts w:ascii="Arial" w:hAnsi="Arial" w:cs="Arial"/>
          <w:b/>
          <w:sz w:val="20"/>
          <w:szCs w:val="20"/>
        </w:rPr>
      </w:pPr>
      <w:r w:rsidRPr="005C187D">
        <w:rPr>
          <w:rFonts w:ascii="Arial" w:hAnsi="Arial" w:cs="Arial"/>
          <w:sz w:val="20"/>
          <w:szCs w:val="20"/>
        </w:rPr>
        <w:t>Name</w:t>
      </w:r>
      <w:r w:rsidRPr="005C187D">
        <w:rPr>
          <w:rFonts w:ascii="Arial" w:hAnsi="Arial" w:cs="Arial"/>
          <w:sz w:val="20"/>
          <w:szCs w:val="20"/>
        </w:rPr>
        <w:tab/>
      </w:r>
      <w:r w:rsidRPr="005C187D">
        <w:rPr>
          <w:rFonts w:ascii="Arial" w:hAnsi="Arial" w:cs="Arial"/>
          <w:sz w:val="20"/>
          <w:szCs w:val="20"/>
        </w:rPr>
        <w:tab/>
        <w:t>:</w:t>
      </w:r>
      <w:r w:rsidRPr="005C187D">
        <w:rPr>
          <w:rFonts w:ascii="Arial" w:hAnsi="Arial" w:cs="Arial"/>
          <w:b/>
          <w:sz w:val="20"/>
          <w:szCs w:val="20"/>
        </w:rPr>
        <w:t xml:space="preserve"> </w:t>
      </w:r>
      <w:proofErr w:type="spellStart"/>
      <w:r w:rsidRPr="005C187D">
        <w:rPr>
          <w:rFonts w:ascii="Arial" w:hAnsi="Arial" w:cs="Arial"/>
          <w:b/>
          <w:sz w:val="20"/>
          <w:szCs w:val="20"/>
        </w:rPr>
        <w:t>changeEmail</w:t>
      </w:r>
      <w:proofErr w:type="spellEnd"/>
    </w:p>
    <w:p w:rsidR="00CF364B" w:rsidRPr="005C187D" w:rsidRDefault="00CF364B" w:rsidP="00CF364B">
      <w:pPr>
        <w:rPr>
          <w:rFonts w:ascii="Arial" w:hAnsi="Arial" w:cs="Arial"/>
          <w:sz w:val="20"/>
          <w:szCs w:val="20"/>
        </w:rPr>
      </w:pPr>
      <w:r w:rsidRPr="005C187D">
        <w:rPr>
          <w:rFonts w:ascii="Arial" w:hAnsi="Arial" w:cs="Arial"/>
          <w:sz w:val="20"/>
          <w:szCs w:val="20"/>
        </w:rPr>
        <w:tab/>
        <w:t>Arguments</w:t>
      </w:r>
      <w:r w:rsidRPr="005C187D">
        <w:rPr>
          <w:rFonts w:ascii="Arial" w:hAnsi="Arial" w:cs="Arial"/>
          <w:sz w:val="20"/>
          <w:szCs w:val="20"/>
        </w:rPr>
        <w:tab/>
        <w:t xml:space="preserve">: </w:t>
      </w:r>
      <w:proofErr w:type="spellStart"/>
      <w:proofErr w:type="gramStart"/>
      <w:r w:rsidRPr="005C187D">
        <w:rPr>
          <w:rFonts w:ascii="Arial" w:hAnsi="Arial" w:cs="Arial"/>
          <w:b/>
          <w:sz w:val="20"/>
          <w:szCs w:val="20"/>
        </w:rPr>
        <w:t>changeEmail</w:t>
      </w:r>
      <w:proofErr w:type="spellEnd"/>
      <w:r w:rsidRPr="005C187D">
        <w:rPr>
          <w:rFonts w:ascii="Arial" w:hAnsi="Arial" w:cs="Arial"/>
          <w:sz w:val="20"/>
          <w:szCs w:val="20"/>
        </w:rPr>
        <w:t>(</w:t>
      </w:r>
      <w:proofErr w:type="spellStart"/>
      <w:proofErr w:type="gramEnd"/>
      <w:r w:rsidRPr="005C187D">
        <w:rPr>
          <w:rFonts w:ascii="Arial" w:hAnsi="Arial" w:cs="Arial"/>
          <w:sz w:val="20"/>
          <w:szCs w:val="20"/>
        </w:rPr>
        <w:t>username:String</w:t>
      </w:r>
      <w:proofErr w:type="spellEnd"/>
      <w:r w:rsidRPr="005C187D">
        <w:rPr>
          <w:rFonts w:ascii="Arial" w:hAnsi="Arial" w:cs="Arial"/>
          <w:sz w:val="20"/>
          <w:szCs w:val="20"/>
        </w:rPr>
        <w:t xml:space="preserve">, </w:t>
      </w:r>
      <w:proofErr w:type="spellStart"/>
      <w:r w:rsidRPr="005C187D">
        <w:rPr>
          <w:rFonts w:ascii="Arial" w:hAnsi="Arial" w:cs="Arial"/>
          <w:sz w:val="20"/>
          <w:szCs w:val="20"/>
        </w:rPr>
        <w:t>password:String</w:t>
      </w:r>
      <w:proofErr w:type="spellEnd"/>
      <w:r w:rsidRPr="005C187D">
        <w:rPr>
          <w:rFonts w:ascii="Arial" w:hAnsi="Arial" w:cs="Arial"/>
          <w:sz w:val="20"/>
          <w:szCs w:val="20"/>
        </w:rPr>
        <w:t xml:space="preserve">, </w:t>
      </w:r>
      <w:proofErr w:type="spellStart"/>
      <w:r w:rsidRPr="005C187D">
        <w:rPr>
          <w:rFonts w:ascii="Arial" w:hAnsi="Arial" w:cs="Arial"/>
          <w:sz w:val="20"/>
          <w:szCs w:val="20"/>
        </w:rPr>
        <w:t>new:String</w:t>
      </w:r>
      <w:proofErr w:type="spellEnd"/>
      <w:r w:rsidRPr="005C187D">
        <w:rPr>
          <w:rFonts w:ascii="Arial" w:hAnsi="Arial" w:cs="Arial"/>
          <w:sz w:val="20"/>
          <w:szCs w:val="20"/>
        </w:rPr>
        <w:t>)</w:t>
      </w:r>
    </w:p>
    <w:p w:rsidR="00CF364B" w:rsidRPr="005C187D" w:rsidRDefault="00CF364B" w:rsidP="00CF364B">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external user management system.</w:t>
      </w:r>
    </w:p>
    <w:p w:rsidR="00CF364B" w:rsidRPr="005C187D" w:rsidRDefault="00CF364B" w:rsidP="00CF364B">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Reviewer is logged in.</w:t>
      </w:r>
    </w:p>
    <w:p w:rsidR="00CF364B" w:rsidRPr="005C187D" w:rsidRDefault="00CF364B" w:rsidP="00CF364B">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Reviewer clicks on change email and fills out the pop up.</w:t>
      </w:r>
    </w:p>
    <w:p w:rsidR="00CF364B" w:rsidRPr="005C187D" w:rsidRDefault="00CF364B" w:rsidP="00CF364B">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Use change email function of external user management system.</w:t>
      </w:r>
    </w:p>
    <w:p w:rsidR="00CF364B" w:rsidRPr="005C187D" w:rsidRDefault="00CF364B" w:rsidP="00CF364B">
      <w:pPr>
        <w:ind w:left="2127" w:hanging="1422"/>
        <w:rPr>
          <w:rFonts w:ascii="Arial" w:hAnsi="Arial" w:cs="Arial"/>
          <w:sz w:val="20"/>
          <w:szCs w:val="20"/>
        </w:rPr>
      </w:pPr>
      <w:r w:rsidRPr="005C187D">
        <w:rPr>
          <w:rFonts w:ascii="Arial" w:hAnsi="Arial" w:cs="Arial"/>
          <w:sz w:val="20"/>
          <w:szCs w:val="20"/>
        </w:rPr>
        <w:t>Result</w:t>
      </w:r>
      <w:r w:rsidRPr="005C187D">
        <w:rPr>
          <w:rFonts w:ascii="Arial" w:hAnsi="Arial" w:cs="Arial"/>
          <w:sz w:val="20"/>
          <w:szCs w:val="20"/>
        </w:rPr>
        <w:tab/>
        <w:t xml:space="preserve">: if username and password matches, reviewer email will be updated, </w:t>
      </w:r>
      <w:proofErr w:type="gramStart"/>
      <w:r w:rsidRPr="005C187D">
        <w:rPr>
          <w:rFonts w:ascii="Arial" w:hAnsi="Arial" w:cs="Arial"/>
          <w:sz w:val="20"/>
          <w:szCs w:val="20"/>
        </w:rPr>
        <w:t>Else</w:t>
      </w:r>
      <w:proofErr w:type="gramEnd"/>
      <w:r w:rsidRPr="005C187D">
        <w:rPr>
          <w:rFonts w:ascii="Arial" w:hAnsi="Arial" w:cs="Arial"/>
          <w:sz w:val="20"/>
          <w:szCs w:val="20"/>
        </w:rPr>
        <w:t>, display error message to the reviewer.</w:t>
      </w:r>
    </w:p>
    <w:p w:rsidR="00CF364B" w:rsidRPr="005C187D" w:rsidRDefault="00CF364B" w:rsidP="00255CEE">
      <w:pPr>
        <w:rPr>
          <w:rFonts w:ascii="Arial" w:hAnsi="Arial" w:cs="Arial"/>
          <w:sz w:val="20"/>
          <w:szCs w:val="20"/>
        </w:rPr>
      </w:pPr>
    </w:p>
    <w:p w:rsidR="00DC32EE" w:rsidRPr="005C187D" w:rsidRDefault="00DC32EE" w:rsidP="00DC32EE">
      <w:pPr>
        <w:ind w:firstLine="709"/>
        <w:rPr>
          <w:rFonts w:ascii="Arial" w:hAnsi="Arial" w:cs="Arial"/>
          <w:b/>
          <w:sz w:val="20"/>
          <w:szCs w:val="20"/>
        </w:rPr>
      </w:pPr>
      <w:r w:rsidRPr="005C187D">
        <w:rPr>
          <w:rFonts w:ascii="Arial" w:hAnsi="Arial" w:cs="Arial"/>
          <w:sz w:val="20"/>
          <w:szCs w:val="20"/>
        </w:rPr>
        <w:t>Name</w:t>
      </w:r>
      <w:r w:rsidRPr="005C187D">
        <w:rPr>
          <w:rFonts w:ascii="Arial" w:hAnsi="Arial" w:cs="Arial"/>
          <w:sz w:val="20"/>
          <w:szCs w:val="20"/>
        </w:rPr>
        <w:tab/>
      </w:r>
      <w:r w:rsidRPr="005C187D">
        <w:rPr>
          <w:rFonts w:ascii="Arial" w:hAnsi="Arial" w:cs="Arial"/>
          <w:sz w:val="20"/>
          <w:szCs w:val="20"/>
        </w:rPr>
        <w:tab/>
        <w:t xml:space="preserve">: </w:t>
      </w:r>
      <w:proofErr w:type="spellStart"/>
      <w:r w:rsidRPr="005C187D">
        <w:rPr>
          <w:rFonts w:ascii="Arial" w:hAnsi="Arial" w:cs="Arial"/>
          <w:b/>
          <w:sz w:val="20"/>
          <w:szCs w:val="20"/>
        </w:rPr>
        <w:t>showLearningObjects</w:t>
      </w:r>
      <w:proofErr w:type="spellEnd"/>
    </w:p>
    <w:p w:rsidR="00DC32EE" w:rsidRPr="005C187D" w:rsidRDefault="00DC32EE" w:rsidP="00DC32EE">
      <w:pPr>
        <w:rPr>
          <w:rFonts w:ascii="Arial" w:hAnsi="Arial" w:cs="Arial"/>
          <w:sz w:val="20"/>
          <w:szCs w:val="20"/>
        </w:rPr>
      </w:pPr>
      <w:r w:rsidRPr="005C187D">
        <w:rPr>
          <w:rFonts w:ascii="Arial" w:hAnsi="Arial" w:cs="Arial"/>
          <w:sz w:val="20"/>
          <w:szCs w:val="20"/>
        </w:rPr>
        <w:tab/>
        <w:t>Argument</w:t>
      </w:r>
      <w:r w:rsidRPr="005C187D">
        <w:rPr>
          <w:rFonts w:ascii="Arial" w:hAnsi="Arial" w:cs="Arial"/>
          <w:sz w:val="20"/>
          <w:szCs w:val="20"/>
        </w:rPr>
        <w:tab/>
        <w:t xml:space="preserve">: </w:t>
      </w:r>
      <w:proofErr w:type="spellStart"/>
      <w:proofErr w:type="gramStart"/>
      <w:r w:rsidRPr="005C187D">
        <w:rPr>
          <w:rFonts w:ascii="Arial" w:hAnsi="Arial" w:cs="Arial"/>
          <w:sz w:val="20"/>
          <w:szCs w:val="20"/>
        </w:rPr>
        <w:t>showLearningObjects</w:t>
      </w:r>
      <w:proofErr w:type="spellEnd"/>
      <w:r w:rsidRPr="005C187D">
        <w:rPr>
          <w:rFonts w:ascii="Arial" w:hAnsi="Arial" w:cs="Arial"/>
          <w:sz w:val="20"/>
          <w:szCs w:val="20"/>
        </w:rPr>
        <w:t>()</w:t>
      </w:r>
      <w:proofErr w:type="gramEnd"/>
    </w:p>
    <w:p w:rsidR="00DC32EE" w:rsidRPr="005C187D" w:rsidRDefault="00DC32EE" w:rsidP="00DC32EE">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w:t>
      </w:r>
    </w:p>
    <w:p w:rsidR="00DC32EE" w:rsidRPr="005C187D" w:rsidRDefault="00DC32EE" w:rsidP="00DC32EE">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Reviewer user-type is logged in.</w:t>
      </w:r>
    </w:p>
    <w:p w:rsidR="00DC32EE" w:rsidRPr="005C187D" w:rsidRDefault="00DC32EE" w:rsidP="00DC32EE">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Developer’s learning objects are present in the database.</w:t>
      </w:r>
    </w:p>
    <w:p w:rsidR="00DC32EE" w:rsidRPr="005C187D" w:rsidRDefault="00DC32EE" w:rsidP="00DC32EE">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xml:space="preserve">: Fetches the learning objects uploaded by the developer in the database. </w:t>
      </w:r>
    </w:p>
    <w:p w:rsidR="00DC32EE" w:rsidRPr="005C187D" w:rsidRDefault="00DC32EE" w:rsidP="00DC32EE">
      <w:pPr>
        <w:rPr>
          <w:rFonts w:ascii="Arial" w:hAnsi="Arial" w:cs="Arial"/>
          <w:sz w:val="20"/>
          <w:szCs w:val="20"/>
        </w:rPr>
      </w:pPr>
      <w:r w:rsidRPr="005C187D">
        <w:rPr>
          <w:rFonts w:ascii="Arial" w:hAnsi="Arial" w:cs="Arial"/>
          <w:sz w:val="20"/>
          <w:szCs w:val="20"/>
        </w:rPr>
        <w:tab/>
        <w:t>Result</w:t>
      </w:r>
      <w:r w:rsidRPr="005C187D">
        <w:rPr>
          <w:rFonts w:ascii="Arial" w:hAnsi="Arial" w:cs="Arial"/>
          <w:sz w:val="20"/>
          <w:szCs w:val="20"/>
        </w:rPr>
        <w:tab/>
      </w:r>
      <w:r w:rsidRPr="005C187D">
        <w:rPr>
          <w:rFonts w:ascii="Arial" w:hAnsi="Arial" w:cs="Arial"/>
          <w:sz w:val="20"/>
          <w:szCs w:val="20"/>
        </w:rPr>
        <w:tab/>
        <w:t>: The list of learning objects with ratings and comments is displayed and</w:t>
      </w:r>
    </w:p>
    <w:p w:rsidR="00DC32EE" w:rsidRPr="005C187D" w:rsidRDefault="00DC32EE" w:rsidP="00DC32EE">
      <w:pPr>
        <w:rPr>
          <w:rFonts w:ascii="Arial" w:hAnsi="Arial" w:cs="Arial"/>
          <w:sz w:val="20"/>
          <w:szCs w:val="20"/>
        </w:rPr>
      </w:pPr>
      <w:r w:rsidRPr="005C187D">
        <w:rPr>
          <w:rFonts w:ascii="Arial" w:hAnsi="Arial" w:cs="Arial"/>
          <w:sz w:val="20"/>
          <w:szCs w:val="20"/>
        </w:rPr>
        <w:lastRenderedPageBreak/>
        <w:t xml:space="preserve"> </w:t>
      </w: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Can be viewed one by one.</w:t>
      </w:r>
    </w:p>
    <w:p w:rsidR="00DC32EE" w:rsidRPr="005C187D" w:rsidRDefault="00DC32EE" w:rsidP="00DC32EE">
      <w:pPr>
        <w:rPr>
          <w:rFonts w:ascii="Arial" w:hAnsi="Arial" w:cs="Arial"/>
          <w:sz w:val="20"/>
          <w:szCs w:val="20"/>
        </w:rPr>
      </w:pPr>
    </w:p>
    <w:p w:rsidR="00DC32EE" w:rsidRPr="005C187D" w:rsidRDefault="00DC32EE" w:rsidP="00DC32EE">
      <w:pPr>
        <w:rPr>
          <w:rFonts w:ascii="Arial" w:hAnsi="Arial" w:cs="Arial"/>
          <w:b/>
          <w:sz w:val="20"/>
          <w:szCs w:val="20"/>
        </w:rPr>
      </w:pPr>
      <w:r w:rsidRPr="005C187D">
        <w:rPr>
          <w:rFonts w:ascii="Arial" w:hAnsi="Arial" w:cs="Arial"/>
          <w:sz w:val="20"/>
          <w:szCs w:val="20"/>
        </w:rPr>
        <w:tab/>
        <w:t>Name</w:t>
      </w:r>
      <w:r w:rsidRPr="005C187D">
        <w:rPr>
          <w:rFonts w:ascii="Arial" w:hAnsi="Arial" w:cs="Arial"/>
          <w:sz w:val="20"/>
          <w:szCs w:val="20"/>
        </w:rPr>
        <w:tab/>
      </w:r>
      <w:r w:rsidRPr="005C187D">
        <w:rPr>
          <w:rFonts w:ascii="Arial" w:hAnsi="Arial" w:cs="Arial"/>
          <w:sz w:val="20"/>
          <w:szCs w:val="20"/>
        </w:rPr>
        <w:tab/>
        <w:t xml:space="preserve">: </w:t>
      </w:r>
      <w:proofErr w:type="spellStart"/>
      <w:r w:rsidRPr="005C187D">
        <w:rPr>
          <w:rFonts w:ascii="Arial" w:hAnsi="Arial" w:cs="Arial"/>
          <w:b/>
          <w:sz w:val="20"/>
          <w:szCs w:val="20"/>
        </w:rPr>
        <w:t>rateLearningObject</w:t>
      </w:r>
      <w:proofErr w:type="spellEnd"/>
    </w:p>
    <w:p w:rsidR="00DC32EE" w:rsidRPr="005C187D" w:rsidRDefault="00DC32EE" w:rsidP="00DC32EE">
      <w:pPr>
        <w:rPr>
          <w:rFonts w:ascii="Arial" w:hAnsi="Arial" w:cs="Arial"/>
          <w:sz w:val="20"/>
          <w:szCs w:val="20"/>
        </w:rPr>
      </w:pPr>
      <w:r w:rsidRPr="005C187D">
        <w:rPr>
          <w:rFonts w:ascii="Arial" w:hAnsi="Arial" w:cs="Arial"/>
          <w:sz w:val="20"/>
          <w:szCs w:val="20"/>
        </w:rPr>
        <w:tab/>
        <w:t>Argument</w:t>
      </w:r>
      <w:r w:rsidRPr="005C187D">
        <w:rPr>
          <w:rFonts w:ascii="Arial" w:hAnsi="Arial" w:cs="Arial"/>
          <w:sz w:val="20"/>
          <w:szCs w:val="20"/>
        </w:rPr>
        <w:tab/>
        <w:t xml:space="preserve">: </w:t>
      </w:r>
      <w:proofErr w:type="spellStart"/>
      <w:r w:rsidRPr="005C187D">
        <w:rPr>
          <w:rFonts w:ascii="Arial" w:hAnsi="Arial" w:cs="Arial"/>
          <w:b/>
          <w:sz w:val="20"/>
          <w:szCs w:val="20"/>
        </w:rPr>
        <w:t>rateLearningObject</w:t>
      </w:r>
      <w:proofErr w:type="spellEnd"/>
      <w:r w:rsidRPr="005C187D">
        <w:rPr>
          <w:rFonts w:ascii="Arial" w:hAnsi="Arial" w:cs="Arial"/>
          <w:sz w:val="20"/>
          <w:szCs w:val="20"/>
        </w:rPr>
        <w:t xml:space="preserve"> (</w:t>
      </w:r>
      <w:proofErr w:type="spellStart"/>
      <w:r w:rsidRPr="005C187D">
        <w:rPr>
          <w:rFonts w:ascii="Arial" w:hAnsi="Arial" w:cs="Arial"/>
          <w:sz w:val="20"/>
          <w:szCs w:val="20"/>
        </w:rPr>
        <w:t>learningObject</w:t>
      </w:r>
      <w:proofErr w:type="gramStart"/>
      <w:r w:rsidRPr="005C187D">
        <w:rPr>
          <w:rFonts w:ascii="Arial" w:hAnsi="Arial" w:cs="Arial"/>
          <w:sz w:val="20"/>
          <w:szCs w:val="20"/>
        </w:rPr>
        <w:t>:LearningObject</w:t>
      </w:r>
      <w:proofErr w:type="spellEnd"/>
      <w:proofErr w:type="gramEnd"/>
      <w:r w:rsidRPr="005C187D">
        <w:rPr>
          <w:rFonts w:ascii="Arial" w:hAnsi="Arial" w:cs="Arial"/>
          <w:sz w:val="20"/>
          <w:szCs w:val="20"/>
        </w:rPr>
        <w:t>)</w:t>
      </w:r>
    </w:p>
    <w:p w:rsidR="00DC32EE" w:rsidRPr="005C187D" w:rsidRDefault="00DC32EE" w:rsidP="00DC32EE">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w:t>
      </w:r>
    </w:p>
    <w:p w:rsidR="00DC32EE" w:rsidRPr="005C187D" w:rsidRDefault="00DC32EE" w:rsidP="00DC32EE">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Reviewer user-type is logged in.</w:t>
      </w:r>
    </w:p>
    <w:p w:rsidR="00DC32EE" w:rsidRPr="005C187D" w:rsidRDefault="00DC32EE" w:rsidP="00DC32EE">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Reviewer rates the Learning Object uploaded by the developers and</w:t>
      </w:r>
    </w:p>
    <w:p w:rsidR="00DC32EE" w:rsidRPr="005C187D" w:rsidRDefault="00DC32EE" w:rsidP="00DC32EE">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Comment on it.</w:t>
      </w:r>
    </w:p>
    <w:p w:rsidR="00DC32EE" w:rsidRPr="005C187D" w:rsidRDefault="00DC32EE" w:rsidP="00DC32EE">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Rating of the Learning Object is saved into the database.</w:t>
      </w:r>
    </w:p>
    <w:p w:rsidR="00DC32EE" w:rsidRPr="005C187D" w:rsidRDefault="00DC32EE" w:rsidP="00DC32EE">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Encoded comment is saved into the database.</w:t>
      </w:r>
    </w:p>
    <w:p w:rsidR="00DC32EE" w:rsidRPr="005C187D" w:rsidRDefault="00DC32EE" w:rsidP="00DC32EE">
      <w:pPr>
        <w:rPr>
          <w:rFonts w:ascii="Arial" w:hAnsi="Arial" w:cs="Arial"/>
          <w:sz w:val="20"/>
          <w:szCs w:val="20"/>
        </w:rPr>
      </w:pPr>
      <w:r w:rsidRPr="005C187D">
        <w:rPr>
          <w:rFonts w:ascii="Arial" w:hAnsi="Arial" w:cs="Arial"/>
          <w:sz w:val="20"/>
          <w:szCs w:val="20"/>
        </w:rPr>
        <w:tab/>
        <w:t>Result</w:t>
      </w:r>
      <w:r w:rsidRPr="005C187D">
        <w:rPr>
          <w:rFonts w:ascii="Arial" w:hAnsi="Arial" w:cs="Arial"/>
          <w:sz w:val="20"/>
          <w:szCs w:val="20"/>
        </w:rPr>
        <w:tab/>
      </w:r>
      <w:r w:rsidRPr="005C187D">
        <w:rPr>
          <w:rFonts w:ascii="Arial" w:hAnsi="Arial" w:cs="Arial"/>
          <w:sz w:val="20"/>
          <w:szCs w:val="20"/>
        </w:rPr>
        <w:tab/>
        <w:t>: Rates and Comments are stored into the database.</w:t>
      </w:r>
    </w:p>
    <w:p w:rsidR="00DC32EE" w:rsidRPr="005C187D" w:rsidRDefault="00DC32EE" w:rsidP="00255CEE">
      <w:pPr>
        <w:rPr>
          <w:rFonts w:ascii="Arial" w:hAnsi="Arial" w:cs="Arial"/>
          <w:sz w:val="20"/>
          <w:szCs w:val="20"/>
        </w:rPr>
      </w:pPr>
    </w:p>
    <w:p w:rsidR="0071754C" w:rsidRPr="005C187D" w:rsidRDefault="0071754C" w:rsidP="0071754C">
      <w:pPr>
        <w:pStyle w:val="BodyText"/>
      </w:pPr>
    </w:p>
    <w:p w:rsidR="00CC049B" w:rsidRPr="005C187D" w:rsidRDefault="00CC049B" w:rsidP="006D2275">
      <w:pPr>
        <w:ind w:left="2127" w:hanging="1418"/>
        <w:rPr>
          <w:rFonts w:ascii="Arial" w:hAnsi="Arial" w:cs="Arial"/>
          <w:sz w:val="20"/>
          <w:szCs w:val="20"/>
        </w:rPr>
      </w:pPr>
    </w:p>
    <w:p w:rsidR="006D2275" w:rsidRPr="005C187D" w:rsidRDefault="006D2275" w:rsidP="00B53944">
      <w:pPr>
        <w:ind w:left="2127" w:hanging="1418"/>
        <w:rPr>
          <w:rFonts w:ascii="Arial" w:hAnsi="Arial" w:cs="Arial"/>
          <w:sz w:val="20"/>
          <w:szCs w:val="20"/>
        </w:rPr>
      </w:pPr>
    </w:p>
    <w:p w:rsidR="0009064A" w:rsidRPr="005C187D" w:rsidRDefault="0009064A" w:rsidP="0009064A">
      <w:pPr>
        <w:pStyle w:val="Heading3"/>
        <w:numPr>
          <w:ilvl w:val="2"/>
          <w:numId w:val="3"/>
        </w:numPr>
        <w:tabs>
          <w:tab w:val="left" w:pos="360"/>
        </w:tabs>
      </w:pPr>
      <w:bookmarkStart w:id="70" w:name="_Toc383570205"/>
      <w:r w:rsidRPr="005C187D">
        <w:t>Other Operations</w:t>
      </w:r>
      <w:bookmarkEnd w:id="70"/>
    </w:p>
    <w:p w:rsidR="0009064A" w:rsidRPr="005C187D" w:rsidRDefault="0009064A" w:rsidP="0009064A">
      <w:pPr>
        <w:rPr>
          <w:rFonts w:ascii="Arial" w:hAnsi="Arial" w:cs="Arial"/>
          <w:b/>
          <w:sz w:val="20"/>
          <w:szCs w:val="20"/>
        </w:rPr>
      </w:pPr>
      <w:r w:rsidRPr="005C187D">
        <w:rPr>
          <w:rFonts w:ascii="Arial" w:hAnsi="Arial" w:cs="Arial"/>
          <w:sz w:val="20"/>
          <w:szCs w:val="20"/>
        </w:rPr>
        <w:tab/>
        <w:t>Name</w:t>
      </w:r>
      <w:r w:rsidRPr="005C187D">
        <w:rPr>
          <w:rFonts w:ascii="Arial" w:hAnsi="Arial" w:cs="Arial"/>
          <w:sz w:val="20"/>
          <w:szCs w:val="20"/>
        </w:rPr>
        <w:tab/>
      </w:r>
      <w:r w:rsidRPr="005C187D">
        <w:rPr>
          <w:rFonts w:ascii="Arial" w:hAnsi="Arial" w:cs="Arial"/>
          <w:sz w:val="20"/>
          <w:szCs w:val="20"/>
        </w:rPr>
        <w:tab/>
        <w:t>:</w:t>
      </w:r>
      <w:r w:rsidRPr="005C187D">
        <w:rPr>
          <w:rFonts w:ascii="Arial" w:hAnsi="Arial" w:cs="Arial"/>
          <w:b/>
          <w:sz w:val="20"/>
          <w:szCs w:val="20"/>
        </w:rPr>
        <w:t xml:space="preserve"> Login</w:t>
      </w:r>
    </w:p>
    <w:p w:rsidR="0009064A" w:rsidRPr="005C187D" w:rsidRDefault="0009064A" w:rsidP="0009064A">
      <w:pPr>
        <w:rPr>
          <w:rFonts w:ascii="Arial" w:hAnsi="Arial" w:cs="Arial"/>
          <w:sz w:val="20"/>
          <w:szCs w:val="20"/>
        </w:rPr>
      </w:pPr>
      <w:r w:rsidRPr="005C187D">
        <w:rPr>
          <w:rFonts w:ascii="Arial" w:hAnsi="Arial" w:cs="Arial"/>
          <w:sz w:val="20"/>
          <w:szCs w:val="20"/>
        </w:rPr>
        <w:tab/>
        <w:t>Arguments</w:t>
      </w:r>
      <w:r w:rsidRPr="005C187D">
        <w:rPr>
          <w:rFonts w:ascii="Arial" w:hAnsi="Arial" w:cs="Arial"/>
          <w:sz w:val="20"/>
          <w:szCs w:val="20"/>
        </w:rPr>
        <w:tab/>
        <w:t xml:space="preserve">: </w:t>
      </w:r>
      <w:proofErr w:type="gramStart"/>
      <w:r w:rsidR="00CF364B" w:rsidRPr="005C187D">
        <w:rPr>
          <w:rFonts w:ascii="Arial" w:hAnsi="Arial" w:cs="Arial"/>
          <w:sz w:val="20"/>
          <w:szCs w:val="20"/>
        </w:rPr>
        <w:t>login(</w:t>
      </w:r>
      <w:proofErr w:type="spellStart"/>
      <w:proofErr w:type="gramEnd"/>
      <w:r w:rsidRPr="005C187D">
        <w:rPr>
          <w:rFonts w:ascii="Arial" w:hAnsi="Arial" w:cs="Arial"/>
          <w:sz w:val="20"/>
          <w:szCs w:val="20"/>
        </w:rPr>
        <w:t>username:String</w:t>
      </w:r>
      <w:proofErr w:type="spellEnd"/>
      <w:r w:rsidRPr="005C187D">
        <w:rPr>
          <w:rFonts w:ascii="Arial" w:hAnsi="Arial" w:cs="Arial"/>
          <w:sz w:val="20"/>
          <w:szCs w:val="20"/>
        </w:rPr>
        <w:t xml:space="preserve">, </w:t>
      </w:r>
      <w:proofErr w:type="spellStart"/>
      <w:r w:rsidRPr="005C187D">
        <w:rPr>
          <w:rFonts w:ascii="Arial" w:hAnsi="Arial" w:cs="Arial"/>
          <w:sz w:val="20"/>
          <w:szCs w:val="20"/>
        </w:rPr>
        <w:t>password:String</w:t>
      </w:r>
      <w:proofErr w:type="spellEnd"/>
      <w:r w:rsidR="00CF364B" w:rsidRPr="005C187D">
        <w:rPr>
          <w:rFonts w:ascii="Arial" w:hAnsi="Arial" w:cs="Arial"/>
          <w:sz w:val="20"/>
          <w:szCs w:val="20"/>
        </w:rPr>
        <w:t>)</w:t>
      </w:r>
    </w:p>
    <w:p w:rsidR="0009064A" w:rsidRPr="005C187D" w:rsidRDefault="0009064A" w:rsidP="0009064A">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xml:space="preserve">: connected to database and </w:t>
      </w:r>
      <w:r w:rsidR="00D03548" w:rsidRPr="005C187D">
        <w:rPr>
          <w:rFonts w:ascii="Arial" w:hAnsi="Arial" w:cs="Arial"/>
          <w:sz w:val="20"/>
          <w:szCs w:val="20"/>
        </w:rPr>
        <w:t>external user management system</w:t>
      </w:r>
      <w:r w:rsidRPr="005C187D">
        <w:rPr>
          <w:rFonts w:ascii="Arial" w:hAnsi="Arial" w:cs="Arial"/>
          <w:sz w:val="20"/>
          <w:szCs w:val="20"/>
        </w:rPr>
        <w:t>.</w:t>
      </w:r>
    </w:p>
    <w:p w:rsidR="0009064A" w:rsidRPr="005C187D" w:rsidRDefault="0009064A" w:rsidP="0009064A">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xml:space="preserve">: User fills up the </w:t>
      </w:r>
      <w:r w:rsidR="00D03548" w:rsidRPr="005C187D">
        <w:rPr>
          <w:rFonts w:ascii="Arial" w:hAnsi="Arial" w:cs="Arial"/>
          <w:sz w:val="20"/>
          <w:szCs w:val="20"/>
        </w:rPr>
        <w:t>login</w:t>
      </w:r>
      <w:r w:rsidRPr="005C187D">
        <w:rPr>
          <w:rFonts w:ascii="Arial" w:hAnsi="Arial" w:cs="Arial"/>
          <w:sz w:val="20"/>
          <w:szCs w:val="20"/>
        </w:rPr>
        <w:t xml:space="preserve"> form</w:t>
      </w:r>
      <w:r w:rsidR="00D03548" w:rsidRPr="005C187D">
        <w:rPr>
          <w:rFonts w:ascii="Arial" w:hAnsi="Arial" w:cs="Arial"/>
          <w:sz w:val="20"/>
          <w:szCs w:val="20"/>
        </w:rPr>
        <w:t xml:space="preserve"> and clicks log in</w:t>
      </w:r>
      <w:r w:rsidRPr="005C187D">
        <w:rPr>
          <w:rFonts w:ascii="Arial" w:hAnsi="Arial" w:cs="Arial"/>
          <w:sz w:val="20"/>
          <w:szCs w:val="20"/>
        </w:rPr>
        <w:t>.</w:t>
      </w:r>
    </w:p>
    <w:p w:rsidR="0009064A" w:rsidRPr="005C187D" w:rsidRDefault="0009064A" w:rsidP="0009064A">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w:t>
      </w:r>
      <w:r w:rsidR="00D03548" w:rsidRPr="005C187D">
        <w:rPr>
          <w:rFonts w:ascii="Arial" w:hAnsi="Arial" w:cs="Arial"/>
          <w:sz w:val="20"/>
          <w:szCs w:val="20"/>
        </w:rPr>
        <w:t xml:space="preserve"> Database is queried first to check if admin is </w:t>
      </w:r>
      <w:proofErr w:type="spellStart"/>
      <w:r w:rsidR="00D03548" w:rsidRPr="005C187D">
        <w:rPr>
          <w:rFonts w:ascii="Arial" w:hAnsi="Arial" w:cs="Arial"/>
          <w:sz w:val="20"/>
          <w:szCs w:val="20"/>
        </w:rPr>
        <w:t>loggin</w:t>
      </w:r>
      <w:proofErr w:type="spellEnd"/>
      <w:r w:rsidR="00D03548" w:rsidRPr="005C187D">
        <w:rPr>
          <w:rFonts w:ascii="Arial" w:hAnsi="Arial" w:cs="Arial"/>
          <w:sz w:val="20"/>
          <w:szCs w:val="20"/>
        </w:rPr>
        <w:t xml:space="preserve"> in.</w:t>
      </w:r>
    </w:p>
    <w:p w:rsidR="00D03548" w:rsidRPr="005C187D" w:rsidRDefault="00D03548" w:rsidP="0009064A">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If true, compare passwords and return login success.</w:t>
      </w:r>
    </w:p>
    <w:p w:rsidR="00D03548" w:rsidRPr="005C187D" w:rsidRDefault="00D03548" w:rsidP="00D03548">
      <w:pPr>
        <w:ind w:left="2187"/>
        <w:rPr>
          <w:rFonts w:ascii="Arial" w:hAnsi="Arial" w:cs="Arial"/>
          <w:sz w:val="20"/>
          <w:szCs w:val="20"/>
        </w:rPr>
      </w:pPr>
      <w:r w:rsidRPr="005C187D">
        <w:rPr>
          <w:rFonts w:ascii="Arial" w:hAnsi="Arial" w:cs="Arial"/>
          <w:sz w:val="20"/>
          <w:szCs w:val="20"/>
        </w:rPr>
        <w:t>If false, use get users function of external user management system, compare username and passwords and return login success.</w:t>
      </w:r>
    </w:p>
    <w:p w:rsidR="0009064A" w:rsidRDefault="0009064A" w:rsidP="0009064A">
      <w:pPr>
        <w:ind w:firstLine="709"/>
        <w:rPr>
          <w:rFonts w:ascii="Arial" w:hAnsi="Arial" w:cs="Arial"/>
          <w:sz w:val="20"/>
          <w:szCs w:val="20"/>
        </w:rPr>
      </w:pPr>
      <w:r w:rsidRPr="005C187D">
        <w:rPr>
          <w:rFonts w:ascii="Arial" w:hAnsi="Arial" w:cs="Arial"/>
          <w:sz w:val="20"/>
          <w:szCs w:val="20"/>
        </w:rPr>
        <w:t>Result</w:t>
      </w:r>
      <w:r w:rsidRPr="005C187D">
        <w:rPr>
          <w:rFonts w:ascii="Arial" w:hAnsi="Arial" w:cs="Arial"/>
          <w:sz w:val="20"/>
          <w:szCs w:val="20"/>
        </w:rPr>
        <w:tab/>
      </w:r>
      <w:r w:rsidRPr="005C187D">
        <w:rPr>
          <w:rFonts w:ascii="Arial" w:hAnsi="Arial" w:cs="Arial"/>
          <w:sz w:val="20"/>
          <w:szCs w:val="20"/>
        </w:rPr>
        <w:tab/>
        <w:t xml:space="preserve">: </w:t>
      </w:r>
      <w:r w:rsidR="00D03548" w:rsidRPr="005C187D">
        <w:rPr>
          <w:rFonts w:ascii="Arial" w:hAnsi="Arial" w:cs="Arial"/>
          <w:sz w:val="20"/>
          <w:szCs w:val="20"/>
        </w:rPr>
        <w:t>if success, send user to respective main screen (user or admin).</w:t>
      </w:r>
    </w:p>
    <w:p w:rsidR="005509D9" w:rsidRDefault="005509D9" w:rsidP="0009064A">
      <w:pPr>
        <w:ind w:firstLine="709"/>
        <w:rPr>
          <w:rFonts w:ascii="Arial" w:hAnsi="Arial" w:cs="Arial"/>
          <w:sz w:val="20"/>
          <w:szCs w:val="20"/>
        </w:rPr>
      </w:pPr>
    </w:p>
    <w:p w:rsidR="005509D9" w:rsidRPr="005C187D" w:rsidRDefault="005509D9" w:rsidP="005509D9">
      <w:pPr>
        <w:rPr>
          <w:rFonts w:ascii="Arial" w:hAnsi="Arial" w:cs="Arial"/>
          <w:b/>
          <w:sz w:val="20"/>
          <w:szCs w:val="20"/>
        </w:rPr>
      </w:pPr>
      <w:r w:rsidRPr="005C187D">
        <w:rPr>
          <w:rFonts w:ascii="Arial" w:hAnsi="Arial" w:cs="Arial"/>
          <w:sz w:val="20"/>
          <w:szCs w:val="20"/>
        </w:rPr>
        <w:tab/>
        <w:t>Name</w:t>
      </w:r>
      <w:r w:rsidRPr="005C187D">
        <w:rPr>
          <w:rFonts w:ascii="Arial" w:hAnsi="Arial" w:cs="Arial"/>
          <w:sz w:val="20"/>
          <w:szCs w:val="20"/>
        </w:rPr>
        <w:tab/>
      </w:r>
      <w:r w:rsidRPr="005C187D">
        <w:rPr>
          <w:rFonts w:ascii="Arial" w:hAnsi="Arial" w:cs="Arial"/>
          <w:sz w:val="20"/>
          <w:szCs w:val="20"/>
        </w:rPr>
        <w:tab/>
        <w:t>:</w:t>
      </w:r>
      <w:r w:rsidRPr="005C187D">
        <w:rPr>
          <w:rFonts w:ascii="Arial" w:hAnsi="Arial" w:cs="Arial"/>
          <w:b/>
          <w:sz w:val="20"/>
          <w:szCs w:val="20"/>
        </w:rPr>
        <w:t xml:space="preserve"> </w:t>
      </w:r>
      <w:r>
        <w:rPr>
          <w:rFonts w:ascii="Arial" w:hAnsi="Arial" w:cs="Arial"/>
          <w:b/>
          <w:sz w:val="20"/>
          <w:szCs w:val="20"/>
        </w:rPr>
        <w:t>History</w:t>
      </w:r>
    </w:p>
    <w:p w:rsidR="005509D9" w:rsidRPr="005C187D" w:rsidRDefault="005509D9" w:rsidP="005509D9">
      <w:pPr>
        <w:rPr>
          <w:rFonts w:ascii="Arial" w:hAnsi="Arial" w:cs="Arial"/>
          <w:sz w:val="20"/>
          <w:szCs w:val="20"/>
        </w:rPr>
      </w:pPr>
      <w:r w:rsidRPr="005C187D">
        <w:rPr>
          <w:rFonts w:ascii="Arial" w:hAnsi="Arial" w:cs="Arial"/>
          <w:sz w:val="20"/>
          <w:szCs w:val="20"/>
        </w:rPr>
        <w:tab/>
        <w:t>Arguments</w:t>
      </w:r>
      <w:r w:rsidRPr="005C187D">
        <w:rPr>
          <w:rFonts w:ascii="Arial" w:hAnsi="Arial" w:cs="Arial"/>
          <w:sz w:val="20"/>
          <w:szCs w:val="20"/>
        </w:rPr>
        <w:tab/>
        <w:t>: (</w:t>
      </w:r>
      <w:proofErr w:type="spellStart"/>
      <w:r w:rsidRPr="005C187D">
        <w:rPr>
          <w:rFonts w:ascii="Arial" w:hAnsi="Arial" w:cs="Arial"/>
          <w:sz w:val="20"/>
          <w:szCs w:val="20"/>
        </w:rPr>
        <w:t>username</w:t>
      </w:r>
      <w:proofErr w:type="gramStart"/>
      <w:r w:rsidRPr="005C187D">
        <w:rPr>
          <w:rFonts w:ascii="Arial" w:hAnsi="Arial" w:cs="Arial"/>
          <w:sz w:val="20"/>
          <w:szCs w:val="20"/>
        </w:rPr>
        <w:t>:String</w:t>
      </w:r>
      <w:proofErr w:type="spellEnd"/>
      <w:proofErr w:type="gramEnd"/>
      <w:r w:rsidRPr="005C187D">
        <w:rPr>
          <w:rFonts w:ascii="Arial" w:hAnsi="Arial" w:cs="Arial"/>
          <w:sz w:val="20"/>
          <w:szCs w:val="20"/>
        </w:rPr>
        <w:t xml:space="preserve">, </w:t>
      </w:r>
      <w:proofErr w:type="spellStart"/>
      <w:r w:rsidRPr="005C187D">
        <w:rPr>
          <w:rFonts w:ascii="Arial" w:hAnsi="Arial" w:cs="Arial"/>
          <w:sz w:val="20"/>
          <w:szCs w:val="20"/>
        </w:rPr>
        <w:t>password:String</w:t>
      </w:r>
      <w:proofErr w:type="spellEnd"/>
      <w:r w:rsidRPr="005C187D">
        <w:rPr>
          <w:rFonts w:ascii="Arial" w:hAnsi="Arial" w:cs="Arial"/>
          <w:sz w:val="20"/>
          <w:szCs w:val="20"/>
        </w:rPr>
        <w:t>)</w:t>
      </w:r>
    </w:p>
    <w:p w:rsidR="005509D9" w:rsidRPr="005C187D" w:rsidRDefault="005509D9" w:rsidP="005509D9">
      <w:pPr>
        <w:rPr>
          <w:rFonts w:ascii="Arial" w:hAnsi="Arial" w:cs="Arial"/>
          <w:sz w:val="20"/>
          <w:szCs w:val="20"/>
        </w:rPr>
      </w:pPr>
      <w:r w:rsidRPr="005C187D">
        <w:rPr>
          <w:rFonts w:ascii="Arial" w:hAnsi="Arial" w:cs="Arial"/>
          <w:sz w:val="20"/>
          <w:szCs w:val="20"/>
        </w:rPr>
        <w:tab/>
        <w:t>Condition</w:t>
      </w:r>
      <w:r w:rsidRPr="005C187D">
        <w:rPr>
          <w:rFonts w:ascii="Arial" w:hAnsi="Arial" w:cs="Arial"/>
          <w:sz w:val="20"/>
          <w:szCs w:val="20"/>
        </w:rPr>
        <w:tab/>
        <w:t>: connected to database and external user management system.</w:t>
      </w:r>
    </w:p>
    <w:p w:rsidR="005509D9" w:rsidRPr="005C187D" w:rsidRDefault="005509D9" w:rsidP="005509D9">
      <w:pPr>
        <w:rPr>
          <w:rFonts w:ascii="Arial" w:hAnsi="Arial" w:cs="Arial"/>
          <w:sz w:val="20"/>
          <w:szCs w:val="20"/>
        </w:rPr>
      </w:pPr>
      <w:r w:rsidRPr="005C187D">
        <w:rPr>
          <w:rFonts w:ascii="Arial" w:hAnsi="Arial" w:cs="Arial"/>
          <w:sz w:val="20"/>
          <w:szCs w:val="20"/>
        </w:rPr>
        <w:tab/>
        <w:t>Flow</w:t>
      </w:r>
      <w:r w:rsidRPr="005C187D">
        <w:rPr>
          <w:rFonts w:ascii="Arial" w:hAnsi="Arial" w:cs="Arial"/>
          <w:sz w:val="20"/>
          <w:szCs w:val="20"/>
        </w:rPr>
        <w:tab/>
      </w:r>
      <w:r w:rsidRPr="005C187D">
        <w:rPr>
          <w:rFonts w:ascii="Arial" w:hAnsi="Arial" w:cs="Arial"/>
          <w:sz w:val="20"/>
          <w:szCs w:val="20"/>
        </w:rPr>
        <w:tab/>
        <w:t>: User fills up the login form and clicks log in.</w:t>
      </w:r>
    </w:p>
    <w:p w:rsidR="005509D9" w:rsidRPr="005C187D" w:rsidRDefault="005509D9" w:rsidP="005509D9">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Database is queried first to check if admin is </w:t>
      </w:r>
      <w:proofErr w:type="spellStart"/>
      <w:r w:rsidRPr="005C187D">
        <w:rPr>
          <w:rFonts w:ascii="Arial" w:hAnsi="Arial" w:cs="Arial"/>
          <w:sz w:val="20"/>
          <w:szCs w:val="20"/>
        </w:rPr>
        <w:t>loggin</w:t>
      </w:r>
      <w:proofErr w:type="spellEnd"/>
      <w:r w:rsidRPr="005C187D">
        <w:rPr>
          <w:rFonts w:ascii="Arial" w:hAnsi="Arial" w:cs="Arial"/>
          <w:sz w:val="20"/>
          <w:szCs w:val="20"/>
        </w:rPr>
        <w:t xml:space="preserve"> in.</w:t>
      </w:r>
    </w:p>
    <w:p w:rsidR="005509D9" w:rsidRPr="005C187D" w:rsidRDefault="005509D9" w:rsidP="005509D9">
      <w:pPr>
        <w:rPr>
          <w:rFonts w:ascii="Arial" w:hAnsi="Arial" w:cs="Arial"/>
          <w:sz w:val="20"/>
          <w:szCs w:val="20"/>
        </w:rPr>
      </w:pPr>
      <w:r w:rsidRPr="005C187D">
        <w:rPr>
          <w:rFonts w:ascii="Arial" w:hAnsi="Arial" w:cs="Arial"/>
          <w:sz w:val="20"/>
          <w:szCs w:val="20"/>
        </w:rPr>
        <w:tab/>
      </w:r>
      <w:r w:rsidRPr="005C187D">
        <w:rPr>
          <w:rFonts w:ascii="Arial" w:hAnsi="Arial" w:cs="Arial"/>
          <w:sz w:val="20"/>
          <w:szCs w:val="20"/>
        </w:rPr>
        <w:tab/>
      </w:r>
      <w:r w:rsidRPr="005C187D">
        <w:rPr>
          <w:rFonts w:ascii="Arial" w:hAnsi="Arial" w:cs="Arial"/>
          <w:sz w:val="20"/>
          <w:szCs w:val="20"/>
        </w:rPr>
        <w:tab/>
        <w:t xml:space="preserve">  If true, compare passwords and return login success.</w:t>
      </w:r>
    </w:p>
    <w:p w:rsidR="005509D9" w:rsidRPr="005C187D" w:rsidRDefault="005509D9" w:rsidP="005509D9">
      <w:pPr>
        <w:ind w:left="2187"/>
        <w:rPr>
          <w:rFonts w:ascii="Arial" w:hAnsi="Arial" w:cs="Arial"/>
          <w:sz w:val="20"/>
          <w:szCs w:val="20"/>
        </w:rPr>
      </w:pPr>
      <w:r w:rsidRPr="005C187D">
        <w:rPr>
          <w:rFonts w:ascii="Arial" w:hAnsi="Arial" w:cs="Arial"/>
          <w:sz w:val="20"/>
          <w:szCs w:val="20"/>
        </w:rPr>
        <w:t>If false, use get users function of external user management system, compare username and passwords and return login success.</w:t>
      </w:r>
    </w:p>
    <w:p w:rsidR="005509D9" w:rsidRPr="005C187D" w:rsidRDefault="005509D9" w:rsidP="005509D9">
      <w:pPr>
        <w:ind w:firstLine="709"/>
        <w:rPr>
          <w:rFonts w:ascii="Arial" w:hAnsi="Arial" w:cs="Arial"/>
          <w:sz w:val="20"/>
          <w:szCs w:val="20"/>
        </w:rPr>
      </w:pPr>
      <w:r w:rsidRPr="005C187D">
        <w:rPr>
          <w:rFonts w:ascii="Arial" w:hAnsi="Arial" w:cs="Arial"/>
          <w:sz w:val="20"/>
          <w:szCs w:val="20"/>
        </w:rPr>
        <w:t>Result</w:t>
      </w:r>
      <w:r w:rsidRPr="005C187D">
        <w:rPr>
          <w:rFonts w:ascii="Arial" w:hAnsi="Arial" w:cs="Arial"/>
          <w:sz w:val="20"/>
          <w:szCs w:val="20"/>
        </w:rPr>
        <w:tab/>
      </w:r>
      <w:r w:rsidRPr="005C187D">
        <w:rPr>
          <w:rFonts w:ascii="Arial" w:hAnsi="Arial" w:cs="Arial"/>
          <w:sz w:val="20"/>
          <w:szCs w:val="20"/>
        </w:rPr>
        <w:tab/>
        <w:t>: if success, send user to respective main screen (user or admin).</w:t>
      </w:r>
    </w:p>
    <w:p w:rsidR="005509D9" w:rsidRPr="005C187D" w:rsidRDefault="005509D9" w:rsidP="0009064A">
      <w:pPr>
        <w:ind w:firstLine="709"/>
        <w:rPr>
          <w:rFonts w:ascii="Arial" w:hAnsi="Arial" w:cs="Arial"/>
          <w:sz w:val="20"/>
          <w:szCs w:val="20"/>
        </w:rPr>
      </w:pPr>
    </w:p>
    <w:p w:rsidR="00D03548" w:rsidRPr="005C187D" w:rsidRDefault="00D03548" w:rsidP="00A15349">
      <w:pPr>
        <w:rPr>
          <w:rFonts w:ascii="Arial" w:hAnsi="Arial" w:cs="Arial"/>
          <w:sz w:val="20"/>
          <w:szCs w:val="20"/>
        </w:rPr>
      </w:pPr>
    </w:p>
    <w:p w:rsidR="00C02F83" w:rsidRPr="005C187D" w:rsidRDefault="00C02F83" w:rsidP="00FA5B7A">
      <w:pPr>
        <w:pStyle w:val="Heading2"/>
        <w:numPr>
          <w:ilvl w:val="1"/>
          <w:numId w:val="3"/>
        </w:numPr>
        <w:tabs>
          <w:tab w:val="left" w:pos="360"/>
        </w:tabs>
        <w:spacing w:after="60"/>
      </w:pPr>
      <w:bookmarkStart w:id="71" w:name="_Toc383570206"/>
      <w:r w:rsidRPr="005C187D">
        <w:t>Data Detailed Design</w:t>
      </w:r>
      <w:bookmarkEnd w:id="71"/>
    </w:p>
    <w:p w:rsidR="00C02F83" w:rsidRPr="005C187D" w:rsidRDefault="00C02F83" w:rsidP="00FA5B7A">
      <w:pPr>
        <w:pStyle w:val="BodyText"/>
        <w:spacing w:after="0"/>
      </w:pPr>
    </w:p>
    <w:p w:rsidR="00C02F83" w:rsidRPr="005C187D" w:rsidRDefault="00732E31">
      <w:pPr>
        <w:pStyle w:val="Heading3"/>
        <w:numPr>
          <w:ilvl w:val="2"/>
          <w:numId w:val="3"/>
        </w:numPr>
        <w:tabs>
          <w:tab w:val="left" w:pos="360"/>
        </w:tabs>
      </w:pPr>
      <w:bookmarkStart w:id="72" w:name="_Toc383570207"/>
      <w:r w:rsidRPr="005C187D">
        <w:t xml:space="preserve">Admin </w:t>
      </w:r>
      <w:r w:rsidR="00E543DC" w:rsidRPr="005C187D">
        <w:t>Entity</w:t>
      </w:r>
      <w:r w:rsidR="00C02F83" w:rsidRPr="005C187D">
        <w:t xml:space="preserve"> Detail</w:t>
      </w:r>
      <w:bookmarkEnd w:id="72"/>
      <w:r w:rsidR="00C02F83" w:rsidRPr="005C187D">
        <w:tab/>
      </w:r>
    </w:p>
    <w:p w:rsidR="004B611E" w:rsidRPr="005C187D" w:rsidRDefault="004B611E" w:rsidP="004B611E">
      <w:pPr>
        <w:pStyle w:val="BodyText"/>
        <w:ind w:left="0"/>
      </w:pPr>
      <w:r w:rsidRPr="005C187D">
        <w:rPr>
          <w:b/>
        </w:rPr>
        <w:t>Storage Medium:</w:t>
      </w:r>
      <w:r w:rsidRPr="005C187D">
        <w:t xml:space="preserve"> </w:t>
      </w:r>
      <w:proofErr w:type="spellStart"/>
      <w:r w:rsidRPr="005C187D">
        <w:t>mySql</w:t>
      </w:r>
      <w:proofErr w:type="spellEnd"/>
      <w:r w:rsidRPr="005C187D">
        <w:t xml:space="preserve"> Database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2160"/>
        <w:gridCol w:w="5670"/>
      </w:tblGrid>
      <w:tr w:rsidR="004B611E" w:rsidRPr="005C187D" w:rsidTr="006504FE">
        <w:trPr>
          <w:jc w:val="center"/>
        </w:trPr>
        <w:tc>
          <w:tcPr>
            <w:tcW w:w="1998" w:type="dxa"/>
            <w:shd w:val="clear" w:color="auto" w:fill="auto"/>
            <w:vAlign w:val="center"/>
          </w:tcPr>
          <w:p w:rsidR="004B611E" w:rsidRPr="005C187D" w:rsidRDefault="004B611E" w:rsidP="006504FE">
            <w:pPr>
              <w:pStyle w:val="BodyText"/>
              <w:spacing w:before="80" w:after="100"/>
              <w:ind w:left="0"/>
              <w:jc w:val="center"/>
              <w:rPr>
                <w:b/>
                <w:szCs w:val="20"/>
              </w:rPr>
            </w:pPr>
            <w:r w:rsidRPr="005C187D">
              <w:rPr>
                <w:b/>
                <w:szCs w:val="20"/>
              </w:rPr>
              <w:t>Attribute</w:t>
            </w:r>
          </w:p>
        </w:tc>
        <w:tc>
          <w:tcPr>
            <w:tcW w:w="2160" w:type="dxa"/>
            <w:shd w:val="clear" w:color="auto" w:fill="auto"/>
            <w:vAlign w:val="center"/>
          </w:tcPr>
          <w:p w:rsidR="004B611E" w:rsidRPr="005C187D" w:rsidRDefault="004B611E" w:rsidP="006504FE">
            <w:pPr>
              <w:pStyle w:val="BodyText"/>
              <w:spacing w:before="80" w:after="100"/>
              <w:ind w:left="0"/>
              <w:jc w:val="center"/>
              <w:rPr>
                <w:b/>
                <w:szCs w:val="20"/>
              </w:rPr>
            </w:pPr>
            <w:r w:rsidRPr="005C187D">
              <w:rPr>
                <w:b/>
                <w:szCs w:val="20"/>
              </w:rPr>
              <w:t>Data Type</w:t>
            </w:r>
          </w:p>
        </w:tc>
        <w:tc>
          <w:tcPr>
            <w:tcW w:w="5670" w:type="dxa"/>
            <w:shd w:val="clear" w:color="auto" w:fill="auto"/>
            <w:vAlign w:val="center"/>
          </w:tcPr>
          <w:p w:rsidR="004B611E" w:rsidRPr="005C187D" w:rsidRDefault="004B611E" w:rsidP="006504FE">
            <w:pPr>
              <w:pStyle w:val="BodyText"/>
              <w:spacing w:before="80" w:after="100"/>
              <w:ind w:left="0"/>
              <w:jc w:val="center"/>
              <w:rPr>
                <w:b/>
                <w:szCs w:val="20"/>
              </w:rPr>
            </w:pPr>
            <w:r w:rsidRPr="005C187D">
              <w:rPr>
                <w:b/>
                <w:szCs w:val="20"/>
              </w:rPr>
              <w:t>Purpose</w:t>
            </w:r>
          </w:p>
        </w:tc>
      </w:tr>
      <w:tr w:rsidR="004B611E" w:rsidRPr="005C187D" w:rsidTr="006504FE">
        <w:trPr>
          <w:jc w:val="center"/>
        </w:trPr>
        <w:tc>
          <w:tcPr>
            <w:tcW w:w="1998" w:type="dxa"/>
            <w:shd w:val="clear" w:color="auto" w:fill="auto"/>
            <w:vAlign w:val="center"/>
          </w:tcPr>
          <w:p w:rsidR="004B611E" w:rsidRPr="005C187D" w:rsidRDefault="00732E31" w:rsidP="006504FE">
            <w:pPr>
              <w:pStyle w:val="BodyText"/>
              <w:spacing w:before="80" w:after="100"/>
              <w:ind w:left="0"/>
              <w:jc w:val="center"/>
              <w:rPr>
                <w:szCs w:val="20"/>
              </w:rPr>
            </w:pPr>
            <w:proofErr w:type="spellStart"/>
            <w:r w:rsidRPr="005C187D">
              <w:rPr>
                <w:szCs w:val="20"/>
              </w:rPr>
              <w:t>adminID</w:t>
            </w:r>
            <w:proofErr w:type="spellEnd"/>
          </w:p>
        </w:tc>
        <w:tc>
          <w:tcPr>
            <w:tcW w:w="2160" w:type="dxa"/>
            <w:shd w:val="clear" w:color="auto" w:fill="auto"/>
            <w:vAlign w:val="center"/>
          </w:tcPr>
          <w:p w:rsidR="004B611E" w:rsidRPr="005C187D" w:rsidRDefault="004B611E" w:rsidP="006504FE">
            <w:pPr>
              <w:pStyle w:val="BodyText"/>
              <w:spacing w:before="80" w:after="100"/>
              <w:ind w:left="0"/>
              <w:jc w:val="center"/>
              <w:rPr>
                <w:szCs w:val="20"/>
              </w:rPr>
            </w:pPr>
            <w:proofErr w:type="spellStart"/>
            <w:r w:rsidRPr="005C187D">
              <w:rPr>
                <w:szCs w:val="20"/>
              </w:rPr>
              <w:t>int</w:t>
            </w:r>
            <w:proofErr w:type="spellEnd"/>
          </w:p>
        </w:tc>
        <w:tc>
          <w:tcPr>
            <w:tcW w:w="5670" w:type="dxa"/>
            <w:shd w:val="clear" w:color="auto" w:fill="auto"/>
            <w:vAlign w:val="center"/>
          </w:tcPr>
          <w:p w:rsidR="004B611E" w:rsidRPr="005C187D" w:rsidRDefault="004B611E" w:rsidP="006504FE">
            <w:pPr>
              <w:pStyle w:val="BodyText"/>
              <w:spacing w:before="80" w:after="100"/>
              <w:ind w:left="0"/>
              <w:rPr>
                <w:szCs w:val="20"/>
              </w:rPr>
            </w:pPr>
            <w:r w:rsidRPr="005C187D">
              <w:rPr>
                <w:szCs w:val="20"/>
              </w:rPr>
              <w:t>Primary key for querying purposes</w:t>
            </w:r>
          </w:p>
        </w:tc>
      </w:tr>
      <w:tr w:rsidR="004B611E" w:rsidRPr="005C187D" w:rsidTr="006504FE">
        <w:trPr>
          <w:jc w:val="center"/>
        </w:trPr>
        <w:tc>
          <w:tcPr>
            <w:tcW w:w="1998" w:type="dxa"/>
            <w:shd w:val="clear" w:color="auto" w:fill="auto"/>
            <w:vAlign w:val="center"/>
          </w:tcPr>
          <w:p w:rsidR="004B611E" w:rsidRPr="005C187D" w:rsidRDefault="00FA5B7A" w:rsidP="006504FE">
            <w:pPr>
              <w:pStyle w:val="BodyText"/>
              <w:spacing w:before="80" w:after="100"/>
              <w:ind w:left="0"/>
              <w:jc w:val="center"/>
              <w:rPr>
                <w:szCs w:val="20"/>
              </w:rPr>
            </w:pPr>
            <w:r w:rsidRPr="005C187D">
              <w:rPr>
                <w:szCs w:val="20"/>
              </w:rPr>
              <w:t>username</w:t>
            </w:r>
          </w:p>
        </w:tc>
        <w:tc>
          <w:tcPr>
            <w:tcW w:w="2160" w:type="dxa"/>
            <w:shd w:val="clear" w:color="auto" w:fill="auto"/>
            <w:vAlign w:val="center"/>
          </w:tcPr>
          <w:p w:rsidR="004B611E" w:rsidRPr="005C187D" w:rsidRDefault="00FA5B7A" w:rsidP="006504FE">
            <w:pPr>
              <w:pStyle w:val="BodyText"/>
              <w:spacing w:before="80" w:after="100"/>
              <w:ind w:left="0"/>
              <w:jc w:val="center"/>
              <w:rPr>
                <w:szCs w:val="20"/>
              </w:rPr>
            </w:pPr>
            <w:r w:rsidRPr="005C187D">
              <w:rPr>
                <w:szCs w:val="20"/>
              </w:rPr>
              <w:t>String</w:t>
            </w:r>
          </w:p>
        </w:tc>
        <w:tc>
          <w:tcPr>
            <w:tcW w:w="5670" w:type="dxa"/>
            <w:shd w:val="clear" w:color="auto" w:fill="auto"/>
            <w:vAlign w:val="center"/>
          </w:tcPr>
          <w:p w:rsidR="004B611E" w:rsidRPr="005C187D" w:rsidRDefault="00FA5B7A" w:rsidP="006504FE">
            <w:pPr>
              <w:pStyle w:val="BodyText"/>
              <w:spacing w:before="80" w:after="100"/>
              <w:ind w:left="0"/>
              <w:rPr>
                <w:szCs w:val="20"/>
              </w:rPr>
            </w:pPr>
            <w:r w:rsidRPr="005C187D">
              <w:rPr>
                <w:szCs w:val="20"/>
              </w:rPr>
              <w:t xml:space="preserve">Will be the user’s personal identification </w:t>
            </w:r>
          </w:p>
        </w:tc>
      </w:tr>
      <w:tr w:rsidR="004B611E" w:rsidRPr="005C187D" w:rsidTr="006504FE">
        <w:trPr>
          <w:jc w:val="center"/>
        </w:trPr>
        <w:tc>
          <w:tcPr>
            <w:tcW w:w="1998" w:type="dxa"/>
            <w:shd w:val="clear" w:color="auto" w:fill="auto"/>
            <w:vAlign w:val="center"/>
          </w:tcPr>
          <w:p w:rsidR="004B611E" w:rsidRPr="005C187D" w:rsidRDefault="00FA5B7A" w:rsidP="006504FE">
            <w:pPr>
              <w:pStyle w:val="BodyText"/>
              <w:spacing w:before="80" w:after="100"/>
              <w:ind w:left="0"/>
              <w:jc w:val="center"/>
              <w:rPr>
                <w:szCs w:val="20"/>
              </w:rPr>
            </w:pPr>
            <w:r w:rsidRPr="005C187D">
              <w:rPr>
                <w:szCs w:val="20"/>
              </w:rPr>
              <w:t>password</w:t>
            </w:r>
          </w:p>
        </w:tc>
        <w:tc>
          <w:tcPr>
            <w:tcW w:w="2160" w:type="dxa"/>
            <w:shd w:val="clear" w:color="auto" w:fill="auto"/>
            <w:vAlign w:val="center"/>
          </w:tcPr>
          <w:p w:rsidR="004B611E" w:rsidRPr="005C187D" w:rsidRDefault="00FA5B7A" w:rsidP="006504FE">
            <w:pPr>
              <w:pStyle w:val="BodyText"/>
              <w:spacing w:before="80" w:after="100"/>
              <w:ind w:left="0"/>
              <w:jc w:val="center"/>
              <w:rPr>
                <w:szCs w:val="20"/>
              </w:rPr>
            </w:pPr>
            <w:r w:rsidRPr="005C187D">
              <w:rPr>
                <w:szCs w:val="20"/>
              </w:rPr>
              <w:t>String</w:t>
            </w:r>
          </w:p>
        </w:tc>
        <w:tc>
          <w:tcPr>
            <w:tcW w:w="5670" w:type="dxa"/>
            <w:shd w:val="clear" w:color="auto" w:fill="auto"/>
            <w:vAlign w:val="center"/>
          </w:tcPr>
          <w:p w:rsidR="004B611E" w:rsidRPr="005C187D" w:rsidRDefault="00FA5B7A" w:rsidP="006504FE">
            <w:pPr>
              <w:pStyle w:val="BodyText"/>
              <w:spacing w:before="80" w:after="100"/>
              <w:ind w:left="0"/>
              <w:rPr>
                <w:szCs w:val="20"/>
              </w:rPr>
            </w:pPr>
            <w:r w:rsidRPr="005C187D">
              <w:rPr>
                <w:szCs w:val="20"/>
              </w:rPr>
              <w:t>Will serve as secret key for accessing user’s account</w:t>
            </w:r>
          </w:p>
        </w:tc>
      </w:tr>
      <w:tr w:rsidR="004B611E" w:rsidRPr="005C187D" w:rsidTr="006504FE">
        <w:trPr>
          <w:jc w:val="center"/>
        </w:trPr>
        <w:tc>
          <w:tcPr>
            <w:tcW w:w="1998" w:type="dxa"/>
            <w:shd w:val="clear" w:color="auto" w:fill="auto"/>
            <w:vAlign w:val="center"/>
          </w:tcPr>
          <w:p w:rsidR="004B611E" w:rsidRPr="005C187D" w:rsidRDefault="00FA5B7A" w:rsidP="006504FE">
            <w:pPr>
              <w:pStyle w:val="BodyText"/>
              <w:spacing w:before="80" w:after="100"/>
              <w:ind w:left="0"/>
              <w:jc w:val="center"/>
              <w:rPr>
                <w:szCs w:val="20"/>
              </w:rPr>
            </w:pPr>
            <w:r w:rsidRPr="005C187D">
              <w:rPr>
                <w:szCs w:val="20"/>
              </w:rPr>
              <w:t>email</w:t>
            </w:r>
          </w:p>
        </w:tc>
        <w:tc>
          <w:tcPr>
            <w:tcW w:w="2160" w:type="dxa"/>
            <w:shd w:val="clear" w:color="auto" w:fill="auto"/>
            <w:vAlign w:val="center"/>
          </w:tcPr>
          <w:p w:rsidR="004B611E" w:rsidRPr="005C187D" w:rsidRDefault="00FA5B7A" w:rsidP="006504FE">
            <w:pPr>
              <w:pStyle w:val="BodyText"/>
              <w:spacing w:before="80" w:after="100"/>
              <w:ind w:left="0"/>
              <w:jc w:val="center"/>
              <w:rPr>
                <w:szCs w:val="20"/>
              </w:rPr>
            </w:pPr>
            <w:r w:rsidRPr="005C187D">
              <w:rPr>
                <w:szCs w:val="20"/>
              </w:rPr>
              <w:t>String</w:t>
            </w:r>
          </w:p>
        </w:tc>
        <w:tc>
          <w:tcPr>
            <w:tcW w:w="5670" w:type="dxa"/>
            <w:shd w:val="clear" w:color="auto" w:fill="auto"/>
            <w:vAlign w:val="center"/>
          </w:tcPr>
          <w:p w:rsidR="004B611E" w:rsidRPr="005C187D" w:rsidRDefault="00FA5B7A" w:rsidP="006504FE">
            <w:pPr>
              <w:pStyle w:val="BodyText"/>
              <w:spacing w:before="80" w:after="100"/>
              <w:ind w:left="0"/>
              <w:rPr>
                <w:szCs w:val="20"/>
              </w:rPr>
            </w:pPr>
            <w:r w:rsidRPr="005C187D">
              <w:rPr>
                <w:szCs w:val="20"/>
              </w:rPr>
              <w:t>Will serve as contact to the user</w:t>
            </w:r>
          </w:p>
        </w:tc>
      </w:tr>
    </w:tbl>
    <w:p w:rsidR="00570772" w:rsidRPr="005C187D" w:rsidRDefault="00570772" w:rsidP="00570772">
      <w:pPr>
        <w:pStyle w:val="BodyText"/>
        <w:spacing w:after="0"/>
        <w:ind w:left="0"/>
        <w:jc w:val="center"/>
        <w:rPr>
          <w:rFonts w:cs="Arial"/>
          <w:b/>
          <w:sz w:val="18"/>
          <w:szCs w:val="18"/>
        </w:rPr>
      </w:pPr>
    </w:p>
    <w:p w:rsidR="00570772" w:rsidRPr="005C187D" w:rsidRDefault="00F9018A" w:rsidP="00570772">
      <w:pPr>
        <w:pStyle w:val="BodyText"/>
        <w:spacing w:after="0"/>
        <w:ind w:left="0"/>
        <w:jc w:val="center"/>
        <w:rPr>
          <w:rFonts w:cs="Arial"/>
          <w:b/>
          <w:sz w:val="18"/>
          <w:szCs w:val="18"/>
        </w:rPr>
      </w:pPr>
      <w:r w:rsidRPr="005C187D">
        <w:rPr>
          <w:rFonts w:cs="Arial"/>
          <w:b/>
          <w:sz w:val="18"/>
          <w:szCs w:val="18"/>
        </w:rPr>
        <w:lastRenderedPageBreak/>
        <w:t>Table</w:t>
      </w:r>
      <w:r w:rsidR="00570772" w:rsidRPr="005C187D">
        <w:rPr>
          <w:rFonts w:cs="Arial"/>
          <w:b/>
          <w:sz w:val="18"/>
          <w:szCs w:val="18"/>
        </w:rPr>
        <w:t xml:space="preserve"> 6.2.1 – </w:t>
      </w:r>
      <w:r w:rsidR="00C80D69" w:rsidRPr="005C187D">
        <w:rPr>
          <w:rFonts w:cs="Arial"/>
          <w:b/>
          <w:sz w:val="18"/>
          <w:szCs w:val="18"/>
        </w:rPr>
        <w:t>Admin</w:t>
      </w:r>
      <w:r w:rsidR="00570772" w:rsidRPr="005C187D">
        <w:rPr>
          <w:rFonts w:cs="Arial"/>
          <w:b/>
          <w:sz w:val="18"/>
          <w:szCs w:val="18"/>
        </w:rPr>
        <w:t xml:space="preserve"> Entity Detail</w:t>
      </w:r>
    </w:p>
    <w:p w:rsidR="00C02F83" w:rsidRPr="005C187D" w:rsidRDefault="00C02F83" w:rsidP="004B611E">
      <w:pPr>
        <w:pStyle w:val="BodyText"/>
        <w:spacing w:after="0"/>
        <w:ind w:left="0"/>
      </w:pPr>
    </w:p>
    <w:p w:rsidR="00C02F83" w:rsidRPr="005C187D" w:rsidRDefault="00732E31">
      <w:pPr>
        <w:pStyle w:val="Heading3"/>
        <w:numPr>
          <w:ilvl w:val="2"/>
          <w:numId w:val="3"/>
        </w:numPr>
        <w:tabs>
          <w:tab w:val="left" w:pos="360"/>
        </w:tabs>
      </w:pPr>
      <w:bookmarkStart w:id="73" w:name="_Toc383570208"/>
      <w:r w:rsidRPr="005C187D">
        <w:t>Developer</w:t>
      </w:r>
      <w:r w:rsidR="004B611E" w:rsidRPr="005C187D">
        <w:t xml:space="preserve"> Entity</w:t>
      </w:r>
      <w:r w:rsidR="00C02F83" w:rsidRPr="005C187D">
        <w:t xml:space="preserve"> Detail</w:t>
      </w:r>
      <w:bookmarkEnd w:id="73"/>
    </w:p>
    <w:p w:rsidR="004B611E" w:rsidRPr="005C187D" w:rsidRDefault="004B611E" w:rsidP="004B611E">
      <w:pPr>
        <w:pStyle w:val="BodyText"/>
        <w:ind w:left="0"/>
      </w:pPr>
      <w:r w:rsidRPr="005C187D">
        <w:rPr>
          <w:b/>
        </w:rPr>
        <w:t>Storage Medium:</w:t>
      </w:r>
      <w:r w:rsidRPr="005C187D">
        <w:t xml:space="preserve"> </w:t>
      </w:r>
      <w:proofErr w:type="spellStart"/>
      <w:r w:rsidRPr="005C187D">
        <w:t>mySql</w:t>
      </w:r>
      <w:proofErr w:type="spellEnd"/>
      <w:r w:rsidRPr="005C187D">
        <w:t xml:space="preserve"> Database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2117"/>
        <w:gridCol w:w="5557"/>
      </w:tblGrid>
      <w:tr w:rsidR="004B611E" w:rsidRPr="005C187D" w:rsidTr="00B60688">
        <w:trPr>
          <w:trHeight w:val="260"/>
          <w:jc w:val="center"/>
        </w:trPr>
        <w:tc>
          <w:tcPr>
            <w:tcW w:w="1958" w:type="dxa"/>
            <w:shd w:val="clear" w:color="auto" w:fill="auto"/>
            <w:vAlign w:val="center"/>
          </w:tcPr>
          <w:p w:rsidR="004B611E" w:rsidRPr="005C187D" w:rsidRDefault="004B611E" w:rsidP="006504FE">
            <w:pPr>
              <w:pStyle w:val="BodyText"/>
              <w:spacing w:before="80" w:after="100"/>
              <w:ind w:left="0"/>
              <w:jc w:val="center"/>
              <w:rPr>
                <w:b/>
                <w:szCs w:val="20"/>
              </w:rPr>
            </w:pPr>
            <w:r w:rsidRPr="005C187D">
              <w:rPr>
                <w:b/>
                <w:szCs w:val="20"/>
              </w:rPr>
              <w:t>Attribute</w:t>
            </w:r>
          </w:p>
        </w:tc>
        <w:tc>
          <w:tcPr>
            <w:tcW w:w="2117" w:type="dxa"/>
            <w:shd w:val="clear" w:color="auto" w:fill="auto"/>
            <w:vAlign w:val="center"/>
          </w:tcPr>
          <w:p w:rsidR="004B611E" w:rsidRPr="005C187D" w:rsidRDefault="004B611E" w:rsidP="006504FE">
            <w:pPr>
              <w:pStyle w:val="BodyText"/>
              <w:spacing w:before="80" w:after="100"/>
              <w:ind w:left="0"/>
              <w:jc w:val="center"/>
              <w:rPr>
                <w:b/>
                <w:szCs w:val="20"/>
              </w:rPr>
            </w:pPr>
            <w:r w:rsidRPr="005C187D">
              <w:rPr>
                <w:b/>
                <w:szCs w:val="20"/>
              </w:rPr>
              <w:t>Data Type</w:t>
            </w:r>
          </w:p>
        </w:tc>
        <w:tc>
          <w:tcPr>
            <w:tcW w:w="5557" w:type="dxa"/>
            <w:shd w:val="clear" w:color="auto" w:fill="auto"/>
            <w:vAlign w:val="center"/>
          </w:tcPr>
          <w:p w:rsidR="004B611E" w:rsidRPr="005C187D" w:rsidRDefault="004B611E" w:rsidP="006504FE">
            <w:pPr>
              <w:pStyle w:val="BodyText"/>
              <w:spacing w:before="80" w:after="100"/>
              <w:ind w:left="0"/>
              <w:jc w:val="center"/>
              <w:rPr>
                <w:b/>
                <w:szCs w:val="20"/>
              </w:rPr>
            </w:pPr>
            <w:r w:rsidRPr="005C187D">
              <w:rPr>
                <w:b/>
                <w:szCs w:val="20"/>
              </w:rPr>
              <w:t>Purpose</w:t>
            </w:r>
          </w:p>
        </w:tc>
      </w:tr>
      <w:tr w:rsidR="004B611E" w:rsidRPr="005C187D" w:rsidTr="00B60688">
        <w:trPr>
          <w:trHeight w:val="260"/>
          <w:jc w:val="center"/>
        </w:trPr>
        <w:tc>
          <w:tcPr>
            <w:tcW w:w="1958" w:type="dxa"/>
            <w:shd w:val="clear" w:color="auto" w:fill="auto"/>
            <w:vAlign w:val="center"/>
          </w:tcPr>
          <w:p w:rsidR="004B611E" w:rsidRPr="005C187D" w:rsidRDefault="00732E31" w:rsidP="006504FE">
            <w:pPr>
              <w:pStyle w:val="BodyText"/>
              <w:spacing w:before="80" w:after="100"/>
              <w:ind w:left="0"/>
              <w:jc w:val="center"/>
              <w:rPr>
                <w:szCs w:val="20"/>
              </w:rPr>
            </w:pPr>
            <w:proofErr w:type="spellStart"/>
            <w:r w:rsidRPr="005C187D">
              <w:rPr>
                <w:szCs w:val="20"/>
              </w:rPr>
              <w:t>developer</w:t>
            </w:r>
            <w:r w:rsidR="00FA5B7A" w:rsidRPr="005C187D">
              <w:rPr>
                <w:szCs w:val="20"/>
              </w:rPr>
              <w:t>ID</w:t>
            </w:r>
            <w:proofErr w:type="spellEnd"/>
          </w:p>
        </w:tc>
        <w:tc>
          <w:tcPr>
            <w:tcW w:w="2117" w:type="dxa"/>
            <w:shd w:val="clear" w:color="auto" w:fill="auto"/>
            <w:vAlign w:val="center"/>
          </w:tcPr>
          <w:p w:rsidR="004B611E" w:rsidRPr="005C187D" w:rsidRDefault="00F9018A" w:rsidP="006504FE">
            <w:pPr>
              <w:pStyle w:val="BodyText"/>
              <w:spacing w:before="80" w:after="100"/>
              <w:ind w:left="0"/>
              <w:jc w:val="center"/>
              <w:rPr>
                <w:szCs w:val="20"/>
              </w:rPr>
            </w:pPr>
            <w:proofErr w:type="spellStart"/>
            <w:r w:rsidRPr="005C187D">
              <w:rPr>
                <w:szCs w:val="20"/>
              </w:rPr>
              <w:t>I</w:t>
            </w:r>
            <w:r w:rsidR="00FA5B7A" w:rsidRPr="005C187D">
              <w:rPr>
                <w:szCs w:val="20"/>
              </w:rPr>
              <w:t>nt</w:t>
            </w:r>
            <w:proofErr w:type="spellEnd"/>
          </w:p>
        </w:tc>
        <w:tc>
          <w:tcPr>
            <w:tcW w:w="5557" w:type="dxa"/>
            <w:shd w:val="clear" w:color="auto" w:fill="auto"/>
            <w:vAlign w:val="center"/>
          </w:tcPr>
          <w:p w:rsidR="004B611E" w:rsidRPr="005C187D" w:rsidRDefault="00FA5B7A" w:rsidP="006504FE">
            <w:pPr>
              <w:pStyle w:val="BodyText"/>
              <w:spacing w:before="80" w:after="100"/>
              <w:ind w:left="0"/>
              <w:rPr>
                <w:b/>
                <w:szCs w:val="20"/>
              </w:rPr>
            </w:pPr>
            <w:r w:rsidRPr="005C187D">
              <w:rPr>
                <w:szCs w:val="20"/>
              </w:rPr>
              <w:t>Primary key for querying purposes</w:t>
            </w:r>
          </w:p>
        </w:tc>
      </w:tr>
      <w:tr w:rsidR="004B611E" w:rsidRPr="005C187D" w:rsidTr="00B60688">
        <w:trPr>
          <w:trHeight w:val="260"/>
          <w:jc w:val="center"/>
        </w:trPr>
        <w:tc>
          <w:tcPr>
            <w:tcW w:w="1958" w:type="dxa"/>
            <w:shd w:val="clear" w:color="auto" w:fill="auto"/>
            <w:vAlign w:val="center"/>
          </w:tcPr>
          <w:p w:rsidR="004B611E" w:rsidRPr="005C187D" w:rsidRDefault="00FA5B7A" w:rsidP="006504FE">
            <w:pPr>
              <w:pStyle w:val="BodyText"/>
              <w:spacing w:before="80" w:after="100"/>
              <w:ind w:left="0"/>
              <w:jc w:val="center"/>
              <w:rPr>
                <w:szCs w:val="20"/>
              </w:rPr>
            </w:pPr>
            <w:r w:rsidRPr="005C187D">
              <w:rPr>
                <w:szCs w:val="20"/>
              </w:rPr>
              <w:t>username</w:t>
            </w:r>
          </w:p>
        </w:tc>
        <w:tc>
          <w:tcPr>
            <w:tcW w:w="2117" w:type="dxa"/>
            <w:shd w:val="clear" w:color="auto" w:fill="auto"/>
            <w:vAlign w:val="center"/>
          </w:tcPr>
          <w:p w:rsidR="004B611E" w:rsidRPr="005C187D" w:rsidRDefault="00FA5B7A" w:rsidP="006504FE">
            <w:pPr>
              <w:pStyle w:val="BodyText"/>
              <w:spacing w:before="80" w:after="100"/>
              <w:ind w:left="0"/>
              <w:jc w:val="center"/>
              <w:rPr>
                <w:szCs w:val="20"/>
              </w:rPr>
            </w:pPr>
            <w:r w:rsidRPr="005C187D">
              <w:rPr>
                <w:szCs w:val="20"/>
              </w:rPr>
              <w:t>String</w:t>
            </w:r>
          </w:p>
        </w:tc>
        <w:tc>
          <w:tcPr>
            <w:tcW w:w="5557" w:type="dxa"/>
            <w:shd w:val="clear" w:color="auto" w:fill="auto"/>
            <w:vAlign w:val="center"/>
          </w:tcPr>
          <w:p w:rsidR="004B611E" w:rsidRPr="005C187D" w:rsidRDefault="00FA5B7A" w:rsidP="006504FE">
            <w:pPr>
              <w:pStyle w:val="BodyText"/>
              <w:spacing w:before="80" w:after="100"/>
              <w:ind w:left="0"/>
              <w:rPr>
                <w:b/>
                <w:szCs w:val="20"/>
              </w:rPr>
            </w:pPr>
            <w:r w:rsidRPr="005C187D">
              <w:rPr>
                <w:szCs w:val="20"/>
              </w:rPr>
              <w:t>Will be the user’s personal identification</w:t>
            </w:r>
          </w:p>
        </w:tc>
      </w:tr>
      <w:tr w:rsidR="00732E31" w:rsidRPr="005C187D" w:rsidTr="00B60688">
        <w:trPr>
          <w:trHeight w:val="260"/>
          <w:jc w:val="center"/>
        </w:trPr>
        <w:tc>
          <w:tcPr>
            <w:tcW w:w="1958" w:type="dxa"/>
            <w:shd w:val="clear" w:color="auto" w:fill="auto"/>
            <w:vAlign w:val="center"/>
          </w:tcPr>
          <w:p w:rsidR="00732E31" w:rsidRPr="005C187D" w:rsidRDefault="00732E31" w:rsidP="0058296A">
            <w:pPr>
              <w:pStyle w:val="BodyText"/>
              <w:spacing w:before="80" w:after="100"/>
              <w:ind w:left="0"/>
              <w:jc w:val="center"/>
              <w:rPr>
                <w:szCs w:val="20"/>
              </w:rPr>
            </w:pPr>
            <w:r w:rsidRPr="005C187D">
              <w:rPr>
                <w:szCs w:val="20"/>
              </w:rPr>
              <w:t>password</w:t>
            </w:r>
          </w:p>
        </w:tc>
        <w:tc>
          <w:tcPr>
            <w:tcW w:w="2117" w:type="dxa"/>
            <w:shd w:val="clear" w:color="auto" w:fill="auto"/>
            <w:vAlign w:val="center"/>
          </w:tcPr>
          <w:p w:rsidR="00732E31" w:rsidRPr="005C187D" w:rsidRDefault="00732E31" w:rsidP="0058296A">
            <w:pPr>
              <w:pStyle w:val="BodyText"/>
              <w:spacing w:before="80" w:after="100"/>
              <w:ind w:left="0"/>
              <w:jc w:val="center"/>
              <w:rPr>
                <w:szCs w:val="20"/>
              </w:rPr>
            </w:pPr>
            <w:r w:rsidRPr="005C187D">
              <w:rPr>
                <w:szCs w:val="20"/>
              </w:rPr>
              <w:t>String</w:t>
            </w:r>
          </w:p>
        </w:tc>
        <w:tc>
          <w:tcPr>
            <w:tcW w:w="5557" w:type="dxa"/>
            <w:shd w:val="clear" w:color="auto" w:fill="auto"/>
            <w:vAlign w:val="center"/>
          </w:tcPr>
          <w:p w:rsidR="00732E31" w:rsidRPr="005C187D" w:rsidRDefault="00732E31" w:rsidP="0058296A">
            <w:pPr>
              <w:pStyle w:val="BodyText"/>
              <w:spacing w:before="80" w:after="100"/>
              <w:ind w:left="0"/>
              <w:rPr>
                <w:szCs w:val="20"/>
              </w:rPr>
            </w:pPr>
            <w:r w:rsidRPr="005C187D">
              <w:rPr>
                <w:szCs w:val="20"/>
              </w:rPr>
              <w:t>Will serve as secret key for accessing user’s account</w:t>
            </w:r>
          </w:p>
        </w:tc>
      </w:tr>
      <w:tr w:rsidR="00732E31" w:rsidRPr="005C187D" w:rsidTr="00B60688">
        <w:trPr>
          <w:trHeight w:val="260"/>
          <w:jc w:val="center"/>
        </w:trPr>
        <w:tc>
          <w:tcPr>
            <w:tcW w:w="1958" w:type="dxa"/>
            <w:shd w:val="clear" w:color="auto" w:fill="auto"/>
            <w:vAlign w:val="center"/>
          </w:tcPr>
          <w:p w:rsidR="00732E31" w:rsidRPr="005C187D" w:rsidRDefault="00732E31" w:rsidP="0058296A">
            <w:pPr>
              <w:pStyle w:val="BodyText"/>
              <w:spacing w:before="80" w:after="100"/>
              <w:ind w:left="0"/>
              <w:jc w:val="center"/>
              <w:rPr>
                <w:szCs w:val="20"/>
              </w:rPr>
            </w:pPr>
            <w:r w:rsidRPr="005C187D">
              <w:rPr>
                <w:szCs w:val="20"/>
              </w:rPr>
              <w:t>email</w:t>
            </w:r>
          </w:p>
        </w:tc>
        <w:tc>
          <w:tcPr>
            <w:tcW w:w="2117" w:type="dxa"/>
            <w:shd w:val="clear" w:color="auto" w:fill="auto"/>
            <w:vAlign w:val="center"/>
          </w:tcPr>
          <w:p w:rsidR="00732E31" w:rsidRPr="005C187D" w:rsidRDefault="00732E31" w:rsidP="0058296A">
            <w:pPr>
              <w:pStyle w:val="BodyText"/>
              <w:spacing w:before="80" w:after="100"/>
              <w:ind w:left="0"/>
              <w:jc w:val="center"/>
              <w:rPr>
                <w:szCs w:val="20"/>
              </w:rPr>
            </w:pPr>
            <w:r w:rsidRPr="005C187D">
              <w:rPr>
                <w:szCs w:val="20"/>
              </w:rPr>
              <w:t>String</w:t>
            </w:r>
          </w:p>
        </w:tc>
        <w:tc>
          <w:tcPr>
            <w:tcW w:w="5557" w:type="dxa"/>
            <w:shd w:val="clear" w:color="auto" w:fill="auto"/>
            <w:vAlign w:val="center"/>
          </w:tcPr>
          <w:p w:rsidR="00732E31" w:rsidRPr="005C187D" w:rsidRDefault="00732E31" w:rsidP="0058296A">
            <w:pPr>
              <w:pStyle w:val="BodyText"/>
              <w:spacing w:before="80" w:after="100"/>
              <w:ind w:left="0"/>
              <w:rPr>
                <w:szCs w:val="20"/>
              </w:rPr>
            </w:pPr>
            <w:r w:rsidRPr="005C187D">
              <w:rPr>
                <w:szCs w:val="20"/>
              </w:rPr>
              <w:t>Will serve as contact to the user</w:t>
            </w:r>
          </w:p>
        </w:tc>
      </w:tr>
    </w:tbl>
    <w:p w:rsidR="00570772" w:rsidRPr="005C187D" w:rsidRDefault="00570772" w:rsidP="00570772">
      <w:pPr>
        <w:pStyle w:val="BodyText"/>
        <w:spacing w:after="0"/>
        <w:ind w:left="0"/>
        <w:jc w:val="center"/>
        <w:rPr>
          <w:rFonts w:cs="Arial"/>
          <w:b/>
          <w:sz w:val="18"/>
          <w:szCs w:val="18"/>
        </w:rPr>
      </w:pPr>
    </w:p>
    <w:p w:rsidR="00570772" w:rsidRPr="005C187D" w:rsidRDefault="00F9018A" w:rsidP="00570772">
      <w:pPr>
        <w:pStyle w:val="BodyText"/>
        <w:spacing w:after="0"/>
        <w:ind w:left="0"/>
        <w:jc w:val="center"/>
        <w:rPr>
          <w:rFonts w:cs="Arial"/>
          <w:b/>
          <w:sz w:val="18"/>
          <w:szCs w:val="18"/>
        </w:rPr>
      </w:pPr>
      <w:r w:rsidRPr="005C187D">
        <w:rPr>
          <w:rFonts w:cs="Arial"/>
          <w:b/>
          <w:sz w:val="18"/>
          <w:szCs w:val="18"/>
        </w:rPr>
        <w:t>Table</w:t>
      </w:r>
      <w:r w:rsidR="00570772" w:rsidRPr="005C187D">
        <w:rPr>
          <w:rFonts w:cs="Arial"/>
          <w:b/>
          <w:sz w:val="18"/>
          <w:szCs w:val="18"/>
        </w:rPr>
        <w:t xml:space="preserve"> 6.2.2 – </w:t>
      </w:r>
      <w:r w:rsidR="00C80D69" w:rsidRPr="005C187D">
        <w:rPr>
          <w:rFonts w:cs="Arial"/>
          <w:b/>
          <w:sz w:val="18"/>
          <w:szCs w:val="18"/>
        </w:rPr>
        <w:t>Developer</w:t>
      </w:r>
      <w:r w:rsidR="00570772" w:rsidRPr="005C187D">
        <w:rPr>
          <w:rFonts w:cs="Arial"/>
          <w:b/>
          <w:sz w:val="18"/>
          <w:szCs w:val="18"/>
        </w:rPr>
        <w:t xml:space="preserve"> Entity Detail</w:t>
      </w:r>
    </w:p>
    <w:p w:rsidR="00C80D69" w:rsidRPr="005C187D" w:rsidRDefault="00C80D69" w:rsidP="00C80D69">
      <w:pPr>
        <w:pStyle w:val="Heading3"/>
        <w:numPr>
          <w:ilvl w:val="2"/>
          <w:numId w:val="3"/>
        </w:numPr>
        <w:tabs>
          <w:tab w:val="left" w:pos="360"/>
        </w:tabs>
      </w:pPr>
      <w:bookmarkStart w:id="74" w:name="_Toc383570209"/>
      <w:r w:rsidRPr="005C187D">
        <w:t>Reviewer Entity Detail</w:t>
      </w:r>
      <w:bookmarkEnd w:id="74"/>
    </w:p>
    <w:p w:rsidR="00C80D69" w:rsidRPr="005C187D" w:rsidRDefault="00C80D69" w:rsidP="00C80D69">
      <w:pPr>
        <w:pStyle w:val="BodyText"/>
        <w:ind w:left="0"/>
      </w:pPr>
      <w:r w:rsidRPr="005C187D">
        <w:rPr>
          <w:b/>
        </w:rPr>
        <w:t>Storage Medium:</w:t>
      </w:r>
      <w:r w:rsidRPr="005C187D">
        <w:t xml:space="preserve"> </w:t>
      </w:r>
      <w:proofErr w:type="spellStart"/>
      <w:r w:rsidRPr="005C187D">
        <w:t>mySql</w:t>
      </w:r>
      <w:proofErr w:type="spellEnd"/>
      <w:r w:rsidRPr="005C187D">
        <w:t xml:space="preserve"> Database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2117"/>
        <w:gridCol w:w="5557"/>
      </w:tblGrid>
      <w:tr w:rsidR="00C80D69" w:rsidRPr="005C187D" w:rsidTr="0058296A">
        <w:trPr>
          <w:trHeight w:val="260"/>
          <w:jc w:val="center"/>
        </w:trPr>
        <w:tc>
          <w:tcPr>
            <w:tcW w:w="1958" w:type="dxa"/>
            <w:shd w:val="clear" w:color="auto" w:fill="auto"/>
            <w:vAlign w:val="center"/>
          </w:tcPr>
          <w:p w:rsidR="00C80D69" w:rsidRPr="005C187D" w:rsidRDefault="00C80D69" w:rsidP="0058296A">
            <w:pPr>
              <w:pStyle w:val="BodyText"/>
              <w:spacing w:before="80" w:after="100"/>
              <w:ind w:left="0"/>
              <w:jc w:val="center"/>
              <w:rPr>
                <w:b/>
                <w:szCs w:val="20"/>
              </w:rPr>
            </w:pPr>
            <w:r w:rsidRPr="005C187D">
              <w:rPr>
                <w:b/>
                <w:szCs w:val="20"/>
              </w:rPr>
              <w:t>Attribute</w:t>
            </w:r>
          </w:p>
        </w:tc>
        <w:tc>
          <w:tcPr>
            <w:tcW w:w="2117" w:type="dxa"/>
            <w:shd w:val="clear" w:color="auto" w:fill="auto"/>
            <w:vAlign w:val="center"/>
          </w:tcPr>
          <w:p w:rsidR="00C80D69" w:rsidRPr="005C187D" w:rsidRDefault="00C80D69" w:rsidP="0058296A">
            <w:pPr>
              <w:pStyle w:val="BodyText"/>
              <w:spacing w:before="80" w:after="100"/>
              <w:ind w:left="0"/>
              <w:jc w:val="center"/>
              <w:rPr>
                <w:b/>
                <w:szCs w:val="20"/>
              </w:rPr>
            </w:pPr>
            <w:r w:rsidRPr="005C187D">
              <w:rPr>
                <w:b/>
                <w:szCs w:val="20"/>
              </w:rPr>
              <w:t>Data Type</w:t>
            </w:r>
          </w:p>
        </w:tc>
        <w:tc>
          <w:tcPr>
            <w:tcW w:w="5557" w:type="dxa"/>
            <w:shd w:val="clear" w:color="auto" w:fill="auto"/>
            <w:vAlign w:val="center"/>
          </w:tcPr>
          <w:p w:rsidR="00C80D69" w:rsidRPr="005C187D" w:rsidRDefault="00C80D69" w:rsidP="0058296A">
            <w:pPr>
              <w:pStyle w:val="BodyText"/>
              <w:spacing w:before="80" w:after="100"/>
              <w:ind w:left="0"/>
              <w:jc w:val="center"/>
              <w:rPr>
                <w:b/>
                <w:szCs w:val="20"/>
              </w:rPr>
            </w:pPr>
            <w:r w:rsidRPr="005C187D">
              <w:rPr>
                <w:b/>
                <w:szCs w:val="20"/>
              </w:rPr>
              <w:t>Purpose</w:t>
            </w:r>
          </w:p>
        </w:tc>
      </w:tr>
      <w:tr w:rsidR="00C80D69" w:rsidRPr="005C187D" w:rsidTr="0058296A">
        <w:trPr>
          <w:trHeight w:val="260"/>
          <w:jc w:val="center"/>
        </w:trPr>
        <w:tc>
          <w:tcPr>
            <w:tcW w:w="1958" w:type="dxa"/>
            <w:shd w:val="clear" w:color="auto" w:fill="auto"/>
            <w:vAlign w:val="center"/>
          </w:tcPr>
          <w:p w:rsidR="00C80D69" w:rsidRPr="005C187D" w:rsidRDefault="00C80D69" w:rsidP="0058296A">
            <w:pPr>
              <w:pStyle w:val="BodyText"/>
              <w:spacing w:before="80" w:after="100"/>
              <w:ind w:left="0"/>
              <w:jc w:val="center"/>
              <w:rPr>
                <w:szCs w:val="20"/>
              </w:rPr>
            </w:pPr>
            <w:proofErr w:type="spellStart"/>
            <w:r w:rsidRPr="005C187D">
              <w:rPr>
                <w:szCs w:val="20"/>
              </w:rPr>
              <w:t>reviewerID</w:t>
            </w:r>
            <w:proofErr w:type="spellEnd"/>
          </w:p>
        </w:tc>
        <w:tc>
          <w:tcPr>
            <w:tcW w:w="2117" w:type="dxa"/>
            <w:shd w:val="clear" w:color="auto" w:fill="auto"/>
            <w:vAlign w:val="center"/>
          </w:tcPr>
          <w:p w:rsidR="00C80D69" w:rsidRPr="005C187D" w:rsidRDefault="00C80D69" w:rsidP="0058296A">
            <w:pPr>
              <w:pStyle w:val="BodyText"/>
              <w:spacing w:before="80" w:after="100"/>
              <w:ind w:left="0"/>
              <w:jc w:val="center"/>
              <w:rPr>
                <w:szCs w:val="20"/>
              </w:rPr>
            </w:pPr>
            <w:proofErr w:type="spellStart"/>
            <w:r w:rsidRPr="005C187D">
              <w:rPr>
                <w:szCs w:val="20"/>
              </w:rPr>
              <w:t>Int</w:t>
            </w:r>
            <w:proofErr w:type="spellEnd"/>
          </w:p>
        </w:tc>
        <w:tc>
          <w:tcPr>
            <w:tcW w:w="5557" w:type="dxa"/>
            <w:shd w:val="clear" w:color="auto" w:fill="auto"/>
            <w:vAlign w:val="center"/>
          </w:tcPr>
          <w:p w:rsidR="00C80D69" w:rsidRPr="005C187D" w:rsidRDefault="00C80D69" w:rsidP="0058296A">
            <w:pPr>
              <w:pStyle w:val="BodyText"/>
              <w:spacing w:before="80" w:after="100"/>
              <w:ind w:left="0"/>
              <w:rPr>
                <w:b/>
                <w:szCs w:val="20"/>
              </w:rPr>
            </w:pPr>
            <w:r w:rsidRPr="005C187D">
              <w:rPr>
                <w:szCs w:val="20"/>
              </w:rPr>
              <w:t>Primary key for querying purposes</w:t>
            </w:r>
          </w:p>
        </w:tc>
      </w:tr>
      <w:tr w:rsidR="00C80D69" w:rsidRPr="005C187D" w:rsidTr="0058296A">
        <w:trPr>
          <w:trHeight w:val="260"/>
          <w:jc w:val="center"/>
        </w:trPr>
        <w:tc>
          <w:tcPr>
            <w:tcW w:w="1958" w:type="dxa"/>
            <w:shd w:val="clear" w:color="auto" w:fill="auto"/>
            <w:vAlign w:val="center"/>
          </w:tcPr>
          <w:p w:rsidR="00C80D69" w:rsidRPr="005C187D" w:rsidRDefault="00C80D69" w:rsidP="0058296A">
            <w:pPr>
              <w:pStyle w:val="BodyText"/>
              <w:spacing w:before="80" w:after="100"/>
              <w:ind w:left="0"/>
              <w:jc w:val="center"/>
              <w:rPr>
                <w:szCs w:val="20"/>
              </w:rPr>
            </w:pPr>
            <w:r w:rsidRPr="005C187D">
              <w:rPr>
                <w:szCs w:val="20"/>
              </w:rPr>
              <w:t>username</w:t>
            </w:r>
          </w:p>
        </w:tc>
        <w:tc>
          <w:tcPr>
            <w:tcW w:w="2117" w:type="dxa"/>
            <w:shd w:val="clear" w:color="auto" w:fill="auto"/>
            <w:vAlign w:val="center"/>
          </w:tcPr>
          <w:p w:rsidR="00C80D69" w:rsidRPr="005C187D" w:rsidRDefault="00C80D69" w:rsidP="0058296A">
            <w:pPr>
              <w:pStyle w:val="BodyText"/>
              <w:spacing w:before="80" w:after="100"/>
              <w:ind w:left="0"/>
              <w:jc w:val="center"/>
              <w:rPr>
                <w:szCs w:val="20"/>
              </w:rPr>
            </w:pPr>
            <w:r w:rsidRPr="005C187D">
              <w:rPr>
                <w:szCs w:val="20"/>
              </w:rPr>
              <w:t>String</w:t>
            </w:r>
          </w:p>
        </w:tc>
        <w:tc>
          <w:tcPr>
            <w:tcW w:w="5557" w:type="dxa"/>
            <w:shd w:val="clear" w:color="auto" w:fill="auto"/>
            <w:vAlign w:val="center"/>
          </w:tcPr>
          <w:p w:rsidR="00C80D69" w:rsidRPr="005C187D" w:rsidRDefault="00C80D69" w:rsidP="0058296A">
            <w:pPr>
              <w:pStyle w:val="BodyText"/>
              <w:spacing w:before="80" w:after="100"/>
              <w:ind w:left="0"/>
              <w:rPr>
                <w:b/>
                <w:szCs w:val="20"/>
              </w:rPr>
            </w:pPr>
            <w:r w:rsidRPr="005C187D">
              <w:rPr>
                <w:szCs w:val="20"/>
              </w:rPr>
              <w:t>Will be the user’s personal identification</w:t>
            </w:r>
          </w:p>
        </w:tc>
      </w:tr>
      <w:tr w:rsidR="00C80D69" w:rsidRPr="005C187D" w:rsidTr="0058296A">
        <w:trPr>
          <w:trHeight w:val="260"/>
          <w:jc w:val="center"/>
        </w:trPr>
        <w:tc>
          <w:tcPr>
            <w:tcW w:w="1958" w:type="dxa"/>
            <w:shd w:val="clear" w:color="auto" w:fill="auto"/>
            <w:vAlign w:val="center"/>
          </w:tcPr>
          <w:p w:rsidR="00C80D69" w:rsidRPr="005C187D" w:rsidRDefault="00C80D69" w:rsidP="0058296A">
            <w:pPr>
              <w:pStyle w:val="BodyText"/>
              <w:spacing w:before="80" w:after="100"/>
              <w:ind w:left="0"/>
              <w:jc w:val="center"/>
              <w:rPr>
                <w:szCs w:val="20"/>
              </w:rPr>
            </w:pPr>
            <w:r w:rsidRPr="005C187D">
              <w:rPr>
                <w:szCs w:val="20"/>
              </w:rPr>
              <w:t>password</w:t>
            </w:r>
          </w:p>
        </w:tc>
        <w:tc>
          <w:tcPr>
            <w:tcW w:w="2117" w:type="dxa"/>
            <w:shd w:val="clear" w:color="auto" w:fill="auto"/>
            <w:vAlign w:val="center"/>
          </w:tcPr>
          <w:p w:rsidR="00C80D69" w:rsidRPr="005C187D" w:rsidRDefault="00C80D69" w:rsidP="0058296A">
            <w:pPr>
              <w:pStyle w:val="BodyText"/>
              <w:spacing w:before="80" w:after="100"/>
              <w:ind w:left="0"/>
              <w:jc w:val="center"/>
              <w:rPr>
                <w:szCs w:val="20"/>
              </w:rPr>
            </w:pPr>
            <w:r w:rsidRPr="005C187D">
              <w:rPr>
                <w:szCs w:val="20"/>
              </w:rPr>
              <w:t>String</w:t>
            </w:r>
          </w:p>
        </w:tc>
        <w:tc>
          <w:tcPr>
            <w:tcW w:w="5557" w:type="dxa"/>
            <w:shd w:val="clear" w:color="auto" w:fill="auto"/>
            <w:vAlign w:val="center"/>
          </w:tcPr>
          <w:p w:rsidR="00C80D69" w:rsidRPr="005C187D" w:rsidRDefault="00C80D69" w:rsidP="0058296A">
            <w:pPr>
              <w:pStyle w:val="BodyText"/>
              <w:spacing w:before="80" w:after="100"/>
              <w:ind w:left="0"/>
              <w:rPr>
                <w:szCs w:val="20"/>
              </w:rPr>
            </w:pPr>
            <w:r w:rsidRPr="005C187D">
              <w:rPr>
                <w:szCs w:val="20"/>
              </w:rPr>
              <w:t>Will serve as secret key for accessing user’s account</w:t>
            </w:r>
          </w:p>
        </w:tc>
      </w:tr>
      <w:tr w:rsidR="00C80D69" w:rsidRPr="005C187D" w:rsidTr="0058296A">
        <w:trPr>
          <w:trHeight w:val="260"/>
          <w:jc w:val="center"/>
        </w:trPr>
        <w:tc>
          <w:tcPr>
            <w:tcW w:w="1958" w:type="dxa"/>
            <w:shd w:val="clear" w:color="auto" w:fill="auto"/>
            <w:vAlign w:val="center"/>
          </w:tcPr>
          <w:p w:rsidR="00C80D69" w:rsidRPr="005C187D" w:rsidRDefault="00C80D69" w:rsidP="0058296A">
            <w:pPr>
              <w:pStyle w:val="BodyText"/>
              <w:spacing w:before="80" w:after="100"/>
              <w:ind w:left="0"/>
              <w:jc w:val="center"/>
              <w:rPr>
                <w:szCs w:val="20"/>
              </w:rPr>
            </w:pPr>
            <w:r w:rsidRPr="005C187D">
              <w:rPr>
                <w:szCs w:val="20"/>
              </w:rPr>
              <w:t>email</w:t>
            </w:r>
          </w:p>
        </w:tc>
        <w:tc>
          <w:tcPr>
            <w:tcW w:w="2117" w:type="dxa"/>
            <w:shd w:val="clear" w:color="auto" w:fill="auto"/>
            <w:vAlign w:val="center"/>
          </w:tcPr>
          <w:p w:rsidR="00C80D69" w:rsidRPr="005C187D" w:rsidRDefault="00C80D69" w:rsidP="0058296A">
            <w:pPr>
              <w:pStyle w:val="BodyText"/>
              <w:spacing w:before="80" w:after="100"/>
              <w:ind w:left="0"/>
              <w:jc w:val="center"/>
              <w:rPr>
                <w:szCs w:val="20"/>
              </w:rPr>
            </w:pPr>
            <w:r w:rsidRPr="005C187D">
              <w:rPr>
                <w:szCs w:val="20"/>
              </w:rPr>
              <w:t>String</w:t>
            </w:r>
          </w:p>
        </w:tc>
        <w:tc>
          <w:tcPr>
            <w:tcW w:w="5557" w:type="dxa"/>
            <w:shd w:val="clear" w:color="auto" w:fill="auto"/>
            <w:vAlign w:val="center"/>
          </w:tcPr>
          <w:p w:rsidR="00C80D69" w:rsidRPr="005C187D" w:rsidRDefault="00C80D69" w:rsidP="0058296A">
            <w:pPr>
              <w:pStyle w:val="BodyText"/>
              <w:spacing w:before="80" w:after="100"/>
              <w:ind w:left="0"/>
              <w:rPr>
                <w:szCs w:val="20"/>
              </w:rPr>
            </w:pPr>
            <w:r w:rsidRPr="005C187D">
              <w:rPr>
                <w:szCs w:val="20"/>
              </w:rPr>
              <w:t>Will serve as contact to the user</w:t>
            </w:r>
          </w:p>
        </w:tc>
      </w:tr>
    </w:tbl>
    <w:p w:rsidR="00C80D69" w:rsidRPr="005C187D" w:rsidRDefault="00C80D69" w:rsidP="00C80D69">
      <w:pPr>
        <w:pStyle w:val="BodyText"/>
        <w:spacing w:after="0"/>
        <w:ind w:left="0"/>
        <w:jc w:val="center"/>
        <w:rPr>
          <w:rFonts w:cs="Arial"/>
          <w:b/>
          <w:sz w:val="18"/>
          <w:szCs w:val="18"/>
        </w:rPr>
      </w:pPr>
    </w:p>
    <w:p w:rsidR="00C80D69" w:rsidRPr="005C187D" w:rsidRDefault="00DA2F13" w:rsidP="00C80D69">
      <w:pPr>
        <w:pStyle w:val="BodyText"/>
        <w:spacing w:after="0"/>
        <w:ind w:left="0"/>
        <w:jc w:val="center"/>
        <w:rPr>
          <w:rFonts w:cs="Arial"/>
          <w:b/>
          <w:sz w:val="18"/>
          <w:szCs w:val="18"/>
        </w:rPr>
      </w:pPr>
      <w:r w:rsidRPr="005C187D">
        <w:rPr>
          <w:rFonts w:cs="Arial"/>
          <w:b/>
          <w:sz w:val="18"/>
          <w:szCs w:val="18"/>
        </w:rPr>
        <w:t>Table 6.2.3</w:t>
      </w:r>
      <w:r w:rsidR="00C80D69" w:rsidRPr="005C187D">
        <w:rPr>
          <w:rFonts w:cs="Arial"/>
          <w:b/>
          <w:sz w:val="18"/>
          <w:szCs w:val="18"/>
        </w:rPr>
        <w:t xml:space="preserve"> – Reviewer Entity Detail</w:t>
      </w:r>
    </w:p>
    <w:p w:rsidR="00C80D69" w:rsidRPr="005C187D" w:rsidRDefault="00C80D69" w:rsidP="00570772">
      <w:pPr>
        <w:pStyle w:val="BodyText"/>
        <w:spacing w:after="0"/>
        <w:ind w:left="0"/>
        <w:jc w:val="center"/>
        <w:rPr>
          <w:rFonts w:cs="Arial"/>
          <w:b/>
          <w:sz w:val="18"/>
          <w:szCs w:val="18"/>
        </w:rPr>
      </w:pPr>
    </w:p>
    <w:p w:rsidR="00C02F83" w:rsidRPr="005C187D" w:rsidRDefault="00C02F83">
      <w:pPr>
        <w:pStyle w:val="BodyText"/>
      </w:pPr>
    </w:p>
    <w:p w:rsidR="004B611E" w:rsidRPr="005C187D" w:rsidRDefault="004B611E" w:rsidP="004B611E">
      <w:pPr>
        <w:pStyle w:val="Heading3"/>
        <w:numPr>
          <w:ilvl w:val="2"/>
          <w:numId w:val="3"/>
        </w:numPr>
        <w:tabs>
          <w:tab w:val="left" w:pos="360"/>
        </w:tabs>
      </w:pPr>
      <w:bookmarkStart w:id="75" w:name="_Toc383570210"/>
      <w:r w:rsidRPr="005C187D">
        <w:t>Learning Object Entity Detail</w:t>
      </w:r>
      <w:bookmarkEnd w:id="75"/>
    </w:p>
    <w:p w:rsidR="004B611E" w:rsidRPr="005C187D" w:rsidRDefault="004B611E" w:rsidP="004B611E">
      <w:pPr>
        <w:pStyle w:val="BodyText"/>
        <w:ind w:left="0"/>
      </w:pPr>
      <w:r w:rsidRPr="005C187D">
        <w:rPr>
          <w:b/>
        </w:rPr>
        <w:t>Storage Medium:</w:t>
      </w:r>
      <w:r w:rsidRPr="005C187D">
        <w:t xml:space="preserve"> server file system</w:t>
      </w:r>
    </w:p>
    <w:p w:rsidR="00C02F83" w:rsidRPr="005C187D" w:rsidRDefault="00FA5B7A" w:rsidP="004B611E">
      <w:pPr>
        <w:pStyle w:val="BodyText"/>
        <w:ind w:left="0"/>
        <w:rPr>
          <w:b/>
        </w:rPr>
      </w:pPr>
      <w:r w:rsidRPr="005C187D">
        <w:rPr>
          <w:b/>
        </w:rPr>
        <w:t>Wrapper Class: LO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2160"/>
        <w:gridCol w:w="5670"/>
      </w:tblGrid>
      <w:tr w:rsidR="00FA5B7A" w:rsidRPr="005C187D" w:rsidTr="006504FE">
        <w:trPr>
          <w:jc w:val="center"/>
        </w:trPr>
        <w:tc>
          <w:tcPr>
            <w:tcW w:w="1998" w:type="dxa"/>
            <w:shd w:val="clear" w:color="auto" w:fill="auto"/>
            <w:vAlign w:val="center"/>
          </w:tcPr>
          <w:p w:rsidR="00FA5B7A" w:rsidRPr="005C187D" w:rsidRDefault="00FA5B7A" w:rsidP="006504FE">
            <w:pPr>
              <w:pStyle w:val="BodyText"/>
              <w:spacing w:before="80" w:after="100"/>
              <w:ind w:left="0"/>
              <w:jc w:val="center"/>
              <w:rPr>
                <w:b/>
                <w:szCs w:val="20"/>
              </w:rPr>
            </w:pPr>
            <w:r w:rsidRPr="005C187D">
              <w:rPr>
                <w:b/>
                <w:szCs w:val="20"/>
              </w:rPr>
              <w:t>Data Member</w:t>
            </w:r>
          </w:p>
        </w:tc>
        <w:tc>
          <w:tcPr>
            <w:tcW w:w="2160" w:type="dxa"/>
            <w:shd w:val="clear" w:color="auto" w:fill="auto"/>
            <w:vAlign w:val="center"/>
          </w:tcPr>
          <w:p w:rsidR="00FA5B7A" w:rsidRPr="005C187D" w:rsidRDefault="00FA5B7A" w:rsidP="006504FE">
            <w:pPr>
              <w:pStyle w:val="BodyText"/>
              <w:spacing w:before="80" w:after="100"/>
              <w:ind w:left="0"/>
              <w:jc w:val="center"/>
              <w:rPr>
                <w:b/>
                <w:szCs w:val="20"/>
              </w:rPr>
            </w:pPr>
            <w:r w:rsidRPr="005C187D">
              <w:rPr>
                <w:b/>
                <w:szCs w:val="20"/>
              </w:rPr>
              <w:t>Data Type</w:t>
            </w:r>
          </w:p>
        </w:tc>
        <w:tc>
          <w:tcPr>
            <w:tcW w:w="5670" w:type="dxa"/>
            <w:shd w:val="clear" w:color="auto" w:fill="auto"/>
            <w:vAlign w:val="center"/>
          </w:tcPr>
          <w:p w:rsidR="00FA5B7A" w:rsidRPr="005C187D" w:rsidRDefault="00FA5B7A" w:rsidP="006504FE">
            <w:pPr>
              <w:pStyle w:val="BodyText"/>
              <w:spacing w:before="80" w:after="100"/>
              <w:ind w:left="0"/>
              <w:jc w:val="center"/>
              <w:rPr>
                <w:b/>
                <w:szCs w:val="20"/>
              </w:rPr>
            </w:pPr>
            <w:r w:rsidRPr="005C187D">
              <w:rPr>
                <w:b/>
                <w:szCs w:val="20"/>
              </w:rPr>
              <w:t>Purpose</w:t>
            </w:r>
          </w:p>
        </w:tc>
      </w:tr>
      <w:tr w:rsidR="00FA5B7A" w:rsidRPr="005C187D" w:rsidTr="006504FE">
        <w:trPr>
          <w:jc w:val="center"/>
        </w:trPr>
        <w:tc>
          <w:tcPr>
            <w:tcW w:w="1998" w:type="dxa"/>
            <w:shd w:val="clear" w:color="auto" w:fill="auto"/>
            <w:vAlign w:val="center"/>
          </w:tcPr>
          <w:p w:rsidR="00FA5B7A" w:rsidRPr="005C187D" w:rsidRDefault="00FA5B7A" w:rsidP="006504FE">
            <w:pPr>
              <w:pStyle w:val="BodyText"/>
              <w:spacing w:before="80" w:after="100"/>
              <w:ind w:left="0"/>
              <w:jc w:val="center"/>
              <w:rPr>
                <w:szCs w:val="20"/>
              </w:rPr>
            </w:pPr>
            <w:r w:rsidRPr="005C187D">
              <w:rPr>
                <w:szCs w:val="20"/>
              </w:rPr>
              <w:t>name</w:t>
            </w:r>
          </w:p>
        </w:tc>
        <w:tc>
          <w:tcPr>
            <w:tcW w:w="2160" w:type="dxa"/>
            <w:shd w:val="clear" w:color="auto" w:fill="auto"/>
            <w:vAlign w:val="center"/>
          </w:tcPr>
          <w:p w:rsidR="00FA5B7A" w:rsidRPr="005C187D" w:rsidRDefault="00FA5B7A" w:rsidP="006504FE">
            <w:pPr>
              <w:pStyle w:val="BodyText"/>
              <w:spacing w:before="80" w:after="100"/>
              <w:ind w:left="0"/>
              <w:jc w:val="center"/>
              <w:rPr>
                <w:szCs w:val="20"/>
              </w:rPr>
            </w:pPr>
            <w:r w:rsidRPr="005C187D">
              <w:rPr>
                <w:szCs w:val="20"/>
              </w:rPr>
              <w:t>String</w:t>
            </w:r>
          </w:p>
        </w:tc>
        <w:tc>
          <w:tcPr>
            <w:tcW w:w="5670" w:type="dxa"/>
            <w:shd w:val="clear" w:color="auto" w:fill="auto"/>
            <w:vAlign w:val="center"/>
          </w:tcPr>
          <w:p w:rsidR="00FA5B7A" w:rsidRPr="005C187D" w:rsidRDefault="004B5D42" w:rsidP="006504FE">
            <w:pPr>
              <w:pStyle w:val="BodyText"/>
              <w:spacing w:before="80" w:after="100"/>
              <w:ind w:left="0"/>
              <w:rPr>
                <w:b/>
                <w:szCs w:val="20"/>
              </w:rPr>
            </w:pPr>
            <w:r w:rsidRPr="005C187D">
              <w:rPr>
                <w:szCs w:val="20"/>
              </w:rPr>
              <w:t>Name of the learning object to be displayed</w:t>
            </w:r>
          </w:p>
        </w:tc>
      </w:tr>
      <w:tr w:rsidR="00FA5B7A" w:rsidRPr="005C187D" w:rsidTr="006504FE">
        <w:trPr>
          <w:jc w:val="center"/>
        </w:trPr>
        <w:tc>
          <w:tcPr>
            <w:tcW w:w="1998" w:type="dxa"/>
            <w:shd w:val="clear" w:color="auto" w:fill="auto"/>
            <w:vAlign w:val="center"/>
          </w:tcPr>
          <w:p w:rsidR="00FA5B7A" w:rsidRPr="005C187D" w:rsidRDefault="00FA5B7A" w:rsidP="006504FE">
            <w:pPr>
              <w:pStyle w:val="BodyText"/>
              <w:spacing w:before="80" w:after="100"/>
              <w:ind w:left="0"/>
              <w:jc w:val="center"/>
              <w:rPr>
                <w:szCs w:val="20"/>
              </w:rPr>
            </w:pPr>
            <w:r w:rsidRPr="005C187D">
              <w:rPr>
                <w:szCs w:val="20"/>
              </w:rPr>
              <w:t>subject</w:t>
            </w:r>
          </w:p>
        </w:tc>
        <w:tc>
          <w:tcPr>
            <w:tcW w:w="2160" w:type="dxa"/>
            <w:shd w:val="clear" w:color="auto" w:fill="auto"/>
            <w:vAlign w:val="center"/>
          </w:tcPr>
          <w:p w:rsidR="00FA5B7A" w:rsidRPr="005C187D" w:rsidRDefault="00FA5B7A" w:rsidP="006504FE">
            <w:pPr>
              <w:pStyle w:val="BodyText"/>
              <w:spacing w:before="80" w:after="100"/>
              <w:ind w:left="0"/>
              <w:jc w:val="center"/>
              <w:rPr>
                <w:szCs w:val="20"/>
              </w:rPr>
            </w:pPr>
            <w:r w:rsidRPr="005C187D">
              <w:rPr>
                <w:szCs w:val="20"/>
              </w:rPr>
              <w:t>String</w:t>
            </w:r>
          </w:p>
        </w:tc>
        <w:tc>
          <w:tcPr>
            <w:tcW w:w="5670" w:type="dxa"/>
            <w:shd w:val="clear" w:color="auto" w:fill="auto"/>
            <w:vAlign w:val="center"/>
          </w:tcPr>
          <w:p w:rsidR="00FA5B7A" w:rsidRPr="005C187D" w:rsidRDefault="004B5D42" w:rsidP="006504FE">
            <w:pPr>
              <w:pStyle w:val="BodyText"/>
              <w:spacing w:before="80" w:after="100"/>
              <w:ind w:left="0"/>
              <w:rPr>
                <w:b/>
                <w:szCs w:val="20"/>
              </w:rPr>
            </w:pPr>
            <w:r w:rsidRPr="005C187D">
              <w:rPr>
                <w:szCs w:val="20"/>
              </w:rPr>
              <w:t>Subject/topic touched or taught by the Learning Object</w:t>
            </w:r>
          </w:p>
        </w:tc>
      </w:tr>
      <w:tr w:rsidR="004B5D42" w:rsidRPr="005C187D" w:rsidTr="006504FE">
        <w:trPr>
          <w:jc w:val="center"/>
        </w:trPr>
        <w:tc>
          <w:tcPr>
            <w:tcW w:w="1998" w:type="dxa"/>
            <w:shd w:val="clear" w:color="auto" w:fill="auto"/>
            <w:vAlign w:val="center"/>
          </w:tcPr>
          <w:p w:rsidR="004B5D42" w:rsidRPr="005C187D" w:rsidRDefault="004B5D42" w:rsidP="006504FE">
            <w:pPr>
              <w:pStyle w:val="BodyText"/>
              <w:spacing w:before="80" w:after="100"/>
              <w:ind w:left="0"/>
              <w:jc w:val="center"/>
              <w:rPr>
                <w:szCs w:val="20"/>
              </w:rPr>
            </w:pPr>
            <w:r w:rsidRPr="005C187D">
              <w:rPr>
                <w:szCs w:val="20"/>
              </w:rPr>
              <w:t>description</w:t>
            </w:r>
          </w:p>
        </w:tc>
        <w:tc>
          <w:tcPr>
            <w:tcW w:w="2160" w:type="dxa"/>
            <w:shd w:val="clear" w:color="auto" w:fill="auto"/>
            <w:vAlign w:val="center"/>
          </w:tcPr>
          <w:p w:rsidR="004B5D42" w:rsidRPr="005C187D" w:rsidRDefault="004B5D42" w:rsidP="006504FE">
            <w:pPr>
              <w:pStyle w:val="BodyText"/>
              <w:spacing w:before="80" w:after="100"/>
              <w:ind w:left="0"/>
              <w:jc w:val="center"/>
              <w:rPr>
                <w:szCs w:val="20"/>
              </w:rPr>
            </w:pPr>
            <w:r w:rsidRPr="005C187D">
              <w:rPr>
                <w:szCs w:val="20"/>
              </w:rPr>
              <w:t>String</w:t>
            </w:r>
          </w:p>
        </w:tc>
        <w:tc>
          <w:tcPr>
            <w:tcW w:w="5670" w:type="dxa"/>
            <w:shd w:val="clear" w:color="auto" w:fill="auto"/>
            <w:vAlign w:val="center"/>
          </w:tcPr>
          <w:p w:rsidR="004B5D42" w:rsidRPr="005C187D" w:rsidRDefault="004B5D42" w:rsidP="006504FE">
            <w:pPr>
              <w:pStyle w:val="BodyText"/>
              <w:spacing w:before="80" w:after="100"/>
              <w:ind w:left="0"/>
              <w:rPr>
                <w:szCs w:val="20"/>
              </w:rPr>
            </w:pPr>
            <w:r w:rsidRPr="005C187D">
              <w:rPr>
                <w:szCs w:val="20"/>
              </w:rPr>
              <w:t>Description of the learning object</w:t>
            </w:r>
          </w:p>
        </w:tc>
      </w:tr>
      <w:tr w:rsidR="00FA5B7A" w:rsidRPr="005C187D" w:rsidTr="006504FE">
        <w:trPr>
          <w:jc w:val="center"/>
        </w:trPr>
        <w:tc>
          <w:tcPr>
            <w:tcW w:w="1998" w:type="dxa"/>
            <w:shd w:val="clear" w:color="auto" w:fill="auto"/>
            <w:vAlign w:val="center"/>
          </w:tcPr>
          <w:p w:rsidR="00FA5B7A" w:rsidRPr="005C187D" w:rsidRDefault="00B60688" w:rsidP="006504FE">
            <w:pPr>
              <w:pStyle w:val="BodyText"/>
              <w:spacing w:before="80" w:after="100"/>
              <w:ind w:left="0"/>
              <w:jc w:val="center"/>
              <w:rPr>
                <w:szCs w:val="20"/>
              </w:rPr>
            </w:pPr>
            <w:r w:rsidRPr="005C187D">
              <w:rPr>
                <w:szCs w:val="20"/>
              </w:rPr>
              <w:t>rating</w:t>
            </w:r>
          </w:p>
        </w:tc>
        <w:tc>
          <w:tcPr>
            <w:tcW w:w="2160" w:type="dxa"/>
            <w:shd w:val="clear" w:color="auto" w:fill="auto"/>
            <w:vAlign w:val="center"/>
          </w:tcPr>
          <w:p w:rsidR="00FA5B7A" w:rsidRPr="005C187D" w:rsidRDefault="00FA5B7A" w:rsidP="006504FE">
            <w:pPr>
              <w:pStyle w:val="BodyText"/>
              <w:spacing w:before="80" w:after="100"/>
              <w:ind w:left="0"/>
              <w:jc w:val="center"/>
              <w:rPr>
                <w:szCs w:val="20"/>
              </w:rPr>
            </w:pPr>
            <w:proofErr w:type="spellStart"/>
            <w:r w:rsidRPr="005C187D">
              <w:rPr>
                <w:szCs w:val="20"/>
              </w:rPr>
              <w:t>Int</w:t>
            </w:r>
            <w:proofErr w:type="spellEnd"/>
          </w:p>
        </w:tc>
        <w:tc>
          <w:tcPr>
            <w:tcW w:w="5670" w:type="dxa"/>
            <w:shd w:val="clear" w:color="auto" w:fill="auto"/>
            <w:vAlign w:val="center"/>
          </w:tcPr>
          <w:p w:rsidR="00FA5B7A" w:rsidRPr="005C187D" w:rsidRDefault="00B60688" w:rsidP="006504FE">
            <w:pPr>
              <w:pStyle w:val="BodyText"/>
              <w:spacing w:before="80" w:after="100"/>
              <w:ind w:left="0"/>
              <w:rPr>
                <w:szCs w:val="20"/>
              </w:rPr>
            </w:pPr>
            <w:r w:rsidRPr="005C187D">
              <w:rPr>
                <w:szCs w:val="20"/>
              </w:rPr>
              <w:t>Shows the rating on the learning object.</w:t>
            </w:r>
          </w:p>
        </w:tc>
      </w:tr>
      <w:tr w:rsidR="00914BB3" w:rsidRPr="005C187D" w:rsidTr="006504FE">
        <w:trPr>
          <w:jc w:val="center"/>
        </w:trPr>
        <w:tc>
          <w:tcPr>
            <w:tcW w:w="1998" w:type="dxa"/>
            <w:shd w:val="clear" w:color="auto" w:fill="auto"/>
            <w:vAlign w:val="center"/>
          </w:tcPr>
          <w:p w:rsidR="00914BB3" w:rsidRPr="005C187D" w:rsidRDefault="00914BB3" w:rsidP="006504FE">
            <w:pPr>
              <w:pStyle w:val="BodyText"/>
              <w:spacing w:before="80" w:after="100"/>
              <w:ind w:left="0"/>
              <w:jc w:val="center"/>
              <w:rPr>
                <w:szCs w:val="20"/>
              </w:rPr>
            </w:pPr>
            <w:proofErr w:type="spellStart"/>
            <w:r w:rsidRPr="005C187D">
              <w:rPr>
                <w:szCs w:val="20"/>
              </w:rPr>
              <w:t>developerID</w:t>
            </w:r>
            <w:proofErr w:type="spellEnd"/>
          </w:p>
        </w:tc>
        <w:tc>
          <w:tcPr>
            <w:tcW w:w="2160" w:type="dxa"/>
            <w:shd w:val="clear" w:color="auto" w:fill="auto"/>
            <w:vAlign w:val="center"/>
          </w:tcPr>
          <w:p w:rsidR="00914BB3" w:rsidRPr="005C187D" w:rsidRDefault="00914BB3" w:rsidP="006504FE">
            <w:pPr>
              <w:pStyle w:val="BodyText"/>
              <w:spacing w:before="80" w:after="100"/>
              <w:ind w:left="0"/>
              <w:jc w:val="center"/>
              <w:rPr>
                <w:szCs w:val="20"/>
              </w:rPr>
            </w:pPr>
            <w:proofErr w:type="spellStart"/>
            <w:r w:rsidRPr="005C187D">
              <w:rPr>
                <w:szCs w:val="20"/>
              </w:rPr>
              <w:t>Int</w:t>
            </w:r>
            <w:proofErr w:type="spellEnd"/>
          </w:p>
        </w:tc>
        <w:tc>
          <w:tcPr>
            <w:tcW w:w="5670" w:type="dxa"/>
            <w:shd w:val="clear" w:color="auto" w:fill="auto"/>
            <w:vAlign w:val="center"/>
          </w:tcPr>
          <w:p w:rsidR="00914BB3" w:rsidRPr="005C187D" w:rsidRDefault="00914BB3" w:rsidP="006504FE">
            <w:pPr>
              <w:pStyle w:val="BodyText"/>
              <w:spacing w:before="80" w:after="100"/>
              <w:ind w:left="0"/>
              <w:rPr>
                <w:szCs w:val="20"/>
              </w:rPr>
            </w:pPr>
            <w:r w:rsidRPr="005C187D">
              <w:rPr>
                <w:szCs w:val="20"/>
              </w:rPr>
              <w:t>Foreign key for querying purposes</w:t>
            </w:r>
          </w:p>
        </w:tc>
      </w:tr>
      <w:tr w:rsidR="00914BB3" w:rsidRPr="005C187D" w:rsidTr="006504FE">
        <w:trPr>
          <w:jc w:val="center"/>
        </w:trPr>
        <w:tc>
          <w:tcPr>
            <w:tcW w:w="1998" w:type="dxa"/>
            <w:shd w:val="clear" w:color="auto" w:fill="auto"/>
            <w:vAlign w:val="center"/>
          </w:tcPr>
          <w:p w:rsidR="00914BB3" w:rsidRPr="005C187D" w:rsidRDefault="00914BB3" w:rsidP="006504FE">
            <w:pPr>
              <w:pStyle w:val="BodyText"/>
              <w:spacing w:before="80" w:after="100"/>
              <w:ind w:left="0"/>
              <w:jc w:val="center"/>
              <w:rPr>
                <w:szCs w:val="20"/>
              </w:rPr>
            </w:pPr>
            <w:proofErr w:type="spellStart"/>
            <w:r w:rsidRPr="005C187D">
              <w:rPr>
                <w:szCs w:val="20"/>
              </w:rPr>
              <w:t>LO_id</w:t>
            </w:r>
            <w:proofErr w:type="spellEnd"/>
          </w:p>
        </w:tc>
        <w:tc>
          <w:tcPr>
            <w:tcW w:w="2160" w:type="dxa"/>
            <w:shd w:val="clear" w:color="auto" w:fill="auto"/>
            <w:vAlign w:val="center"/>
          </w:tcPr>
          <w:p w:rsidR="00914BB3" w:rsidRPr="005C187D" w:rsidRDefault="00914BB3" w:rsidP="006504FE">
            <w:pPr>
              <w:pStyle w:val="BodyText"/>
              <w:spacing w:before="80" w:after="100"/>
              <w:ind w:left="0"/>
              <w:jc w:val="center"/>
              <w:rPr>
                <w:szCs w:val="20"/>
              </w:rPr>
            </w:pPr>
            <w:proofErr w:type="spellStart"/>
            <w:r w:rsidRPr="005C187D">
              <w:rPr>
                <w:szCs w:val="20"/>
              </w:rPr>
              <w:t>Int</w:t>
            </w:r>
            <w:proofErr w:type="spellEnd"/>
          </w:p>
        </w:tc>
        <w:tc>
          <w:tcPr>
            <w:tcW w:w="5670" w:type="dxa"/>
            <w:shd w:val="clear" w:color="auto" w:fill="auto"/>
            <w:vAlign w:val="center"/>
          </w:tcPr>
          <w:p w:rsidR="00914BB3" w:rsidRPr="005C187D" w:rsidRDefault="00914BB3" w:rsidP="006504FE">
            <w:pPr>
              <w:pStyle w:val="BodyText"/>
              <w:spacing w:before="80" w:after="100"/>
              <w:ind w:left="0"/>
              <w:rPr>
                <w:szCs w:val="20"/>
              </w:rPr>
            </w:pPr>
            <w:r w:rsidRPr="005C187D">
              <w:rPr>
                <w:szCs w:val="20"/>
              </w:rPr>
              <w:t>Primary key for querying purposes</w:t>
            </w:r>
          </w:p>
        </w:tc>
      </w:tr>
    </w:tbl>
    <w:p w:rsidR="00FA5B7A" w:rsidRPr="005C187D" w:rsidRDefault="00FA5B7A">
      <w:pPr>
        <w:pStyle w:val="BodyText"/>
        <w:ind w:left="0"/>
      </w:pPr>
    </w:p>
    <w:p w:rsidR="00570772" w:rsidRPr="00CC6682" w:rsidRDefault="00F9018A" w:rsidP="00570772">
      <w:pPr>
        <w:pStyle w:val="BodyText"/>
        <w:spacing w:after="0"/>
        <w:ind w:left="0"/>
        <w:jc w:val="center"/>
        <w:rPr>
          <w:rFonts w:cs="Arial"/>
          <w:b/>
          <w:sz w:val="18"/>
          <w:szCs w:val="18"/>
        </w:rPr>
      </w:pPr>
      <w:r w:rsidRPr="005C187D">
        <w:rPr>
          <w:rFonts w:cs="Arial"/>
          <w:b/>
          <w:sz w:val="18"/>
          <w:szCs w:val="18"/>
        </w:rPr>
        <w:t>Table</w:t>
      </w:r>
      <w:r w:rsidR="00DA2F13" w:rsidRPr="005C187D">
        <w:rPr>
          <w:rFonts w:cs="Arial"/>
          <w:b/>
          <w:sz w:val="18"/>
          <w:szCs w:val="18"/>
        </w:rPr>
        <w:t xml:space="preserve"> 6.2.4</w:t>
      </w:r>
      <w:r w:rsidR="00570772" w:rsidRPr="005C187D">
        <w:rPr>
          <w:rFonts w:cs="Arial"/>
          <w:b/>
          <w:sz w:val="18"/>
          <w:szCs w:val="18"/>
        </w:rPr>
        <w:t xml:space="preserve"> – Learning Object Entity Detail</w:t>
      </w:r>
    </w:p>
    <w:p w:rsidR="00570772" w:rsidRPr="00CC6682" w:rsidRDefault="00570772">
      <w:pPr>
        <w:pStyle w:val="BodyText"/>
        <w:ind w:left="0"/>
      </w:pPr>
    </w:p>
    <w:p w:rsidR="00012F8E" w:rsidRPr="00CC6682" w:rsidRDefault="00012F8E" w:rsidP="00012F8E">
      <w:pPr>
        <w:pStyle w:val="BodyText"/>
      </w:pPr>
    </w:p>
    <w:p w:rsidR="00EE67D5" w:rsidRPr="00CC6682" w:rsidRDefault="00EE67D5" w:rsidP="00EE67D5">
      <w:pPr>
        <w:pStyle w:val="BodyText"/>
        <w:ind w:left="0"/>
      </w:pPr>
    </w:p>
    <w:p w:rsidR="00EE67D5" w:rsidRPr="00CC6682" w:rsidRDefault="00EE67D5" w:rsidP="00EE67D5">
      <w:pPr>
        <w:pStyle w:val="Heading2"/>
        <w:tabs>
          <w:tab w:val="clear" w:pos="360"/>
        </w:tabs>
      </w:pPr>
      <w:bookmarkStart w:id="76" w:name="_Toc383570212"/>
      <w:r w:rsidRPr="00CC6682">
        <w:t>7.1.</w:t>
      </w:r>
      <w:r w:rsidRPr="00CC6682">
        <w:tab/>
        <w:t>Class diagram</w:t>
      </w:r>
      <w:bookmarkEnd w:id="76"/>
    </w:p>
    <w:p w:rsidR="00EE67D5" w:rsidRPr="009E5FB4" w:rsidRDefault="007C5B12" w:rsidP="00EE67D5">
      <w:pPr>
        <w:pStyle w:val="BodyText"/>
        <w:rPr>
          <w:highlight w:val="cyan"/>
        </w:rPr>
      </w:pPr>
      <w:r>
        <w:rPr>
          <w:noProof/>
          <w:highlight w:val="cyan"/>
        </w:rPr>
        <w:drawing>
          <wp:anchor distT="0" distB="0" distL="114300" distR="114300" simplePos="0" relativeHeight="251663872" behindDoc="1" locked="0" layoutInCell="1" allowOverlap="1">
            <wp:simplePos x="0" y="0"/>
            <wp:positionH relativeFrom="column">
              <wp:posOffset>-12700</wp:posOffset>
            </wp:positionH>
            <wp:positionV relativeFrom="paragraph">
              <wp:posOffset>80010</wp:posOffset>
            </wp:positionV>
            <wp:extent cx="6387465" cy="4916805"/>
            <wp:effectExtent l="0" t="0" r="0" b="0"/>
            <wp:wrapNone/>
            <wp:docPr id="103" name="Picture 103" descr="Class Diagram for S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lass Diagram for SD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87465" cy="4916805"/>
                    </a:xfrm>
                    <a:prstGeom prst="rect">
                      <a:avLst/>
                    </a:prstGeom>
                    <a:noFill/>
                  </pic:spPr>
                </pic:pic>
              </a:graphicData>
            </a:graphic>
            <wp14:sizeRelH relativeFrom="page">
              <wp14:pctWidth>0</wp14:pctWidth>
            </wp14:sizeRelH>
            <wp14:sizeRelV relativeFrom="page">
              <wp14:pctHeight>0</wp14:pctHeight>
            </wp14:sizeRelV>
          </wp:anchor>
        </w:drawing>
      </w: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9E5FB4" w:rsidRDefault="00EE67D5" w:rsidP="00EE67D5">
      <w:pPr>
        <w:pStyle w:val="BodyText"/>
        <w:rPr>
          <w:highlight w:val="cyan"/>
        </w:rPr>
      </w:pPr>
    </w:p>
    <w:p w:rsidR="00EE67D5" w:rsidRPr="00CC6682" w:rsidRDefault="00EE67D5" w:rsidP="00EE67D5">
      <w:pPr>
        <w:pStyle w:val="BodyText"/>
        <w:spacing w:after="0"/>
        <w:ind w:left="0"/>
        <w:jc w:val="center"/>
        <w:rPr>
          <w:rFonts w:cs="Arial"/>
          <w:b/>
          <w:sz w:val="18"/>
          <w:szCs w:val="18"/>
        </w:rPr>
      </w:pPr>
      <w:r w:rsidRPr="00CC6682">
        <w:rPr>
          <w:rFonts w:cs="Arial"/>
          <w:b/>
          <w:sz w:val="18"/>
          <w:szCs w:val="18"/>
        </w:rPr>
        <w:t>Fig 7.1.1 – Class Diagram</w:t>
      </w: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ind w:left="0"/>
      </w:pPr>
    </w:p>
    <w:p w:rsidR="00EE67D5" w:rsidRPr="00CC6682" w:rsidRDefault="00EE67D5" w:rsidP="00EE67D5">
      <w:pPr>
        <w:pStyle w:val="Heading2"/>
        <w:tabs>
          <w:tab w:val="clear" w:pos="360"/>
        </w:tabs>
      </w:pPr>
      <w:bookmarkStart w:id="77" w:name="_Toc383570213"/>
      <w:r w:rsidRPr="00CC6682">
        <w:lastRenderedPageBreak/>
        <w:t>7.2.</w:t>
      </w:r>
      <w:r w:rsidRPr="00CC6682">
        <w:tab/>
        <w:t>Use case realization (Sequence diagram / Communication diagram)</w:t>
      </w:r>
      <w:bookmarkEnd w:id="77"/>
    </w:p>
    <w:p w:rsidR="00EE67D5" w:rsidRPr="00CC6682" w:rsidRDefault="007C5B12" w:rsidP="00EE67D5">
      <w:pPr>
        <w:pStyle w:val="BodyText"/>
      </w:pPr>
      <w:r w:rsidRPr="00200279">
        <w:rPr>
          <w:noProof/>
        </w:rPr>
        <w:drawing>
          <wp:inline distT="0" distB="0" distL="0" distR="0">
            <wp:extent cx="6010275" cy="3724275"/>
            <wp:effectExtent l="0" t="0" r="9525" b="9525"/>
            <wp:docPr id="87" name="Picture 87" descr="C:\Users\murakami\Desktop\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urakami\Desktop\developer.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10275" cy="3724275"/>
                    </a:xfrm>
                    <a:prstGeom prst="rect">
                      <a:avLst/>
                    </a:prstGeom>
                    <a:noFill/>
                    <a:ln>
                      <a:noFill/>
                    </a:ln>
                  </pic:spPr>
                </pic:pic>
              </a:graphicData>
            </a:graphic>
          </wp:inline>
        </w:drawing>
      </w:r>
    </w:p>
    <w:p w:rsidR="00EE67D5" w:rsidRPr="00CC6682" w:rsidRDefault="00EE67D5" w:rsidP="00EE67D5">
      <w:pPr>
        <w:pStyle w:val="BodyText"/>
        <w:spacing w:after="0"/>
        <w:ind w:left="0"/>
        <w:jc w:val="center"/>
        <w:rPr>
          <w:rFonts w:cs="Arial"/>
          <w:b/>
          <w:sz w:val="18"/>
          <w:szCs w:val="18"/>
        </w:rPr>
      </w:pPr>
      <w:r w:rsidRPr="00CC6682">
        <w:rPr>
          <w:rFonts w:cs="Arial"/>
          <w:b/>
          <w:sz w:val="18"/>
          <w:szCs w:val="18"/>
        </w:rPr>
        <w:t>Fig 7.2.1 – Sequence Diagram for Developer</w:t>
      </w:r>
      <w:r w:rsidR="007C5B12" w:rsidRPr="0075351A">
        <w:rPr>
          <w:rFonts w:cs="Arial"/>
          <w:b/>
          <w:noProof/>
          <w:sz w:val="18"/>
          <w:szCs w:val="18"/>
        </w:rPr>
        <w:drawing>
          <wp:inline distT="0" distB="0" distL="0" distR="0">
            <wp:extent cx="6086475" cy="3724275"/>
            <wp:effectExtent l="0" t="0" r="9525" b="9525"/>
            <wp:docPr id="88" name="Picture 88" descr="C:\Users\murakami\Desktop\re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urakami\Desktop\reviewe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86475" cy="3724275"/>
                    </a:xfrm>
                    <a:prstGeom prst="rect">
                      <a:avLst/>
                    </a:prstGeom>
                    <a:noFill/>
                    <a:ln>
                      <a:noFill/>
                    </a:ln>
                  </pic:spPr>
                </pic:pic>
              </a:graphicData>
            </a:graphic>
          </wp:inline>
        </w:drawing>
      </w:r>
    </w:p>
    <w:p w:rsidR="00EE67D5" w:rsidRPr="00CC6682" w:rsidRDefault="00EE67D5" w:rsidP="00EE67D5">
      <w:pPr>
        <w:pStyle w:val="BodyText"/>
        <w:spacing w:after="0"/>
        <w:ind w:left="2836"/>
        <w:rPr>
          <w:rFonts w:cs="Arial"/>
          <w:b/>
          <w:sz w:val="18"/>
          <w:szCs w:val="18"/>
        </w:rPr>
      </w:pPr>
      <w:r w:rsidRPr="00CC6682">
        <w:rPr>
          <w:rFonts w:cs="Arial"/>
          <w:b/>
          <w:sz w:val="18"/>
          <w:szCs w:val="18"/>
        </w:rPr>
        <w:t>Fig 7.2.2 – Sequence Diagram for Reviewer</w:t>
      </w:r>
    </w:p>
    <w:p w:rsidR="00EE67D5" w:rsidRPr="00CC6682" w:rsidRDefault="00EE67D5" w:rsidP="00EE67D5">
      <w:pPr>
        <w:pStyle w:val="BodyText"/>
        <w:spacing w:after="0"/>
        <w:ind w:left="0"/>
        <w:jc w:val="center"/>
      </w:pPr>
    </w:p>
    <w:p w:rsidR="00EE67D5" w:rsidRPr="00CC6682" w:rsidRDefault="007C5B12" w:rsidP="00EE67D5">
      <w:pPr>
        <w:pStyle w:val="BodyText"/>
      </w:pPr>
      <w:r w:rsidRPr="00900FE1">
        <w:rPr>
          <w:noProof/>
        </w:rPr>
        <w:drawing>
          <wp:inline distT="0" distB="0" distL="0" distR="0">
            <wp:extent cx="6362700" cy="3724275"/>
            <wp:effectExtent l="0" t="0" r="0" b="9525"/>
            <wp:docPr id="89" name="Picture 89" descr="C:\Users\murakami\Desk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urakami\Desktop\admi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62700" cy="3724275"/>
                    </a:xfrm>
                    <a:prstGeom prst="rect">
                      <a:avLst/>
                    </a:prstGeom>
                    <a:noFill/>
                    <a:ln>
                      <a:noFill/>
                    </a:ln>
                  </pic:spPr>
                </pic:pic>
              </a:graphicData>
            </a:graphic>
          </wp:inline>
        </w:drawing>
      </w:r>
    </w:p>
    <w:p w:rsidR="00EE67D5" w:rsidRPr="00CC6682" w:rsidRDefault="00EE67D5" w:rsidP="00EE67D5">
      <w:pPr>
        <w:pStyle w:val="BodyText"/>
        <w:spacing w:after="0"/>
        <w:ind w:left="0"/>
        <w:jc w:val="center"/>
        <w:rPr>
          <w:rFonts w:cs="Arial"/>
          <w:b/>
          <w:sz w:val="18"/>
          <w:szCs w:val="18"/>
        </w:rPr>
      </w:pPr>
      <w:r w:rsidRPr="00CC6682">
        <w:rPr>
          <w:rFonts w:cs="Arial"/>
          <w:b/>
          <w:sz w:val="18"/>
          <w:szCs w:val="18"/>
        </w:rPr>
        <w:t>Fig 7.2.3 – Sequence Diagram for Admin</w:t>
      </w:r>
    </w:p>
    <w:p w:rsidR="00EE67D5" w:rsidRPr="00CC6682" w:rsidRDefault="00EE67D5" w:rsidP="00EE67D5">
      <w:pPr>
        <w:pStyle w:val="BodyText"/>
        <w:ind w:left="0"/>
      </w:pPr>
    </w:p>
    <w:p w:rsidR="00EE67D5" w:rsidRPr="00CC6682" w:rsidRDefault="00EE67D5" w:rsidP="00EE67D5">
      <w:pPr>
        <w:pStyle w:val="BodyText"/>
        <w:spacing w:after="0"/>
        <w:ind w:left="0"/>
        <w:jc w:val="center"/>
        <w:rPr>
          <w:rFonts w:cs="Arial"/>
          <w:b/>
          <w:sz w:val="18"/>
          <w:szCs w:val="18"/>
        </w:rPr>
      </w:pPr>
    </w:p>
    <w:p w:rsidR="00EE67D5" w:rsidRPr="00CC6682" w:rsidRDefault="00EE67D5" w:rsidP="00EE67D5">
      <w:pPr>
        <w:pStyle w:val="BodyText"/>
      </w:pPr>
    </w:p>
    <w:p w:rsidR="00EE67D5" w:rsidRPr="00CC6682" w:rsidRDefault="00EE67D5" w:rsidP="00EE67D5">
      <w:pPr>
        <w:pStyle w:val="Heading2"/>
        <w:tabs>
          <w:tab w:val="clear" w:pos="360"/>
        </w:tabs>
      </w:pPr>
      <w:bookmarkStart w:id="78" w:name="_Toc383570214"/>
      <w:r w:rsidRPr="00CC6682">
        <w:lastRenderedPageBreak/>
        <w:t>7.3.</w:t>
      </w:r>
      <w:r w:rsidRPr="00CC6682">
        <w:tab/>
        <w:t>Entity-relationship diagram</w:t>
      </w:r>
      <w:bookmarkEnd w:id="78"/>
    </w:p>
    <w:p w:rsidR="00EE67D5" w:rsidRPr="00CC6682" w:rsidRDefault="007C5B12" w:rsidP="00EE67D5">
      <w:pPr>
        <w:pStyle w:val="BodyText"/>
      </w:pPr>
      <w:r>
        <w:rPr>
          <w:noProof/>
        </w:rPr>
        <w:drawing>
          <wp:inline distT="0" distB="0" distL="0" distR="0">
            <wp:extent cx="6324600" cy="4467225"/>
            <wp:effectExtent l="0" t="0" r="0" b="9525"/>
            <wp:docPr id="86" name="Picture 86"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R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24600" cy="4467225"/>
                    </a:xfrm>
                    <a:prstGeom prst="rect">
                      <a:avLst/>
                    </a:prstGeom>
                    <a:noFill/>
                    <a:ln>
                      <a:noFill/>
                    </a:ln>
                  </pic:spPr>
                </pic:pic>
              </a:graphicData>
            </a:graphic>
          </wp:inline>
        </w:drawing>
      </w:r>
    </w:p>
    <w:p w:rsidR="00EE67D5" w:rsidRPr="00CC6682" w:rsidRDefault="00EE67D5" w:rsidP="00EE67D5">
      <w:pPr>
        <w:pStyle w:val="BodyText"/>
      </w:pPr>
    </w:p>
    <w:p w:rsidR="00EE67D5" w:rsidRPr="00CC6682" w:rsidRDefault="00EE67D5" w:rsidP="00EE67D5">
      <w:pPr>
        <w:pStyle w:val="BodyText"/>
        <w:ind w:left="0"/>
      </w:pPr>
    </w:p>
    <w:p w:rsidR="00EE67D5" w:rsidRPr="00CC6682" w:rsidRDefault="00EE67D5" w:rsidP="00EE67D5">
      <w:pPr>
        <w:pStyle w:val="BodyText"/>
        <w:ind w:left="0"/>
      </w:pPr>
    </w:p>
    <w:p w:rsidR="00EE67D5" w:rsidRDefault="00EE67D5" w:rsidP="00EE67D5">
      <w:pPr>
        <w:pStyle w:val="BodyText"/>
        <w:spacing w:after="0"/>
        <w:ind w:left="0"/>
        <w:jc w:val="center"/>
        <w:rPr>
          <w:rFonts w:cs="Arial"/>
          <w:b/>
          <w:sz w:val="18"/>
          <w:szCs w:val="18"/>
        </w:rPr>
      </w:pPr>
      <w:r w:rsidRPr="00CC6682">
        <w:rPr>
          <w:rFonts w:cs="Arial"/>
          <w:b/>
          <w:sz w:val="18"/>
          <w:szCs w:val="18"/>
        </w:rPr>
        <w:t>Fig 7.3.1 – Entity Relationship Diagram</w:t>
      </w:r>
    </w:p>
    <w:p w:rsidR="00EE67D5" w:rsidRDefault="00EE67D5" w:rsidP="00EE67D5">
      <w:pPr>
        <w:pStyle w:val="BodyText"/>
        <w:ind w:left="0"/>
      </w:pPr>
    </w:p>
    <w:p w:rsidR="00012F8E" w:rsidRPr="00CC6682" w:rsidRDefault="00012F8E">
      <w:pPr>
        <w:pStyle w:val="BodyText"/>
        <w:ind w:left="0"/>
      </w:pPr>
    </w:p>
    <w:sectPr w:rsidR="00012F8E" w:rsidRPr="00CC6682" w:rsidSect="000A4C44">
      <w:headerReference w:type="default" r:id="rId89"/>
      <w:footerReference w:type="even" r:id="rId90"/>
      <w:footerReference w:type="default" r:id="rId91"/>
      <w:headerReference w:type="first" r:id="rId92"/>
      <w:footerReference w:type="first" r:id="rId93"/>
      <w:pgSz w:w="12240" w:h="15840"/>
      <w:pgMar w:top="1389" w:right="1134" w:bottom="1349" w:left="1134"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DD1" w:rsidRDefault="00341DD1">
      <w:r>
        <w:separator/>
      </w:r>
    </w:p>
  </w:endnote>
  <w:endnote w:type="continuationSeparator" w:id="0">
    <w:p w:rsidR="00341DD1" w:rsidRDefault="00341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tarSymbol">
    <w:altName w:val="Arial Unicode MS"/>
    <w:charset w:val="00"/>
    <w:family w:val="auto"/>
    <w:pitch w:val="default"/>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EngraversGothicETT BT">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097" w:rsidRDefault="00F6309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985"/>
      <w:gridCol w:w="4987"/>
    </w:tblGrid>
    <w:tr w:rsidR="00F63097">
      <w:tc>
        <w:tcPr>
          <w:tcW w:w="4985" w:type="dxa"/>
          <w:shd w:val="clear" w:color="auto" w:fill="auto"/>
        </w:tcPr>
        <w:p w:rsidR="00F63097" w:rsidRDefault="00F63097">
          <w:pPr>
            <w:pStyle w:val="FooterCopyright"/>
            <w:snapToGrid w:val="0"/>
          </w:pPr>
        </w:p>
      </w:tc>
      <w:tc>
        <w:tcPr>
          <w:tcW w:w="4987" w:type="dxa"/>
          <w:shd w:val="clear" w:color="auto" w:fill="auto"/>
        </w:tcPr>
        <w:p w:rsidR="00F63097" w:rsidRDefault="00F63097">
          <w:pPr>
            <w:pStyle w:val="FooterPageNumbers"/>
            <w:snapToGrid w:val="0"/>
          </w:pPr>
          <w:r>
            <w:t xml:space="preserve">Page </w:t>
          </w:r>
          <w:r>
            <w:fldChar w:fldCharType="begin"/>
          </w:r>
          <w:r>
            <w:instrText xml:space="preserve"> PAGE </w:instrText>
          </w:r>
          <w:r>
            <w:fldChar w:fldCharType="separate"/>
          </w:r>
          <w:r w:rsidR="0082744E">
            <w:rPr>
              <w:noProof/>
            </w:rPr>
            <w:t>10</w:t>
          </w:r>
          <w:r>
            <w:rPr>
              <w:noProof/>
            </w:rPr>
            <w:fldChar w:fldCharType="end"/>
          </w:r>
          <w:r>
            <w:t xml:space="preserve"> of </w:t>
          </w:r>
          <w:fldSimple w:instr=" NUMPAGES \*Arabic ">
            <w:r w:rsidR="0082744E">
              <w:rPr>
                <w:noProof/>
              </w:rPr>
              <w:t>45</w:t>
            </w:r>
          </w:fldSimple>
        </w:p>
      </w:tc>
    </w:tr>
  </w:tbl>
  <w:p w:rsidR="00F63097" w:rsidRDefault="00F6309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097" w:rsidRDefault="00F6309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DD1" w:rsidRDefault="00341DD1">
      <w:r>
        <w:separator/>
      </w:r>
    </w:p>
  </w:footnote>
  <w:footnote w:type="continuationSeparator" w:id="0">
    <w:p w:rsidR="00341DD1" w:rsidRDefault="00341D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540"/>
    </w:tblGrid>
    <w:tr w:rsidR="00F63097">
      <w:tc>
        <w:tcPr>
          <w:tcW w:w="5540" w:type="dxa"/>
          <w:shd w:val="clear" w:color="auto" w:fill="auto"/>
        </w:tcPr>
        <w:p w:rsidR="00F63097" w:rsidRDefault="00F63097">
          <w:pPr>
            <w:pStyle w:val="HeaderTitle"/>
            <w:tabs>
              <w:tab w:val="clear" w:pos="4986"/>
              <w:tab w:val="center" w:pos="5490"/>
            </w:tabs>
            <w:snapToGrid w:val="0"/>
          </w:pPr>
          <w:fldSimple w:instr=" TITLE "/>
          <w:r>
            <w:t>Software Design Descriptions</w:t>
          </w:r>
        </w:p>
        <w:p w:rsidR="00F63097" w:rsidRDefault="00F63097">
          <w:pPr>
            <w:pStyle w:val="HeaderSubtitle"/>
          </w:pPr>
          <w:r>
            <w:t>LOOP – Learning Object Organizer Plus</w:t>
          </w:r>
        </w:p>
      </w:tc>
    </w:tr>
  </w:tbl>
  <w:p w:rsidR="00F63097" w:rsidRDefault="00F630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097" w:rsidRDefault="00F6309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pStyle w:val="Heading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decimal"/>
      <w:pStyle w:val="Heading1"/>
      <w:lvlText w:val="%1. "/>
      <w:lvlJc w:val="left"/>
      <w:pPr>
        <w:tabs>
          <w:tab w:val="num" w:pos="360"/>
        </w:tabs>
        <w:ind w:left="360" w:hanging="360"/>
      </w:pPr>
    </w:lvl>
    <w:lvl w:ilvl="1">
      <w:start w:val="1"/>
      <w:numFmt w:val="decimal"/>
      <w:lvlText w:val="%1.%2. "/>
      <w:lvlJc w:val="left"/>
      <w:pPr>
        <w:tabs>
          <w:tab w:val="num" w:pos="360"/>
        </w:tabs>
        <w:ind w:left="360" w:hanging="360"/>
      </w:pPr>
    </w:lvl>
    <w:lvl w:ilvl="2">
      <w:start w:val="1"/>
      <w:numFmt w:val="decimal"/>
      <w:lvlText w:val="%1.%2.%3. "/>
      <w:lvlJc w:val="left"/>
      <w:pPr>
        <w:tabs>
          <w:tab w:val="num" w:pos="360"/>
        </w:tabs>
        <w:ind w:left="360" w:hanging="360"/>
      </w:pPr>
    </w:lvl>
    <w:lvl w:ilvl="3">
      <w:start w:val="1"/>
      <w:numFmt w:val="decimal"/>
      <w:lvlText w:val="%1.%2.%3.%4. "/>
      <w:lvlJc w:val="left"/>
      <w:pPr>
        <w:tabs>
          <w:tab w:val="num" w:pos="360"/>
        </w:tabs>
        <w:ind w:left="360" w:hanging="360"/>
      </w:pPr>
    </w:lvl>
    <w:lvl w:ilvl="4">
      <w:start w:val="1"/>
      <w:numFmt w:val="decimal"/>
      <w:lvlText w:val="%1.%2.%3.%4.%5. "/>
      <w:lvlJc w:val="left"/>
      <w:pPr>
        <w:tabs>
          <w:tab w:val="num" w:pos="360"/>
        </w:tabs>
        <w:ind w:left="360" w:hanging="360"/>
      </w:pPr>
    </w:lvl>
    <w:lvl w:ilvl="5">
      <w:start w:val="1"/>
      <w:numFmt w:val="decimal"/>
      <w:lvlText w:val="%1.%2.%3.%4.%5.%6. "/>
      <w:lvlJc w:val="left"/>
      <w:pPr>
        <w:tabs>
          <w:tab w:val="num" w:pos="360"/>
        </w:tabs>
        <w:ind w:left="360" w:hanging="360"/>
      </w:pPr>
    </w:lvl>
    <w:lvl w:ilvl="6">
      <w:start w:val="1"/>
      <w:numFmt w:val="decimal"/>
      <w:lvlText w:val="%1.%2.%3.%4.%5.%6.%7. "/>
      <w:lvlJc w:val="left"/>
      <w:pPr>
        <w:tabs>
          <w:tab w:val="num" w:pos="360"/>
        </w:tabs>
        <w:ind w:left="360" w:hanging="360"/>
      </w:pPr>
    </w:lvl>
    <w:lvl w:ilvl="7">
      <w:start w:val="1"/>
      <w:numFmt w:val="decimal"/>
      <w:lvlText w:val="%1.%2.%3.%4.%5.%6.%7.%8. "/>
      <w:lvlJc w:val="left"/>
      <w:pPr>
        <w:tabs>
          <w:tab w:val="num" w:pos="360"/>
        </w:tabs>
        <w:ind w:left="360" w:hanging="360"/>
      </w:pPr>
    </w:lvl>
    <w:lvl w:ilvl="8">
      <w:start w:val="1"/>
      <w:numFmt w:val="decimal"/>
      <w:lvlText w:val="%1.%2.%3.%4.%5.%6.%7.%8.%9. "/>
      <w:lvlJc w:val="left"/>
      <w:pPr>
        <w:tabs>
          <w:tab w:val="num" w:pos="360"/>
        </w:tabs>
        <w:ind w:left="360" w:hanging="360"/>
      </w:pPr>
    </w:lvl>
  </w:abstractNum>
  <w:abstractNum w:abstractNumId="3">
    <w:nsid w:val="0F875231"/>
    <w:multiLevelType w:val="hybridMultilevel"/>
    <w:tmpl w:val="3064B1EC"/>
    <w:lvl w:ilvl="0" w:tplc="04640001">
      <w:start w:val="1"/>
      <w:numFmt w:val="bullet"/>
      <w:lvlText w:val=""/>
      <w:lvlJc w:val="left"/>
      <w:pPr>
        <w:ind w:left="864" w:hanging="360"/>
      </w:pPr>
      <w:rPr>
        <w:rFonts w:ascii="Symbol" w:hAnsi="Symbol" w:hint="default"/>
      </w:rPr>
    </w:lvl>
    <w:lvl w:ilvl="1" w:tplc="04640003" w:tentative="1">
      <w:start w:val="1"/>
      <w:numFmt w:val="bullet"/>
      <w:lvlText w:val="o"/>
      <w:lvlJc w:val="left"/>
      <w:pPr>
        <w:ind w:left="1584" w:hanging="360"/>
      </w:pPr>
      <w:rPr>
        <w:rFonts w:ascii="Courier New" w:hAnsi="Courier New" w:cs="Courier New" w:hint="default"/>
      </w:rPr>
    </w:lvl>
    <w:lvl w:ilvl="2" w:tplc="04640005" w:tentative="1">
      <w:start w:val="1"/>
      <w:numFmt w:val="bullet"/>
      <w:lvlText w:val=""/>
      <w:lvlJc w:val="left"/>
      <w:pPr>
        <w:ind w:left="2304" w:hanging="360"/>
      </w:pPr>
      <w:rPr>
        <w:rFonts w:ascii="Wingdings" w:hAnsi="Wingdings" w:hint="default"/>
      </w:rPr>
    </w:lvl>
    <w:lvl w:ilvl="3" w:tplc="04640001" w:tentative="1">
      <w:start w:val="1"/>
      <w:numFmt w:val="bullet"/>
      <w:lvlText w:val=""/>
      <w:lvlJc w:val="left"/>
      <w:pPr>
        <w:ind w:left="3024" w:hanging="360"/>
      </w:pPr>
      <w:rPr>
        <w:rFonts w:ascii="Symbol" w:hAnsi="Symbol" w:hint="default"/>
      </w:rPr>
    </w:lvl>
    <w:lvl w:ilvl="4" w:tplc="04640003" w:tentative="1">
      <w:start w:val="1"/>
      <w:numFmt w:val="bullet"/>
      <w:lvlText w:val="o"/>
      <w:lvlJc w:val="left"/>
      <w:pPr>
        <w:ind w:left="3744" w:hanging="360"/>
      </w:pPr>
      <w:rPr>
        <w:rFonts w:ascii="Courier New" w:hAnsi="Courier New" w:cs="Courier New" w:hint="default"/>
      </w:rPr>
    </w:lvl>
    <w:lvl w:ilvl="5" w:tplc="04640005" w:tentative="1">
      <w:start w:val="1"/>
      <w:numFmt w:val="bullet"/>
      <w:lvlText w:val=""/>
      <w:lvlJc w:val="left"/>
      <w:pPr>
        <w:ind w:left="4464" w:hanging="360"/>
      </w:pPr>
      <w:rPr>
        <w:rFonts w:ascii="Wingdings" w:hAnsi="Wingdings" w:hint="default"/>
      </w:rPr>
    </w:lvl>
    <w:lvl w:ilvl="6" w:tplc="04640001" w:tentative="1">
      <w:start w:val="1"/>
      <w:numFmt w:val="bullet"/>
      <w:lvlText w:val=""/>
      <w:lvlJc w:val="left"/>
      <w:pPr>
        <w:ind w:left="5184" w:hanging="360"/>
      </w:pPr>
      <w:rPr>
        <w:rFonts w:ascii="Symbol" w:hAnsi="Symbol" w:hint="default"/>
      </w:rPr>
    </w:lvl>
    <w:lvl w:ilvl="7" w:tplc="04640003" w:tentative="1">
      <w:start w:val="1"/>
      <w:numFmt w:val="bullet"/>
      <w:lvlText w:val="o"/>
      <w:lvlJc w:val="left"/>
      <w:pPr>
        <w:ind w:left="5904" w:hanging="360"/>
      </w:pPr>
      <w:rPr>
        <w:rFonts w:ascii="Courier New" w:hAnsi="Courier New" w:cs="Courier New" w:hint="default"/>
      </w:rPr>
    </w:lvl>
    <w:lvl w:ilvl="8" w:tplc="04640005" w:tentative="1">
      <w:start w:val="1"/>
      <w:numFmt w:val="bullet"/>
      <w:lvlText w:val=""/>
      <w:lvlJc w:val="left"/>
      <w:pPr>
        <w:ind w:left="6624" w:hanging="360"/>
      </w:pPr>
      <w:rPr>
        <w:rFonts w:ascii="Wingdings" w:hAnsi="Wingdings" w:hint="default"/>
      </w:rPr>
    </w:lvl>
  </w:abstractNum>
  <w:abstractNum w:abstractNumId="4">
    <w:nsid w:val="19B45054"/>
    <w:multiLevelType w:val="hybridMultilevel"/>
    <w:tmpl w:val="BB2E5E36"/>
    <w:lvl w:ilvl="0" w:tplc="04640001">
      <w:start w:val="1"/>
      <w:numFmt w:val="bullet"/>
      <w:lvlText w:val=""/>
      <w:lvlJc w:val="left"/>
      <w:pPr>
        <w:ind w:left="864" w:hanging="360"/>
      </w:pPr>
      <w:rPr>
        <w:rFonts w:ascii="Symbol" w:hAnsi="Symbol" w:hint="default"/>
      </w:rPr>
    </w:lvl>
    <w:lvl w:ilvl="1" w:tplc="04640003" w:tentative="1">
      <w:start w:val="1"/>
      <w:numFmt w:val="bullet"/>
      <w:lvlText w:val="o"/>
      <w:lvlJc w:val="left"/>
      <w:pPr>
        <w:ind w:left="1584" w:hanging="360"/>
      </w:pPr>
      <w:rPr>
        <w:rFonts w:ascii="Courier New" w:hAnsi="Courier New" w:cs="Courier New" w:hint="default"/>
      </w:rPr>
    </w:lvl>
    <w:lvl w:ilvl="2" w:tplc="04640005" w:tentative="1">
      <w:start w:val="1"/>
      <w:numFmt w:val="bullet"/>
      <w:lvlText w:val=""/>
      <w:lvlJc w:val="left"/>
      <w:pPr>
        <w:ind w:left="2304" w:hanging="360"/>
      </w:pPr>
      <w:rPr>
        <w:rFonts w:ascii="Wingdings" w:hAnsi="Wingdings" w:hint="default"/>
      </w:rPr>
    </w:lvl>
    <w:lvl w:ilvl="3" w:tplc="04640001" w:tentative="1">
      <w:start w:val="1"/>
      <w:numFmt w:val="bullet"/>
      <w:lvlText w:val=""/>
      <w:lvlJc w:val="left"/>
      <w:pPr>
        <w:ind w:left="3024" w:hanging="360"/>
      </w:pPr>
      <w:rPr>
        <w:rFonts w:ascii="Symbol" w:hAnsi="Symbol" w:hint="default"/>
      </w:rPr>
    </w:lvl>
    <w:lvl w:ilvl="4" w:tplc="04640003" w:tentative="1">
      <w:start w:val="1"/>
      <w:numFmt w:val="bullet"/>
      <w:lvlText w:val="o"/>
      <w:lvlJc w:val="left"/>
      <w:pPr>
        <w:ind w:left="3744" w:hanging="360"/>
      </w:pPr>
      <w:rPr>
        <w:rFonts w:ascii="Courier New" w:hAnsi="Courier New" w:cs="Courier New" w:hint="default"/>
      </w:rPr>
    </w:lvl>
    <w:lvl w:ilvl="5" w:tplc="04640005" w:tentative="1">
      <w:start w:val="1"/>
      <w:numFmt w:val="bullet"/>
      <w:lvlText w:val=""/>
      <w:lvlJc w:val="left"/>
      <w:pPr>
        <w:ind w:left="4464" w:hanging="360"/>
      </w:pPr>
      <w:rPr>
        <w:rFonts w:ascii="Wingdings" w:hAnsi="Wingdings" w:hint="default"/>
      </w:rPr>
    </w:lvl>
    <w:lvl w:ilvl="6" w:tplc="04640001" w:tentative="1">
      <w:start w:val="1"/>
      <w:numFmt w:val="bullet"/>
      <w:lvlText w:val=""/>
      <w:lvlJc w:val="left"/>
      <w:pPr>
        <w:ind w:left="5184" w:hanging="360"/>
      </w:pPr>
      <w:rPr>
        <w:rFonts w:ascii="Symbol" w:hAnsi="Symbol" w:hint="default"/>
      </w:rPr>
    </w:lvl>
    <w:lvl w:ilvl="7" w:tplc="04640003" w:tentative="1">
      <w:start w:val="1"/>
      <w:numFmt w:val="bullet"/>
      <w:lvlText w:val="o"/>
      <w:lvlJc w:val="left"/>
      <w:pPr>
        <w:ind w:left="5904" w:hanging="360"/>
      </w:pPr>
      <w:rPr>
        <w:rFonts w:ascii="Courier New" w:hAnsi="Courier New" w:cs="Courier New" w:hint="default"/>
      </w:rPr>
    </w:lvl>
    <w:lvl w:ilvl="8" w:tplc="04640005" w:tentative="1">
      <w:start w:val="1"/>
      <w:numFmt w:val="bullet"/>
      <w:lvlText w:val=""/>
      <w:lvlJc w:val="left"/>
      <w:pPr>
        <w:ind w:left="6624" w:hanging="360"/>
      </w:pPr>
      <w:rPr>
        <w:rFonts w:ascii="Wingdings" w:hAnsi="Wingdings" w:hint="default"/>
      </w:rPr>
    </w:lvl>
  </w:abstractNum>
  <w:abstractNum w:abstractNumId="5">
    <w:nsid w:val="6063701F"/>
    <w:multiLevelType w:val="hybridMultilevel"/>
    <w:tmpl w:val="4B4AE156"/>
    <w:lvl w:ilvl="0" w:tplc="04640001">
      <w:start w:val="1"/>
      <w:numFmt w:val="bullet"/>
      <w:lvlText w:val=""/>
      <w:lvlJc w:val="left"/>
      <w:pPr>
        <w:ind w:left="864" w:hanging="360"/>
      </w:pPr>
      <w:rPr>
        <w:rFonts w:ascii="Symbol" w:hAnsi="Symbol" w:hint="default"/>
      </w:rPr>
    </w:lvl>
    <w:lvl w:ilvl="1" w:tplc="04640003" w:tentative="1">
      <w:start w:val="1"/>
      <w:numFmt w:val="bullet"/>
      <w:lvlText w:val="o"/>
      <w:lvlJc w:val="left"/>
      <w:pPr>
        <w:ind w:left="1584" w:hanging="360"/>
      </w:pPr>
      <w:rPr>
        <w:rFonts w:ascii="Courier New" w:hAnsi="Courier New" w:cs="Courier New" w:hint="default"/>
      </w:rPr>
    </w:lvl>
    <w:lvl w:ilvl="2" w:tplc="04640005" w:tentative="1">
      <w:start w:val="1"/>
      <w:numFmt w:val="bullet"/>
      <w:lvlText w:val=""/>
      <w:lvlJc w:val="left"/>
      <w:pPr>
        <w:ind w:left="2304" w:hanging="360"/>
      </w:pPr>
      <w:rPr>
        <w:rFonts w:ascii="Wingdings" w:hAnsi="Wingdings" w:hint="default"/>
      </w:rPr>
    </w:lvl>
    <w:lvl w:ilvl="3" w:tplc="04640001" w:tentative="1">
      <w:start w:val="1"/>
      <w:numFmt w:val="bullet"/>
      <w:lvlText w:val=""/>
      <w:lvlJc w:val="left"/>
      <w:pPr>
        <w:ind w:left="3024" w:hanging="360"/>
      </w:pPr>
      <w:rPr>
        <w:rFonts w:ascii="Symbol" w:hAnsi="Symbol" w:hint="default"/>
      </w:rPr>
    </w:lvl>
    <w:lvl w:ilvl="4" w:tplc="04640003" w:tentative="1">
      <w:start w:val="1"/>
      <w:numFmt w:val="bullet"/>
      <w:lvlText w:val="o"/>
      <w:lvlJc w:val="left"/>
      <w:pPr>
        <w:ind w:left="3744" w:hanging="360"/>
      </w:pPr>
      <w:rPr>
        <w:rFonts w:ascii="Courier New" w:hAnsi="Courier New" w:cs="Courier New" w:hint="default"/>
      </w:rPr>
    </w:lvl>
    <w:lvl w:ilvl="5" w:tplc="04640005" w:tentative="1">
      <w:start w:val="1"/>
      <w:numFmt w:val="bullet"/>
      <w:lvlText w:val=""/>
      <w:lvlJc w:val="left"/>
      <w:pPr>
        <w:ind w:left="4464" w:hanging="360"/>
      </w:pPr>
      <w:rPr>
        <w:rFonts w:ascii="Wingdings" w:hAnsi="Wingdings" w:hint="default"/>
      </w:rPr>
    </w:lvl>
    <w:lvl w:ilvl="6" w:tplc="04640001" w:tentative="1">
      <w:start w:val="1"/>
      <w:numFmt w:val="bullet"/>
      <w:lvlText w:val=""/>
      <w:lvlJc w:val="left"/>
      <w:pPr>
        <w:ind w:left="5184" w:hanging="360"/>
      </w:pPr>
      <w:rPr>
        <w:rFonts w:ascii="Symbol" w:hAnsi="Symbol" w:hint="default"/>
      </w:rPr>
    </w:lvl>
    <w:lvl w:ilvl="7" w:tplc="04640003" w:tentative="1">
      <w:start w:val="1"/>
      <w:numFmt w:val="bullet"/>
      <w:lvlText w:val="o"/>
      <w:lvlJc w:val="left"/>
      <w:pPr>
        <w:ind w:left="5904" w:hanging="360"/>
      </w:pPr>
      <w:rPr>
        <w:rFonts w:ascii="Courier New" w:hAnsi="Courier New" w:cs="Courier New" w:hint="default"/>
      </w:rPr>
    </w:lvl>
    <w:lvl w:ilvl="8" w:tplc="04640005" w:tentative="1">
      <w:start w:val="1"/>
      <w:numFmt w:val="bullet"/>
      <w:lvlText w:val=""/>
      <w:lvlJc w:val="left"/>
      <w:pPr>
        <w:ind w:left="6624"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4"/>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93B"/>
    <w:rsid w:val="00004CA5"/>
    <w:rsid w:val="00011A90"/>
    <w:rsid w:val="00012426"/>
    <w:rsid w:val="00012F11"/>
    <w:rsid w:val="00012F8E"/>
    <w:rsid w:val="000132B3"/>
    <w:rsid w:val="000141B5"/>
    <w:rsid w:val="00015AC3"/>
    <w:rsid w:val="000172AD"/>
    <w:rsid w:val="00021523"/>
    <w:rsid w:val="00021A1D"/>
    <w:rsid w:val="00022C47"/>
    <w:rsid w:val="000259D7"/>
    <w:rsid w:val="00025C5C"/>
    <w:rsid w:val="00027D25"/>
    <w:rsid w:val="00031D0A"/>
    <w:rsid w:val="000320EC"/>
    <w:rsid w:val="00033A11"/>
    <w:rsid w:val="00035108"/>
    <w:rsid w:val="00035F78"/>
    <w:rsid w:val="0003692C"/>
    <w:rsid w:val="00036CFE"/>
    <w:rsid w:val="0003700E"/>
    <w:rsid w:val="0003774F"/>
    <w:rsid w:val="00046510"/>
    <w:rsid w:val="000515A7"/>
    <w:rsid w:val="00054666"/>
    <w:rsid w:val="00055402"/>
    <w:rsid w:val="000554E4"/>
    <w:rsid w:val="00060980"/>
    <w:rsid w:val="00063D0F"/>
    <w:rsid w:val="0006691D"/>
    <w:rsid w:val="00074024"/>
    <w:rsid w:val="00075CCA"/>
    <w:rsid w:val="0007630E"/>
    <w:rsid w:val="0009064A"/>
    <w:rsid w:val="00093CFE"/>
    <w:rsid w:val="0009424E"/>
    <w:rsid w:val="000950AD"/>
    <w:rsid w:val="0009668B"/>
    <w:rsid w:val="000972C2"/>
    <w:rsid w:val="000A4C44"/>
    <w:rsid w:val="000B181F"/>
    <w:rsid w:val="000B205F"/>
    <w:rsid w:val="000B28ED"/>
    <w:rsid w:val="000B2B83"/>
    <w:rsid w:val="000B2EDC"/>
    <w:rsid w:val="000B4839"/>
    <w:rsid w:val="000B652C"/>
    <w:rsid w:val="000B66A0"/>
    <w:rsid w:val="000B6C44"/>
    <w:rsid w:val="000B7B26"/>
    <w:rsid w:val="000C006C"/>
    <w:rsid w:val="000C1978"/>
    <w:rsid w:val="000C23A6"/>
    <w:rsid w:val="000C4D60"/>
    <w:rsid w:val="000C75C7"/>
    <w:rsid w:val="000D07DD"/>
    <w:rsid w:val="000D2ABE"/>
    <w:rsid w:val="000D5EE5"/>
    <w:rsid w:val="000D63E5"/>
    <w:rsid w:val="000E15F5"/>
    <w:rsid w:val="000E40DE"/>
    <w:rsid w:val="000E48B7"/>
    <w:rsid w:val="000F4FFB"/>
    <w:rsid w:val="000F587E"/>
    <w:rsid w:val="000F64D3"/>
    <w:rsid w:val="001037E3"/>
    <w:rsid w:val="00103B29"/>
    <w:rsid w:val="00106754"/>
    <w:rsid w:val="00107ED0"/>
    <w:rsid w:val="00112E59"/>
    <w:rsid w:val="00113B06"/>
    <w:rsid w:val="00116538"/>
    <w:rsid w:val="00117BE4"/>
    <w:rsid w:val="00120B99"/>
    <w:rsid w:val="0012213B"/>
    <w:rsid w:val="00122D15"/>
    <w:rsid w:val="001254C7"/>
    <w:rsid w:val="00127150"/>
    <w:rsid w:val="00131D50"/>
    <w:rsid w:val="001328BC"/>
    <w:rsid w:val="00137189"/>
    <w:rsid w:val="001417B0"/>
    <w:rsid w:val="00141F22"/>
    <w:rsid w:val="00143D05"/>
    <w:rsid w:val="00144B16"/>
    <w:rsid w:val="001458B1"/>
    <w:rsid w:val="00146410"/>
    <w:rsid w:val="00146FCA"/>
    <w:rsid w:val="001664D5"/>
    <w:rsid w:val="00170600"/>
    <w:rsid w:val="0017268B"/>
    <w:rsid w:val="00174A7A"/>
    <w:rsid w:val="00176E6A"/>
    <w:rsid w:val="001850C1"/>
    <w:rsid w:val="00186D3F"/>
    <w:rsid w:val="00197FD6"/>
    <w:rsid w:val="001A1DF7"/>
    <w:rsid w:val="001A6B43"/>
    <w:rsid w:val="001A7708"/>
    <w:rsid w:val="001B2051"/>
    <w:rsid w:val="001B3A8F"/>
    <w:rsid w:val="001B609C"/>
    <w:rsid w:val="001C33AF"/>
    <w:rsid w:val="001C3CF0"/>
    <w:rsid w:val="001D1AEF"/>
    <w:rsid w:val="001D1C8A"/>
    <w:rsid w:val="001D5AF1"/>
    <w:rsid w:val="001D731A"/>
    <w:rsid w:val="001E478D"/>
    <w:rsid w:val="001E61C4"/>
    <w:rsid w:val="001E7AF4"/>
    <w:rsid w:val="001F2B38"/>
    <w:rsid w:val="001F3497"/>
    <w:rsid w:val="001F3569"/>
    <w:rsid w:val="001F3CA1"/>
    <w:rsid w:val="001F49E3"/>
    <w:rsid w:val="001F52A7"/>
    <w:rsid w:val="001F593B"/>
    <w:rsid w:val="00200279"/>
    <w:rsid w:val="00201B6A"/>
    <w:rsid w:val="00212AE5"/>
    <w:rsid w:val="00213A8E"/>
    <w:rsid w:val="002148AA"/>
    <w:rsid w:val="002210C0"/>
    <w:rsid w:val="0022171D"/>
    <w:rsid w:val="00221AC9"/>
    <w:rsid w:val="00222974"/>
    <w:rsid w:val="00222D06"/>
    <w:rsid w:val="00223BDB"/>
    <w:rsid w:val="002255E8"/>
    <w:rsid w:val="00226D9E"/>
    <w:rsid w:val="00227A37"/>
    <w:rsid w:val="0023199C"/>
    <w:rsid w:val="00233D57"/>
    <w:rsid w:val="00234B1B"/>
    <w:rsid w:val="002360ED"/>
    <w:rsid w:val="0024500F"/>
    <w:rsid w:val="00246BA8"/>
    <w:rsid w:val="002535D8"/>
    <w:rsid w:val="00255CEE"/>
    <w:rsid w:val="00266E99"/>
    <w:rsid w:val="0026752B"/>
    <w:rsid w:val="00274608"/>
    <w:rsid w:val="002756B1"/>
    <w:rsid w:val="002757F4"/>
    <w:rsid w:val="00275AA5"/>
    <w:rsid w:val="00277A65"/>
    <w:rsid w:val="0028009B"/>
    <w:rsid w:val="00280F9C"/>
    <w:rsid w:val="0028466C"/>
    <w:rsid w:val="00284B8A"/>
    <w:rsid w:val="002918BD"/>
    <w:rsid w:val="00293F13"/>
    <w:rsid w:val="00294D9E"/>
    <w:rsid w:val="00295B37"/>
    <w:rsid w:val="002960D4"/>
    <w:rsid w:val="002A66CB"/>
    <w:rsid w:val="002A7233"/>
    <w:rsid w:val="002B0407"/>
    <w:rsid w:val="002C15E3"/>
    <w:rsid w:val="002C4354"/>
    <w:rsid w:val="002D034C"/>
    <w:rsid w:val="002D07D1"/>
    <w:rsid w:val="002D1195"/>
    <w:rsid w:val="002D1E74"/>
    <w:rsid w:val="002D3852"/>
    <w:rsid w:val="002D3F5A"/>
    <w:rsid w:val="002D4944"/>
    <w:rsid w:val="002D6B2E"/>
    <w:rsid w:val="002D6CF0"/>
    <w:rsid w:val="002D7046"/>
    <w:rsid w:val="002D7E23"/>
    <w:rsid w:val="002E17B8"/>
    <w:rsid w:val="002E26D9"/>
    <w:rsid w:val="002E2DBE"/>
    <w:rsid w:val="002E3F23"/>
    <w:rsid w:val="002F092E"/>
    <w:rsid w:val="002F09A5"/>
    <w:rsid w:val="00300E7B"/>
    <w:rsid w:val="0030152E"/>
    <w:rsid w:val="00301940"/>
    <w:rsid w:val="0030213D"/>
    <w:rsid w:val="003022A8"/>
    <w:rsid w:val="00303368"/>
    <w:rsid w:val="00303E0A"/>
    <w:rsid w:val="00304385"/>
    <w:rsid w:val="00306419"/>
    <w:rsid w:val="003113AE"/>
    <w:rsid w:val="00311D6C"/>
    <w:rsid w:val="003132D4"/>
    <w:rsid w:val="00314A31"/>
    <w:rsid w:val="00315217"/>
    <w:rsid w:val="00315C8C"/>
    <w:rsid w:val="003176A0"/>
    <w:rsid w:val="00321066"/>
    <w:rsid w:val="003239F1"/>
    <w:rsid w:val="00324095"/>
    <w:rsid w:val="00325C25"/>
    <w:rsid w:val="00326B27"/>
    <w:rsid w:val="003358C5"/>
    <w:rsid w:val="00336E2D"/>
    <w:rsid w:val="00341A8A"/>
    <w:rsid w:val="00341DD1"/>
    <w:rsid w:val="003441ED"/>
    <w:rsid w:val="00345332"/>
    <w:rsid w:val="0036040C"/>
    <w:rsid w:val="00362592"/>
    <w:rsid w:val="00362B29"/>
    <w:rsid w:val="0036305D"/>
    <w:rsid w:val="0037165F"/>
    <w:rsid w:val="0037232D"/>
    <w:rsid w:val="00373D4E"/>
    <w:rsid w:val="00374A3C"/>
    <w:rsid w:val="00376544"/>
    <w:rsid w:val="003775AC"/>
    <w:rsid w:val="00377FC9"/>
    <w:rsid w:val="003808D5"/>
    <w:rsid w:val="00381F59"/>
    <w:rsid w:val="00383757"/>
    <w:rsid w:val="00385152"/>
    <w:rsid w:val="00386E43"/>
    <w:rsid w:val="00390A34"/>
    <w:rsid w:val="00392542"/>
    <w:rsid w:val="00395103"/>
    <w:rsid w:val="003A325A"/>
    <w:rsid w:val="003A3AD7"/>
    <w:rsid w:val="003A5A48"/>
    <w:rsid w:val="003A5DFE"/>
    <w:rsid w:val="003A766E"/>
    <w:rsid w:val="003B29B5"/>
    <w:rsid w:val="003B2FFA"/>
    <w:rsid w:val="003B33DA"/>
    <w:rsid w:val="003B35B2"/>
    <w:rsid w:val="003B457D"/>
    <w:rsid w:val="003B486A"/>
    <w:rsid w:val="003C009D"/>
    <w:rsid w:val="003C0A53"/>
    <w:rsid w:val="003C41B6"/>
    <w:rsid w:val="003D2C27"/>
    <w:rsid w:val="003D3301"/>
    <w:rsid w:val="003D54FD"/>
    <w:rsid w:val="003E2DDD"/>
    <w:rsid w:val="003E356E"/>
    <w:rsid w:val="003F06BE"/>
    <w:rsid w:val="003F3C33"/>
    <w:rsid w:val="003F5481"/>
    <w:rsid w:val="003F555C"/>
    <w:rsid w:val="003F75B9"/>
    <w:rsid w:val="00401478"/>
    <w:rsid w:val="004052F6"/>
    <w:rsid w:val="004056D3"/>
    <w:rsid w:val="004061F4"/>
    <w:rsid w:val="004063BD"/>
    <w:rsid w:val="00407290"/>
    <w:rsid w:val="00414093"/>
    <w:rsid w:val="00414123"/>
    <w:rsid w:val="0041730D"/>
    <w:rsid w:val="004218FD"/>
    <w:rsid w:val="00424370"/>
    <w:rsid w:val="004261D2"/>
    <w:rsid w:val="004278F8"/>
    <w:rsid w:val="00434E4A"/>
    <w:rsid w:val="00435BE6"/>
    <w:rsid w:val="00437D45"/>
    <w:rsid w:val="00446260"/>
    <w:rsid w:val="00446B8F"/>
    <w:rsid w:val="0044702A"/>
    <w:rsid w:val="00451A10"/>
    <w:rsid w:val="00455F66"/>
    <w:rsid w:val="00456092"/>
    <w:rsid w:val="00457203"/>
    <w:rsid w:val="00457F61"/>
    <w:rsid w:val="00461324"/>
    <w:rsid w:val="00464C5F"/>
    <w:rsid w:val="00466275"/>
    <w:rsid w:val="00466DE6"/>
    <w:rsid w:val="00466DED"/>
    <w:rsid w:val="00472499"/>
    <w:rsid w:val="00475E5A"/>
    <w:rsid w:val="00477BF4"/>
    <w:rsid w:val="00480FAD"/>
    <w:rsid w:val="00480FED"/>
    <w:rsid w:val="00481DE5"/>
    <w:rsid w:val="004857F5"/>
    <w:rsid w:val="004942A1"/>
    <w:rsid w:val="0049597D"/>
    <w:rsid w:val="004A4892"/>
    <w:rsid w:val="004A5F4F"/>
    <w:rsid w:val="004A7A60"/>
    <w:rsid w:val="004B2FC1"/>
    <w:rsid w:val="004B5D42"/>
    <w:rsid w:val="004B611E"/>
    <w:rsid w:val="004B6A7A"/>
    <w:rsid w:val="004B6F03"/>
    <w:rsid w:val="004B7DE0"/>
    <w:rsid w:val="004C1811"/>
    <w:rsid w:val="004C4EE2"/>
    <w:rsid w:val="004D1974"/>
    <w:rsid w:val="004D4B98"/>
    <w:rsid w:val="004D5772"/>
    <w:rsid w:val="004D6767"/>
    <w:rsid w:val="004E0F4C"/>
    <w:rsid w:val="004E243C"/>
    <w:rsid w:val="004E4D73"/>
    <w:rsid w:val="004E7EE7"/>
    <w:rsid w:val="004F55E6"/>
    <w:rsid w:val="004F654C"/>
    <w:rsid w:val="00500557"/>
    <w:rsid w:val="00503EAC"/>
    <w:rsid w:val="00504E22"/>
    <w:rsid w:val="00507993"/>
    <w:rsid w:val="005112C8"/>
    <w:rsid w:val="0051603A"/>
    <w:rsid w:val="005169E9"/>
    <w:rsid w:val="00516DD3"/>
    <w:rsid w:val="00523D6A"/>
    <w:rsid w:val="005252F4"/>
    <w:rsid w:val="005276D6"/>
    <w:rsid w:val="00527B82"/>
    <w:rsid w:val="00530014"/>
    <w:rsid w:val="00532234"/>
    <w:rsid w:val="0053733C"/>
    <w:rsid w:val="00540056"/>
    <w:rsid w:val="00540AEB"/>
    <w:rsid w:val="005428DE"/>
    <w:rsid w:val="005431D6"/>
    <w:rsid w:val="00543BC7"/>
    <w:rsid w:val="00544F4B"/>
    <w:rsid w:val="005453F3"/>
    <w:rsid w:val="005509D9"/>
    <w:rsid w:val="00550A23"/>
    <w:rsid w:val="00551854"/>
    <w:rsid w:val="00560D64"/>
    <w:rsid w:val="00564162"/>
    <w:rsid w:val="00565C4B"/>
    <w:rsid w:val="00567F0C"/>
    <w:rsid w:val="00570772"/>
    <w:rsid w:val="0057192E"/>
    <w:rsid w:val="00572110"/>
    <w:rsid w:val="00574F39"/>
    <w:rsid w:val="00581F8A"/>
    <w:rsid w:val="0058296A"/>
    <w:rsid w:val="00582AA5"/>
    <w:rsid w:val="00584CC4"/>
    <w:rsid w:val="00586B1C"/>
    <w:rsid w:val="00595157"/>
    <w:rsid w:val="00597EB9"/>
    <w:rsid w:val="005A1464"/>
    <w:rsid w:val="005A45D7"/>
    <w:rsid w:val="005A64FC"/>
    <w:rsid w:val="005A72D3"/>
    <w:rsid w:val="005A75CE"/>
    <w:rsid w:val="005B078B"/>
    <w:rsid w:val="005B1B4B"/>
    <w:rsid w:val="005B23CE"/>
    <w:rsid w:val="005B27D0"/>
    <w:rsid w:val="005B3312"/>
    <w:rsid w:val="005B3DA2"/>
    <w:rsid w:val="005C187D"/>
    <w:rsid w:val="005C1B30"/>
    <w:rsid w:val="005C26C1"/>
    <w:rsid w:val="005C526B"/>
    <w:rsid w:val="005C60A6"/>
    <w:rsid w:val="005D0675"/>
    <w:rsid w:val="005D19F0"/>
    <w:rsid w:val="005D2F0B"/>
    <w:rsid w:val="005D3B04"/>
    <w:rsid w:val="005D56C4"/>
    <w:rsid w:val="005D5DC8"/>
    <w:rsid w:val="005E09C5"/>
    <w:rsid w:val="005E2151"/>
    <w:rsid w:val="005E2A4E"/>
    <w:rsid w:val="005E6D21"/>
    <w:rsid w:val="005F22AA"/>
    <w:rsid w:val="005F33D4"/>
    <w:rsid w:val="005F53D9"/>
    <w:rsid w:val="00605791"/>
    <w:rsid w:val="006102E0"/>
    <w:rsid w:val="00614512"/>
    <w:rsid w:val="0061534C"/>
    <w:rsid w:val="0061633D"/>
    <w:rsid w:val="00616452"/>
    <w:rsid w:val="0062141F"/>
    <w:rsid w:val="006244AB"/>
    <w:rsid w:val="006250E6"/>
    <w:rsid w:val="00627EF1"/>
    <w:rsid w:val="0063027E"/>
    <w:rsid w:val="00631024"/>
    <w:rsid w:val="00632A86"/>
    <w:rsid w:val="00633FBE"/>
    <w:rsid w:val="006365E5"/>
    <w:rsid w:val="00637C1F"/>
    <w:rsid w:val="006420FA"/>
    <w:rsid w:val="00642A56"/>
    <w:rsid w:val="006445F7"/>
    <w:rsid w:val="00646BAF"/>
    <w:rsid w:val="0065031C"/>
    <w:rsid w:val="006504FE"/>
    <w:rsid w:val="00651374"/>
    <w:rsid w:val="0065242A"/>
    <w:rsid w:val="0066082F"/>
    <w:rsid w:val="00662704"/>
    <w:rsid w:val="00663AB1"/>
    <w:rsid w:val="006653F7"/>
    <w:rsid w:val="0066569D"/>
    <w:rsid w:val="00666286"/>
    <w:rsid w:val="00667F33"/>
    <w:rsid w:val="0067100B"/>
    <w:rsid w:val="00671821"/>
    <w:rsid w:val="00673C4A"/>
    <w:rsid w:val="0067469C"/>
    <w:rsid w:val="0067642B"/>
    <w:rsid w:val="00677284"/>
    <w:rsid w:val="006816AE"/>
    <w:rsid w:val="00681D9B"/>
    <w:rsid w:val="00685002"/>
    <w:rsid w:val="006860D5"/>
    <w:rsid w:val="00690638"/>
    <w:rsid w:val="006909FA"/>
    <w:rsid w:val="00691B98"/>
    <w:rsid w:val="00692FF0"/>
    <w:rsid w:val="0069454E"/>
    <w:rsid w:val="00695BC2"/>
    <w:rsid w:val="00695F2D"/>
    <w:rsid w:val="00696DA7"/>
    <w:rsid w:val="006A022C"/>
    <w:rsid w:val="006A042C"/>
    <w:rsid w:val="006A04DA"/>
    <w:rsid w:val="006A276E"/>
    <w:rsid w:val="006A2AC4"/>
    <w:rsid w:val="006A2C5A"/>
    <w:rsid w:val="006A3AFB"/>
    <w:rsid w:val="006A4B00"/>
    <w:rsid w:val="006A607F"/>
    <w:rsid w:val="006A7002"/>
    <w:rsid w:val="006A752C"/>
    <w:rsid w:val="006B5F12"/>
    <w:rsid w:val="006B74AC"/>
    <w:rsid w:val="006C042B"/>
    <w:rsid w:val="006C0891"/>
    <w:rsid w:val="006C0DBA"/>
    <w:rsid w:val="006C322D"/>
    <w:rsid w:val="006C46FB"/>
    <w:rsid w:val="006C772D"/>
    <w:rsid w:val="006C7DF6"/>
    <w:rsid w:val="006D21E2"/>
    <w:rsid w:val="006D2275"/>
    <w:rsid w:val="006D2D07"/>
    <w:rsid w:val="006D3893"/>
    <w:rsid w:val="006D71EE"/>
    <w:rsid w:val="006E06A4"/>
    <w:rsid w:val="006E4CDF"/>
    <w:rsid w:val="006F057A"/>
    <w:rsid w:val="006F10B9"/>
    <w:rsid w:val="006F1E4C"/>
    <w:rsid w:val="006F4263"/>
    <w:rsid w:val="006F5C84"/>
    <w:rsid w:val="00701C9F"/>
    <w:rsid w:val="00702A88"/>
    <w:rsid w:val="007051AF"/>
    <w:rsid w:val="00707868"/>
    <w:rsid w:val="00707F8A"/>
    <w:rsid w:val="00710ECF"/>
    <w:rsid w:val="00712C0B"/>
    <w:rsid w:val="00713170"/>
    <w:rsid w:val="007154F9"/>
    <w:rsid w:val="007155CC"/>
    <w:rsid w:val="007157FE"/>
    <w:rsid w:val="00716A6C"/>
    <w:rsid w:val="0071754C"/>
    <w:rsid w:val="00721DAB"/>
    <w:rsid w:val="00725A6C"/>
    <w:rsid w:val="00725B39"/>
    <w:rsid w:val="0072678D"/>
    <w:rsid w:val="00730FB9"/>
    <w:rsid w:val="00731732"/>
    <w:rsid w:val="00731B14"/>
    <w:rsid w:val="00731B26"/>
    <w:rsid w:val="00732E31"/>
    <w:rsid w:val="0073301B"/>
    <w:rsid w:val="00735EF3"/>
    <w:rsid w:val="00745CAF"/>
    <w:rsid w:val="00746589"/>
    <w:rsid w:val="007505C1"/>
    <w:rsid w:val="0075351A"/>
    <w:rsid w:val="00753F7F"/>
    <w:rsid w:val="00754737"/>
    <w:rsid w:val="00756CE1"/>
    <w:rsid w:val="00757F3C"/>
    <w:rsid w:val="007619B4"/>
    <w:rsid w:val="00764118"/>
    <w:rsid w:val="00765C64"/>
    <w:rsid w:val="00766AE0"/>
    <w:rsid w:val="0077758C"/>
    <w:rsid w:val="007775D7"/>
    <w:rsid w:val="0078337F"/>
    <w:rsid w:val="00786A28"/>
    <w:rsid w:val="007904CF"/>
    <w:rsid w:val="00795C00"/>
    <w:rsid w:val="007A2535"/>
    <w:rsid w:val="007A2771"/>
    <w:rsid w:val="007A4D7C"/>
    <w:rsid w:val="007A5383"/>
    <w:rsid w:val="007A5B85"/>
    <w:rsid w:val="007A75FC"/>
    <w:rsid w:val="007A7D37"/>
    <w:rsid w:val="007B2543"/>
    <w:rsid w:val="007B360F"/>
    <w:rsid w:val="007B7F0A"/>
    <w:rsid w:val="007C046A"/>
    <w:rsid w:val="007C047B"/>
    <w:rsid w:val="007C0D0E"/>
    <w:rsid w:val="007C31F6"/>
    <w:rsid w:val="007C46D6"/>
    <w:rsid w:val="007C5B12"/>
    <w:rsid w:val="007C6203"/>
    <w:rsid w:val="007D1448"/>
    <w:rsid w:val="007D36A2"/>
    <w:rsid w:val="007D45FB"/>
    <w:rsid w:val="007D5A4D"/>
    <w:rsid w:val="007E058E"/>
    <w:rsid w:val="007E129F"/>
    <w:rsid w:val="007E270A"/>
    <w:rsid w:val="007E5156"/>
    <w:rsid w:val="007E5BE3"/>
    <w:rsid w:val="007E71DA"/>
    <w:rsid w:val="007F0E7D"/>
    <w:rsid w:val="007F3641"/>
    <w:rsid w:val="007F66F4"/>
    <w:rsid w:val="007F7B7C"/>
    <w:rsid w:val="0080191B"/>
    <w:rsid w:val="0080348C"/>
    <w:rsid w:val="00804D0E"/>
    <w:rsid w:val="00806382"/>
    <w:rsid w:val="0080750E"/>
    <w:rsid w:val="00810D7E"/>
    <w:rsid w:val="0081446D"/>
    <w:rsid w:val="008160BF"/>
    <w:rsid w:val="00821651"/>
    <w:rsid w:val="00823F60"/>
    <w:rsid w:val="00824028"/>
    <w:rsid w:val="00824BD5"/>
    <w:rsid w:val="008269C6"/>
    <w:rsid w:val="00826E14"/>
    <w:rsid w:val="0082744E"/>
    <w:rsid w:val="00842A51"/>
    <w:rsid w:val="0084422E"/>
    <w:rsid w:val="00845B5D"/>
    <w:rsid w:val="0085192C"/>
    <w:rsid w:val="00853E68"/>
    <w:rsid w:val="00857B82"/>
    <w:rsid w:val="00860967"/>
    <w:rsid w:val="00866980"/>
    <w:rsid w:val="00871A93"/>
    <w:rsid w:val="00871F24"/>
    <w:rsid w:val="00872195"/>
    <w:rsid w:val="00872C8E"/>
    <w:rsid w:val="008747A1"/>
    <w:rsid w:val="00881113"/>
    <w:rsid w:val="00885486"/>
    <w:rsid w:val="008857A5"/>
    <w:rsid w:val="008867D3"/>
    <w:rsid w:val="00887834"/>
    <w:rsid w:val="00893975"/>
    <w:rsid w:val="00894110"/>
    <w:rsid w:val="00896167"/>
    <w:rsid w:val="00896513"/>
    <w:rsid w:val="00896F4F"/>
    <w:rsid w:val="00897C77"/>
    <w:rsid w:val="008A19D9"/>
    <w:rsid w:val="008A364F"/>
    <w:rsid w:val="008A45E9"/>
    <w:rsid w:val="008A590D"/>
    <w:rsid w:val="008A5FB7"/>
    <w:rsid w:val="008A7546"/>
    <w:rsid w:val="008B14CE"/>
    <w:rsid w:val="008B1F37"/>
    <w:rsid w:val="008B4067"/>
    <w:rsid w:val="008B6881"/>
    <w:rsid w:val="008B6C4D"/>
    <w:rsid w:val="008C5086"/>
    <w:rsid w:val="008D0CE1"/>
    <w:rsid w:val="008D3B47"/>
    <w:rsid w:val="008D507F"/>
    <w:rsid w:val="008D74B7"/>
    <w:rsid w:val="008D77D4"/>
    <w:rsid w:val="008E1634"/>
    <w:rsid w:val="008E2801"/>
    <w:rsid w:val="008E33EF"/>
    <w:rsid w:val="008E629B"/>
    <w:rsid w:val="008E715E"/>
    <w:rsid w:val="008F0202"/>
    <w:rsid w:val="008F1FB1"/>
    <w:rsid w:val="008F21C6"/>
    <w:rsid w:val="009008B3"/>
    <w:rsid w:val="00900FE1"/>
    <w:rsid w:val="009034C1"/>
    <w:rsid w:val="00910C2D"/>
    <w:rsid w:val="00911D28"/>
    <w:rsid w:val="00914A66"/>
    <w:rsid w:val="00914BB3"/>
    <w:rsid w:val="009177BB"/>
    <w:rsid w:val="009227C7"/>
    <w:rsid w:val="009231C4"/>
    <w:rsid w:val="00925C5C"/>
    <w:rsid w:val="00925F66"/>
    <w:rsid w:val="00930F56"/>
    <w:rsid w:val="009318A3"/>
    <w:rsid w:val="009332FF"/>
    <w:rsid w:val="009412EB"/>
    <w:rsid w:val="00941B43"/>
    <w:rsid w:val="009421E1"/>
    <w:rsid w:val="0094278B"/>
    <w:rsid w:val="00945451"/>
    <w:rsid w:val="00945B79"/>
    <w:rsid w:val="00945EF5"/>
    <w:rsid w:val="0095014B"/>
    <w:rsid w:val="009506E4"/>
    <w:rsid w:val="00952B0F"/>
    <w:rsid w:val="009555CB"/>
    <w:rsid w:val="00957A61"/>
    <w:rsid w:val="00962B26"/>
    <w:rsid w:val="00962DD9"/>
    <w:rsid w:val="00964883"/>
    <w:rsid w:val="00965ABE"/>
    <w:rsid w:val="009670AA"/>
    <w:rsid w:val="00973B6E"/>
    <w:rsid w:val="00975F37"/>
    <w:rsid w:val="00980A0A"/>
    <w:rsid w:val="00990445"/>
    <w:rsid w:val="0099078B"/>
    <w:rsid w:val="0099154C"/>
    <w:rsid w:val="00991625"/>
    <w:rsid w:val="00995CE9"/>
    <w:rsid w:val="009B3323"/>
    <w:rsid w:val="009B3906"/>
    <w:rsid w:val="009B5419"/>
    <w:rsid w:val="009B6A74"/>
    <w:rsid w:val="009C09E0"/>
    <w:rsid w:val="009C21F8"/>
    <w:rsid w:val="009C37F0"/>
    <w:rsid w:val="009C38AB"/>
    <w:rsid w:val="009C79D1"/>
    <w:rsid w:val="009D15A5"/>
    <w:rsid w:val="009D15AF"/>
    <w:rsid w:val="009D2927"/>
    <w:rsid w:val="009D5C91"/>
    <w:rsid w:val="009E00D1"/>
    <w:rsid w:val="009E0D93"/>
    <w:rsid w:val="009E22F5"/>
    <w:rsid w:val="009E37CF"/>
    <w:rsid w:val="009E5C44"/>
    <w:rsid w:val="009E5FB4"/>
    <w:rsid w:val="009E632E"/>
    <w:rsid w:val="009E6376"/>
    <w:rsid w:val="009E7328"/>
    <w:rsid w:val="009F2F17"/>
    <w:rsid w:val="00A00E74"/>
    <w:rsid w:val="00A07515"/>
    <w:rsid w:val="00A12D25"/>
    <w:rsid w:val="00A15349"/>
    <w:rsid w:val="00A1546E"/>
    <w:rsid w:val="00A15E9B"/>
    <w:rsid w:val="00A17A88"/>
    <w:rsid w:val="00A24751"/>
    <w:rsid w:val="00A25972"/>
    <w:rsid w:val="00A2656D"/>
    <w:rsid w:val="00A2792B"/>
    <w:rsid w:val="00A30B04"/>
    <w:rsid w:val="00A34FAE"/>
    <w:rsid w:val="00A416C2"/>
    <w:rsid w:val="00A42DEF"/>
    <w:rsid w:val="00A430A8"/>
    <w:rsid w:val="00A43AEE"/>
    <w:rsid w:val="00A44195"/>
    <w:rsid w:val="00A52CB3"/>
    <w:rsid w:val="00A54987"/>
    <w:rsid w:val="00A55774"/>
    <w:rsid w:val="00A558A1"/>
    <w:rsid w:val="00A622B9"/>
    <w:rsid w:val="00A62BF8"/>
    <w:rsid w:val="00A62E34"/>
    <w:rsid w:val="00A675B3"/>
    <w:rsid w:val="00A67A76"/>
    <w:rsid w:val="00A67A9B"/>
    <w:rsid w:val="00A7111A"/>
    <w:rsid w:val="00A7242A"/>
    <w:rsid w:val="00A735CA"/>
    <w:rsid w:val="00A74890"/>
    <w:rsid w:val="00A77421"/>
    <w:rsid w:val="00A80CA4"/>
    <w:rsid w:val="00A80DE8"/>
    <w:rsid w:val="00A83A6B"/>
    <w:rsid w:val="00A86229"/>
    <w:rsid w:val="00A86FDD"/>
    <w:rsid w:val="00A8756F"/>
    <w:rsid w:val="00A94696"/>
    <w:rsid w:val="00A96D16"/>
    <w:rsid w:val="00AA0230"/>
    <w:rsid w:val="00AA043F"/>
    <w:rsid w:val="00AA1DA2"/>
    <w:rsid w:val="00AA4A7D"/>
    <w:rsid w:val="00AA6F10"/>
    <w:rsid w:val="00AB16D1"/>
    <w:rsid w:val="00AB367C"/>
    <w:rsid w:val="00AB5F59"/>
    <w:rsid w:val="00AC31B3"/>
    <w:rsid w:val="00AC4050"/>
    <w:rsid w:val="00AC669B"/>
    <w:rsid w:val="00AD0F7D"/>
    <w:rsid w:val="00AD56D8"/>
    <w:rsid w:val="00AD69E6"/>
    <w:rsid w:val="00AD7601"/>
    <w:rsid w:val="00AE1324"/>
    <w:rsid w:val="00AE6517"/>
    <w:rsid w:val="00AF60C4"/>
    <w:rsid w:val="00AF7235"/>
    <w:rsid w:val="00B00187"/>
    <w:rsid w:val="00B015CA"/>
    <w:rsid w:val="00B03B6D"/>
    <w:rsid w:val="00B04A81"/>
    <w:rsid w:val="00B06C95"/>
    <w:rsid w:val="00B07632"/>
    <w:rsid w:val="00B12A42"/>
    <w:rsid w:val="00B1731A"/>
    <w:rsid w:val="00B20B05"/>
    <w:rsid w:val="00B23F16"/>
    <w:rsid w:val="00B278F1"/>
    <w:rsid w:val="00B31896"/>
    <w:rsid w:val="00B31CBA"/>
    <w:rsid w:val="00B34BB0"/>
    <w:rsid w:val="00B3559E"/>
    <w:rsid w:val="00B37D42"/>
    <w:rsid w:val="00B40276"/>
    <w:rsid w:val="00B41497"/>
    <w:rsid w:val="00B418A4"/>
    <w:rsid w:val="00B42E0E"/>
    <w:rsid w:val="00B44302"/>
    <w:rsid w:val="00B51206"/>
    <w:rsid w:val="00B53944"/>
    <w:rsid w:val="00B54A32"/>
    <w:rsid w:val="00B559B7"/>
    <w:rsid w:val="00B56159"/>
    <w:rsid w:val="00B60688"/>
    <w:rsid w:val="00B61DEA"/>
    <w:rsid w:val="00B644BA"/>
    <w:rsid w:val="00B730E0"/>
    <w:rsid w:val="00B75232"/>
    <w:rsid w:val="00B77C90"/>
    <w:rsid w:val="00B81744"/>
    <w:rsid w:val="00B82E26"/>
    <w:rsid w:val="00B8397D"/>
    <w:rsid w:val="00B85C3D"/>
    <w:rsid w:val="00B921D7"/>
    <w:rsid w:val="00B92E4B"/>
    <w:rsid w:val="00B94042"/>
    <w:rsid w:val="00B94305"/>
    <w:rsid w:val="00B96AB2"/>
    <w:rsid w:val="00BA0D01"/>
    <w:rsid w:val="00BA3003"/>
    <w:rsid w:val="00BA3323"/>
    <w:rsid w:val="00BA42B0"/>
    <w:rsid w:val="00BA64D3"/>
    <w:rsid w:val="00BA70F5"/>
    <w:rsid w:val="00BB0620"/>
    <w:rsid w:val="00BB0DB1"/>
    <w:rsid w:val="00BB129C"/>
    <w:rsid w:val="00BB1AE2"/>
    <w:rsid w:val="00BB1C30"/>
    <w:rsid w:val="00BB5CD0"/>
    <w:rsid w:val="00BB6B84"/>
    <w:rsid w:val="00BC27D3"/>
    <w:rsid w:val="00BC3353"/>
    <w:rsid w:val="00BC3DCB"/>
    <w:rsid w:val="00BD19F8"/>
    <w:rsid w:val="00BD32D5"/>
    <w:rsid w:val="00BD43FD"/>
    <w:rsid w:val="00BD44F6"/>
    <w:rsid w:val="00BD5779"/>
    <w:rsid w:val="00BD703A"/>
    <w:rsid w:val="00BE0328"/>
    <w:rsid w:val="00BE0DA2"/>
    <w:rsid w:val="00BE3493"/>
    <w:rsid w:val="00BF2970"/>
    <w:rsid w:val="00BF3EA8"/>
    <w:rsid w:val="00BF69C6"/>
    <w:rsid w:val="00BF7F23"/>
    <w:rsid w:val="00C00077"/>
    <w:rsid w:val="00C02F83"/>
    <w:rsid w:val="00C03F80"/>
    <w:rsid w:val="00C10346"/>
    <w:rsid w:val="00C204AE"/>
    <w:rsid w:val="00C20E6E"/>
    <w:rsid w:val="00C21697"/>
    <w:rsid w:val="00C24925"/>
    <w:rsid w:val="00C24F33"/>
    <w:rsid w:val="00C36AD0"/>
    <w:rsid w:val="00C37155"/>
    <w:rsid w:val="00C37F42"/>
    <w:rsid w:val="00C42C81"/>
    <w:rsid w:val="00C4309E"/>
    <w:rsid w:val="00C430B0"/>
    <w:rsid w:val="00C45567"/>
    <w:rsid w:val="00C462DB"/>
    <w:rsid w:val="00C51225"/>
    <w:rsid w:val="00C5166E"/>
    <w:rsid w:val="00C51AFF"/>
    <w:rsid w:val="00C54D10"/>
    <w:rsid w:val="00C610BA"/>
    <w:rsid w:val="00C6492D"/>
    <w:rsid w:val="00C65716"/>
    <w:rsid w:val="00C66797"/>
    <w:rsid w:val="00C66BF8"/>
    <w:rsid w:val="00C700E4"/>
    <w:rsid w:val="00C725D6"/>
    <w:rsid w:val="00C7406B"/>
    <w:rsid w:val="00C75F36"/>
    <w:rsid w:val="00C76368"/>
    <w:rsid w:val="00C768D6"/>
    <w:rsid w:val="00C7697D"/>
    <w:rsid w:val="00C8046F"/>
    <w:rsid w:val="00C80D69"/>
    <w:rsid w:val="00C82E09"/>
    <w:rsid w:val="00C8487E"/>
    <w:rsid w:val="00C8504F"/>
    <w:rsid w:val="00C904B8"/>
    <w:rsid w:val="00C94B54"/>
    <w:rsid w:val="00C96616"/>
    <w:rsid w:val="00C97AEA"/>
    <w:rsid w:val="00CA4D9F"/>
    <w:rsid w:val="00CB1C60"/>
    <w:rsid w:val="00CB43C2"/>
    <w:rsid w:val="00CC049B"/>
    <w:rsid w:val="00CC1A42"/>
    <w:rsid w:val="00CC3095"/>
    <w:rsid w:val="00CC3178"/>
    <w:rsid w:val="00CC543D"/>
    <w:rsid w:val="00CC6682"/>
    <w:rsid w:val="00CC70B5"/>
    <w:rsid w:val="00CD0662"/>
    <w:rsid w:val="00CD2F29"/>
    <w:rsid w:val="00CD5578"/>
    <w:rsid w:val="00CD727B"/>
    <w:rsid w:val="00CE0046"/>
    <w:rsid w:val="00CE211B"/>
    <w:rsid w:val="00CE3728"/>
    <w:rsid w:val="00CE412F"/>
    <w:rsid w:val="00CE7ACE"/>
    <w:rsid w:val="00CF09C2"/>
    <w:rsid w:val="00CF364B"/>
    <w:rsid w:val="00CF38D5"/>
    <w:rsid w:val="00D01F4C"/>
    <w:rsid w:val="00D03548"/>
    <w:rsid w:val="00D04253"/>
    <w:rsid w:val="00D04370"/>
    <w:rsid w:val="00D070D2"/>
    <w:rsid w:val="00D07F0A"/>
    <w:rsid w:val="00D10823"/>
    <w:rsid w:val="00D10863"/>
    <w:rsid w:val="00D11194"/>
    <w:rsid w:val="00D130DD"/>
    <w:rsid w:val="00D161A8"/>
    <w:rsid w:val="00D22065"/>
    <w:rsid w:val="00D2330D"/>
    <w:rsid w:val="00D23452"/>
    <w:rsid w:val="00D247B0"/>
    <w:rsid w:val="00D255E1"/>
    <w:rsid w:val="00D25979"/>
    <w:rsid w:val="00D270DA"/>
    <w:rsid w:val="00D27613"/>
    <w:rsid w:val="00D350A9"/>
    <w:rsid w:val="00D36CD1"/>
    <w:rsid w:val="00D428C2"/>
    <w:rsid w:val="00D42DC3"/>
    <w:rsid w:val="00D452F6"/>
    <w:rsid w:val="00D45982"/>
    <w:rsid w:val="00D45D67"/>
    <w:rsid w:val="00D47DBB"/>
    <w:rsid w:val="00D52929"/>
    <w:rsid w:val="00D53003"/>
    <w:rsid w:val="00D53A29"/>
    <w:rsid w:val="00D567DA"/>
    <w:rsid w:val="00D572B8"/>
    <w:rsid w:val="00D61487"/>
    <w:rsid w:val="00D61B75"/>
    <w:rsid w:val="00D64E40"/>
    <w:rsid w:val="00D67115"/>
    <w:rsid w:val="00D67BF3"/>
    <w:rsid w:val="00D714BE"/>
    <w:rsid w:val="00D71788"/>
    <w:rsid w:val="00D71DB7"/>
    <w:rsid w:val="00D72747"/>
    <w:rsid w:val="00D74146"/>
    <w:rsid w:val="00D80E70"/>
    <w:rsid w:val="00D82751"/>
    <w:rsid w:val="00D84677"/>
    <w:rsid w:val="00D916B6"/>
    <w:rsid w:val="00D94831"/>
    <w:rsid w:val="00D94ECE"/>
    <w:rsid w:val="00D9557C"/>
    <w:rsid w:val="00D9741B"/>
    <w:rsid w:val="00D97E54"/>
    <w:rsid w:val="00DA1433"/>
    <w:rsid w:val="00DA2F13"/>
    <w:rsid w:val="00DA5074"/>
    <w:rsid w:val="00DA5241"/>
    <w:rsid w:val="00DB067B"/>
    <w:rsid w:val="00DB0FCA"/>
    <w:rsid w:val="00DB6E20"/>
    <w:rsid w:val="00DC0083"/>
    <w:rsid w:val="00DC2016"/>
    <w:rsid w:val="00DC32EE"/>
    <w:rsid w:val="00DC4B3B"/>
    <w:rsid w:val="00DC5FE5"/>
    <w:rsid w:val="00DD0DC0"/>
    <w:rsid w:val="00DD22A4"/>
    <w:rsid w:val="00DD70C3"/>
    <w:rsid w:val="00DD770F"/>
    <w:rsid w:val="00DE65EE"/>
    <w:rsid w:val="00DF27EC"/>
    <w:rsid w:val="00DF78FE"/>
    <w:rsid w:val="00E007BE"/>
    <w:rsid w:val="00E02685"/>
    <w:rsid w:val="00E02716"/>
    <w:rsid w:val="00E1159D"/>
    <w:rsid w:val="00E116DA"/>
    <w:rsid w:val="00E11D5C"/>
    <w:rsid w:val="00E1499B"/>
    <w:rsid w:val="00E1799D"/>
    <w:rsid w:val="00E214ED"/>
    <w:rsid w:val="00E22884"/>
    <w:rsid w:val="00E2338E"/>
    <w:rsid w:val="00E2493B"/>
    <w:rsid w:val="00E25978"/>
    <w:rsid w:val="00E31310"/>
    <w:rsid w:val="00E34068"/>
    <w:rsid w:val="00E416F7"/>
    <w:rsid w:val="00E4174B"/>
    <w:rsid w:val="00E47D78"/>
    <w:rsid w:val="00E47DEA"/>
    <w:rsid w:val="00E503A4"/>
    <w:rsid w:val="00E54179"/>
    <w:rsid w:val="00E543DC"/>
    <w:rsid w:val="00E562C2"/>
    <w:rsid w:val="00E56C89"/>
    <w:rsid w:val="00E63F2B"/>
    <w:rsid w:val="00E65457"/>
    <w:rsid w:val="00E66FA2"/>
    <w:rsid w:val="00E71197"/>
    <w:rsid w:val="00E75E96"/>
    <w:rsid w:val="00E82AD9"/>
    <w:rsid w:val="00E8519B"/>
    <w:rsid w:val="00E86C5E"/>
    <w:rsid w:val="00E86D6E"/>
    <w:rsid w:val="00E86E4D"/>
    <w:rsid w:val="00E90522"/>
    <w:rsid w:val="00E91170"/>
    <w:rsid w:val="00EA05A4"/>
    <w:rsid w:val="00EA31CE"/>
    <w:rsid w:val="00EA4CAA"/>
    <w:rsid w:val="00EA6DD3"/>
    <w:rsid w:val="00EB040A"/>
    <w:rsid w:val="00EB0D0D"/>
    <w:rsid w:val="00EB1117"/>
    <w:rsid w:val="00EB1DE2"/>
    <w:rsid w:val="00EB3619"/>
    <w:rsid w:val="00EB4EB3"/>
    <w:rsid w:val="00EC11E2"/>
    <w:rsid w:val="00EC33FA"/>
    <w:rsid w:val="00EC5AB7"/>
    <w:rsid w:val="00EC61F8"/>
    <w:rsid w:val="00EC6254"/>
    <w:rsid w:val="00ED17DF"/>
    <w:rsid w:val="00ED6D08"/>
    <w:rsid w:val="00EE32AA"/>
    <w:rsid w:val="00EE648D"/>
    <w:rsid w:val="00EE6667"/>
    <w:rsid w:val="00EE67D5"/>
    <w:rsid w:val="00EF37FE"/>
    <w:rsid w:val="00EF6477"/>
    <w:rsid w:val="00F04E6F"/>
    <w:rsid w:val="00F05CEF"/>
    <w:rsid w:val="00F0695A"/>
    <w:rsid w:val="00F073B4"/>
    <w:rsid w:val="00F10C0F"/>
    <w:rsid w:val="00F130D1"/>
    <w:rsid w:val="00F146E7"/>
    <w:rsid w:val="00F14C97"/>
    <w:rsid w:val="00F1598D"/>
    <w:rsid w:val="00F15995"/>
    <w:rsid w:val="00F15D2A"/>
    <w:rsid w:val="00F16291"/>
    <w:rsid w:val="00F21B43"/>
    <w:rsid w:val="00F23CAE"/>
    <w:rsid w:val="00F24201"/>
    <w:rsid w:val="00F27D60"/>
    <w:rsid w:val="00F304E1"/>
    <w:rsid w:val="00F33F6A"/>
    <w:rsid w:val="00F36C62"/>
    <w:rsid w:val="00F376EC"/>
    <w:rsid w:val="00F43873"/>
    <w:rsid w:val="00F45378"/>
    <w:rsid w:val="00F504FB"/>
    <w:rsid w:val="00F52851"/>
    <w:rsid w:val="00F52B2F"/>
    <w:rsid w:val="00F52BE9"/>
    <w:rsid w:val="00F549A0"/>
    <w:rsid w:val="00F558EE"/>
    <w:rsid w:val="00F57C5C"/>
    <w:rsid w:val="00F62382"/>
    <w:rsid w:val="00F63097"/>
    <w:rsid w:val="00F71AE8"/>
    <w:rsid w:val="00F72437"/>
    <w:rsid w:val="00F738C7"/>
    <w:rsid w:val="00F73EF8"/>
    <w:rsid w:val="00F74703"/>
    <w:rsid w:val="00F75978"/>
    <w:rsid w:val="00F77791"/>
    <w:rsid w:val="00F802BC"/>
    <w:rsid w:val="00F83F09"/>
    <w:rsid w:val="00F8512B"/>
    <w:rsid w:val="00F8573E"/>
    <w:rsid w:val="00F9018A"/>
    <w:rsid w:val="00F91E66"/>
    <w:rsid w:val="00F92C44"/>
    <w:rsid w:val="00F94E92"/>
    <w:rsid w:val="00F96987"/>
    <w:rsid w:val="00F972A6"/>
    <w:rsid w:val="00FA0CB5"/>
    <w:rsid w:val="00FA1FC1"/>
    <w:rsid w:val="00FA4999"/>
    <w:rsid w:val="00FA5B7A"/>
    <w:rsid w:val="00FA5CDB"/>
    <w:rsid w:val="00FB081E"/>
    <w:rsid w:val="00FB1658"/>
    <w:rsid w:val="00FB6D98"/>
    <w:rsid w:val="00FB7792"/>
    <w:rsid w:val="00FB7CC6"/>
    <w:rsid w:val="00FB7D91"/>
    <w:rsid w:val="00FC0921"/>
    <w:rsid w:val="00FC1D54"/>
    <w:rsid w:val="00FC250E"/>
    <w:rsid w:val="00FC3592"/>
    <w:rsid w:val="00FC40D2"/>
    <w:rsid w:val="00FC6548"/>
    <w:rsid w:val="00FC6CA3"/>
    <w:rsid w:val="00FC74C3"/>
    <w:rsid w:val="00FC7A15"/>
    <w:rsid w:val="00FD1F77"/>
    <w:rsid w:val="00FD3D4A"/>
    <w:rsid w:val="00FE2404"/>
    <w:rsid w:val="00FE6D1C"/>
    <w:rsid w:val="00FE7222"/>
    <w:rsid w:val="00FF406B"/>
    <w:rsid w:val="00FF4822"/>
    <w:rsid w:val="00FF57C2"/>
    <w:rsid w:val="00FF60AE"/>
    <w:rsid w:val="00FF6CC3"/>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5F96A2A7-DA66-4B29-A430-8990D3D4E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C44"/>
    <w:pPr>
      <w:widowControl w:val="0"/>
      <w:suppressAutoHyphens/>
    </w:pPr>
    <w:rPr>
      <w:rFonts w:eastAsia="Lucida Sans Unicode"/>
      <w:kern w:val="1"/>
      <w:sz w:val="24"/>
      <w:szCs w:val="24"/>
    </w:rPr>
  </w:style>
  <w:style w:type="paragraph" w:styleId="Heading1">
    <w:name w:val="heading 1"/>
    <w:basedOn w:val="Heading"/>
    <w:next w:val="BodyText"/>
    <w:qFormat/>
    <w:rsid w:val="000A4C44"/>
    <w:pPr>
      <w:pageBreakBefore/>
      <w:numPr>
        <w:numId w:val="3"/>
      </w:numPr>
      <w:pBdr>
        <w:top w:val="single" w:sz="8" w:space="1" w:color="000000"/>
        <w:left w:val="single" w:sz="8" w:space="1" w:color="000000"/>
        <w:bottom w:val="single" w:sz="8" w:space="1" w:color="000000"/>
        <w:right w:val="single" w:sz="8" w:space="1" w:color="000000"/>
      </w:pBdr>
      <w:shd w:val="clear" w:color="auto" w:fill="000000"/>
      <w:spacing w:before="0" w:after="115"/>
      <w:outlineLvl w:val="0"/>
    </w:pPr>
    <w:rPr>
      <w:b/>
      <w:bCs/>
      <w:color w:val="FFFFFF"/>
      <w:sz w:val="32"/>
      <w:szCs w:val="32"/>
    </w:rPr>
  </w:style>
  <w:style w:type="paragraph" w:styleId="Heading2">
    <w:name w:val="heading 2"/>
    <w:basedOn w:val="Heading"/>
    <w:next w:val="BodyText"/>
    <w:qFormat/>
    <w:rsid w:val="000A4C44"/>
    <w:pPr>
      <w:pBdr>
        <w:top w:val="single" w:sz="4" w:space="1" w:color="000000"/>
        <w:left w:val="single" w:sz="4" w:space="1" w:color="000000"/>
        <w:bottom w:val="single" w:sz="4" w:space="1" w:color="000000"/>
        <w:right w:val="single" w:sz="4" w:space="1" w:color="000000"/>
      </w:pBdr>
      <w:shd w:val="clear" w:color="auto" w:fill="CCCCCC"/>
      <w:tabs>
        <w:tab w:val="num" w:pos="360"/>
      </w:tabs>
      <w:outlineLvl w:val="1"/>
    </w:pPr>
    <w:rPr>
      <w:b/>
      <w:bCs/>
      <w:i/>
      <w:iCs/>
    </w:rPr>
  </w:style>
  <w:style w:type="paragraph" w:styleId="Heading3">
    <w:name w:val="heading 3"/>
    <w:basedOn w:val="Heading"/>
    <w:next w:val="BodyText"/>
    <w:qFormat/>
    <w:rsid w:val="000A4C44"/>
    <w:pPr>
      <w:pBdr>
        <w:bottom w:val="single" w:sz="4" w:space="0" w:color="000000"/>
      </w:pBdr>
      <w:tabs>
        <w:tab w:val="num" w:pos="360"/>
      </w:tabs>
      <w:spacing w:before="86" w:after="115"/>
      <w:outlineLvl w:val="2"/>
    </w:pPr>
    <w:rPr>
      <w:b/>
      <w:bCs/>
      <w:i/>
      <w:sz w:val="24"/>
    </w:rPr>
  </w:style>
  <w:style w:type="paragraph" w:styleId="Heading4">
    <w:name w:val="heading 4"/>
    <w:basedOn w:val="Heading"/>
    <w:next w:val="BodyText"/>
    <w:qFormat/>
    <w:rsid w:val="000A4C44"/>
    <w:pPr>
      <w:numPr>
        <w:ilvl w:val="3"/>
        <w:numId w:val="1"/>
      </w:numPr>
      <w:outlineLvl w:val="3"/>
    </w:pPr>
    <w:rPr>
      <w:b/>
      <w:bCs/>
      <w:i/>
      <w:iCs/>
      <w:sz w:val="24"/>
      <w:szCs w:val="24"/>
    </w:rPr>
  </w:style>
  <w:style w:type="paragraph" w:styleId="Heading5">
    <w:name w:val="heading 5"/>
    <w:basedOn w:val="Heading"/>
    <w:next w:val="BodyText"/>
    <w:link w:val="Heading5Char"/>
    <w:qFormat/>
    <w:rsid w:val="000A4C44"/>
    <w:pPr>
      <w:numPr>
        <w:ilvl w:val="4"/>
        <w:numId w:val="1"/>
      </w:numPr>
      <w:outlineLvl w:val="4"/>
    </w:pPr>
    <w:rPr>
      <w:b/>
      <w:bCs/>
      <w:sz w:val="24"/>
      <w:szCs w:val="24"/>
    </w:rPr>
  </w:style>
  <w:style w:type="paragraph" w:styleId="Heading6">
    <w:name w:val="heading 6"/>
    <w:basedOn w:val="Heading"/>
    <w:next w:val="BodyText"/>
    <w:qFormat/>
    <w:rsid w:val="000A4C44"/>
    <w:pPr>
      <w:numPr>
        <w:ilvl w:val="5"/>
        <w:numId w:val="1"/>
      </w:numPr>
      <w:outlineLvl w:val="5"/>
    </w:pPr>
    <w:rPr>
      <w:b/>
      <w:bCs/>
      <w:sz w:val="21"/>
      <w:szCs w:val="21"/>
    </w:rPr>
  </w:style>
  <w:style w:type="paragraph" w:styleId="Heading7">
    <w:name w:val="heading 7"/>
    <w:basedOn w:val="Heading"/>
    <w:next w:val="BodyText"/>
    <w:qFormat/>
    <w:rsid w:val="000A4C44"/>
    <w:pPr>
      <w:numPr>
        <w:ilvl w:val="6"/>
        <w:numId w:val="1"/>
      </w:numPr>
      <w:outlineLvl w:val="6"/>
    </w:pPr>
    <w:rPr>
      <w:b/>
      <w:bCs/>
      <w:sz w:val="21"/>
      <w:szCs w:val="21"/>
    </w:rPr>
  </w:style>
  <w:style w:type="paragraph" w:styleId="Heading8">
    <w:name w:val="heading 8"/>
    <w:basedOn w:val="Heading"/>
    <w:next w:val="BodyText"/>
    <w:qFormat/>
    <w:rsid w:val="000A4C44"/>
    <w:pPr>
      <w:numPr>
        <w:ilvl w:val="7"/>
        <w:numId w:val="1"/>
      </w:numPr>
      <w:outlineLvl w:val="7"/>
    </w:pPr>
    <w:rPr>
      <w:b/>
      <w:bCs/>
      <w:sz w:val="21"/>
      <w:szCs w:val="21"/>
    </w:rPr>
  </w:style>
  <w:style w:type="paragraph" w:styleId="Heading9">
    <w:name w:val="heading 9"/>
    <w:basedOn w:val="Heading"/>
    <w:next w:val="BodyText"/>
    <w:qFormat/>
    <w:rsid w:val="000A4C44"/>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A4C44"/>
  </w:style>
  <w:style w:type="character" w:customStyle="1" w:styleId="WW-Absatz-Standardschriftart">
    <w:name w:val="WW-Absatz-Standardschriftart"/>
    <w:rsid w:val="000A4C44"/>
  </w:style>
  <w:style w:type="character" w:customStyle="1" w:styleId="WW-Absatz-Standardschriftart1">
    <w:name w:val="WW-Absatz-Standardschriftart1"/>
    <w:rsid w:val="000A4C44"/>
  </w:style>
  <w:style w:type="character" w:customStyle="1" w:styleId="FootnoteCharacters">
    <w:name w:val="Footnote Characters"/>
    <w:rsid w:val="000A4C44"/>
    <w:rPr>
      <w:sz w:val="20"/>
      <w:vertAlign w:val="superscript"/>
    </w:rPr>
  </w:style>
  <w:style w:type="character" w:customStyle="1" w:styleId="NumberingSymbols">
    <w:name w:val="Numbering Symbols"/>
    <w:rsid w:val="000A4C44"/>
  </w:style>
  <w:style w:type="character" w:customStyle="1" w:styleId="Bullets">
    <w:name w:val="Bullets"/>
    <w:rsid w:val="000A4C44"/>
    <w:rPr>
      <w:rFonts w:ascii="StarSymbol" w:eastAsia="StarSymbol" w:hAnsi="StarSymbol" w:cs="StarSymbol"/>
      <w:sz w:val="18"/>
      <w:szCs w:val="18"/>
    </w:rPr>
  </w:style>
  <w:style w:type="character" w:styleId="Hyperlink">
    <w:name w:val="Hyperlink"/>
    <w:rsid w:val="000A4C44"/>
    <w:rPr>
      <w:color w:val="0000FF"/>
      <w:u w:val="single"/>
    </w:rPr>
  </w:style>
  <w:style w:type="character" w:styleId="FootnoteReference">
    <w:name w:val="footnote reference"/>
    <w:rsid w:val="000A4C44"/>
    <w:rPr>
      <w:vertAlign w:val="superscript"/>
    </w:rPr>
  </w:style>
  <w:style w:type="character" w:styleId="Emphasis">
    <w:name w:val="Emphasis"/>
    <w:qFormat/>
    <w:rsid w:val="000A4C44"/>
    <w:rPr>
      <w:i/>
      <w:iCs/>
    </w:rPr>
  </w:style>
  <w:style w:type="character" w:styleId="Strong">
    <w:name w:val="Strong"/>
    <w:qFormat/>
    <w:rsid w:val="000A4C44"/>
    <w:rPr>
      <w:b/>
      <w:bCs/>
    </w:rPr>
  </w:style>
  <w:style w:type="character" w:customStyle="1" w:styleId="WW8Num6z0">
    <w:name w:val="WW8Num6z0"/>
    <w:rsid w:val="000A4C44"/>
    <w:rPr>
      <w:rFonts w:ascii="Symbol" w:hAnsi="Symbol"/>
    </w:rPr>
  </w:style>
  <w:style w:type="character" w:customStyle="1" w:styleId="WW8Num6z1">
    <w:name w:val="WW8Num6z1"/>
    <w:rsid w:val="000A4C44"/>
    <w:rPr>
      <w:rFonts w:ascii="Wingdings" w:hAnsi="Wingdings"/>
      <w:sz w:val="16"/>
      <w:szCs w:val="16"/>
    </w:rPr>
  </w:style>
  <w:style w:type="character" w:customStyle="1" w:styleId="WW8Num6z2">
    <w:name w:val="WW8Num6z2"/>
    <w:rsid w:val="000A4C44"/>
    <w:rPr>
      <w:rFonts w:ascii="Wingdings" w:hAnsi="Wingdings"/>
    </w:rPr>
  </w:style>
  <w:style w:type="character" w:customStyle="1" w:styleId="WW8Num6z4">
    <w:name w:val="WW8Num6z4"/>
    <w:rsid w:val="000A4C44"/>
    <w:rPr>
      <w:rFonts w:ascii="Symbol" w:hAnsi="Symbol"/>
    </w:rPr>
  </w:style>
  <w:style w:type="character" w:customStyle="1" w:styleId="WW8Num4z0">
    <w:name w:val="WW8Num4z0"/>
    <w:rsid w:val="000A4C44"/>
    <w:rPr>
      <w:rFonts w:ascii="Arial" w:hAnsi="Arial"/>
      <w:b/>
      <w:i w:val="0"/>
      <w:color w:val="FF9900"/>
      <w:sz w:val="20"/>
    </w:rPr>
  </w:style>
  <w:style w:type="character" w:customStyle="1" w:styleId="WW8Num5z0">
    <w:name w:val="WW8Num5z0"/>
    <w:rsid w:val="000A4C44"/>
    <w:rPr>
      <w:rFonts w:ascii="Symbol" w:hAnsi="Symbol"/>
    </w:rPr>
  </w:style>
  <w:style w:type="character" w:customStyle="1" w:styleId="WW8Num3z0">
    <w:name w:val="WW8Num3z0"/>
    <w:rsid w:val="000A4C44"/>
    <w:rPr>
      <w:rFonts w:ascii="Symbol" w:hAnsi="Symbol"/>
    </w:rPr>
  </w:style>
  <w:style w:type="character" w:customStyle="1" w:styleId="CaptionChar">
    <w:name w:val="Caption Char"/>
    <w:rsid w:val="000A4C44"/>
    <w:rPr>
      <w:rFonts w:ascii="Arial Narrow" w:hAnsi="Arial Narrow" w:cs="Arial"/>
      <w:bCs/>
      <w:color w:val="3A48C8"/>
      <w:lang w:val="en-US" w:eastAsia="ar-SA" w:bidi="ar-SA"/>
    </w:rPr>
  </w:style>
  <w:style w:type="character" w:customStyle="1" w:styleId="NoteBullet">
    <w:name w:val="NoteBullet"/>
    <w:rsid w:val="000A4C44"/>
    <w:rPr>
      <w:rFonts w:ascii="Garamond" w:hAnsi="Garamond"/>
      <w:b/>
      <w:color w:val="0047FF"/>
    </w:rPr>
  </w:style>
  <w:style w:type="paragraph" w:customStyle="1" w:styleId="Heading">
    <w:name w:val="Heading"/>
    <w:basedOn w:val="Normal"/>
    <w:next w:val="BodyText"/>
    <w:rsid w:val="000A4C44"/>
    <w:pPr>
      <w:keepNext/>
      <w:spacing w:before="240" w:after="120"/>
    </w:pPr>
    <w:rPr>
      <w:rFonts w:cs="Tahoma"/>
      <w:sz w:val="28"/>
      <w:szCs w:val="28"/>
    </w:rPr>
  </w:style>
  <w:style w:type="paragraph" w:styleId="BodyText">
    <w:name w:val="Body Text"/>
    <w:basedOn w:val="Normal"/>
    <w:link w:val="BodyTextChar"/>
    <w:rsid w:val="000A4C44"/>
    <w:pPr>
      <w:spacing w:after="120"/>
      <w:ind w:left="144"/>
    </w:pPr>
    <w:rPr>
      <w:rFonts w:ascii="Arial" w:hAnsi="Arial"/>
      <w:sz w:val="20"/>
    </w:rPr>
  </w:style>
  <w:style w:type="paragraph" w:styleId="List">
    <w:name w:val="List"/>
    <w:basedOn w:val="BodyText"/>
    <w:rsid w:val="000A4C44"/>
    <w:rPr>
      <w:rFonts w:cs="Tahoma"/>
    </w:rPr>
  </w:style>
  <w:style w:type="paragraph" w:styleId="Caption">
    <w:name w:val="caption"/>
    <w:basedOn w:val="Normal"/>
    <w:qFormat/>
    <w:rsid w:val="000A4C44"/>
    <w:pPr>
      <w:suppressLineNumbers/>
      <w:spacing w:before="120" w:after="120"/>
    </w:pPr>
    <w:rPr>
      <w:rFonts w:ascii="Arial Narrow" w:hAnsi="Arial Narrow" w:cs="Tahoma"/>
      <w:i/>
      <w:iCs/>
      <w:sz w:val="18"/>
    </w:rPr>
  </w:style>
  <w:style w:type="paragraph" w:customStyle="1" w:styleId="Index">
    <w:name w:val="Index"/>
    <w:basedOn w:val="Normal"/>
    <w:rsid w:val="000A4C44"/>
    <w:pPr>
      <w:suppressLineNumbers/>
    </w:pPr>
    <w:rPr>
      <w:rFonts w:cs="Tahoma"/>
    </w:rPr>
  </w:style>
  <w:style w:type="paragraph" w:customStyle="1" w:styleId="Heading10">
    <w:name w:val="Heading 10"/>
    <w:basedOn w:val="Heading"/>
    <w:next w:val="BodyText"/>
    <w:rsid w:val="000A4C44"/>
    <w:pPr>
      <w:numPr>
        <w:numId w:val="2"/>
      </w:numPr>
    </w:pPr>
    <w:rPr>
      <w:b/>
      <w:bCs/>
      <w:sz w:val="21"/>
      <w:szCs w:val="21"/>
    </w:rPr>
  </w:style>
  <w:style w:type="paragraph" w:customStyle="1" w:styleId="Numbering2Cont">
    <w:name w:val="Numbering 2 Cont."/>
    <w:basedOn w:val="List"/>
    <w:rsid w:val="000A4C44"/>
    <w:pPr>
      <w:ind w:left="720"/>
    </w:pPr>
  </w:style>
  <w:style w:type="paragraph" w:styleId="Header">
    <w:name w:val="header"/>
    <w:basedOn w:val="Normal"/>
    <w:rsid w:val="000A4C44"/>
    <w:pPr>
      <w:suppressLineNumbers/>
      <w:tabs>
        <w:tab w:val="center" w:pos="4986"/>
        <w:tab w:val="right" w:pos="9972"/>
      </w:tabs>
    </w:pPr>
  </w:style>
  <w:style w:type="paragraph" w:customStyle="1" w:styleId="Headerleft">
    <w:name w:val="Header left"/>
    <w:basedOn w:val="Normal"/>
    <w:rsid w:val="000A4C44"/>
    <w:pPr>
      <w:suppressLineNumbers/>
      <w:tabs>
        <w:tab w:val="center" w:pos="4986"/>
        <w:tab w:val="right" w:pos="9972"/>
      </w:tabs>
    </w:pPr>
  </w:style>
  <w:style w:type="paragraph" w:customStyle="1" w:styleId="Headerright">
    <w:name w:val="Header right"/>
    <w:basedOn w:val="Normal"/>
    <w:rsid w:val="000A4C44"/>
    <w:pPr>
      <w:suppressLineNumbers/>
      <w:tabs>
        <w:tab w:val="center" w:pos="4986"/>
        <w:tab w:val="right" w:pos="9972"/>
      </w:tabs>
      <w:jc w:val="right"/>
    </w:pPr>
    <w:rPr>
      <w:rFonts w:ascii="Arial" w:hAnsi="Arial"/>
      <w:i/>
      <w:sz w:val="16"/>
    </w:rPr>
  </w:style>
  <w:style w:type="paragraph" w:styleId="Footer">
    <w:name w:val="footer"/>
    <w:basedOn w:val="Normal"/>
    <w:rsid w:val="000A4C44"/>
    <w:pPr>
      <w:suppressLineNumbers/>
      <w:tabs>
        <w:tab w:val="center" w:pos="4986"/>
        <w:tab w:val="right" w:pos="9972"/>
      </w:tabs>
    </w:pPr>
  </w:style>
  <w:style w:type="paragraph" w:customStyle="1" w:styleId="TableContents">
    <w:name w:val="Table Contents"/>
    <w:basedOn w:val="Normal"/>
    <w:rsid w:val="000A4C44"/>
    <w:pPr>
      <w:suppressLineNumbers/>
    </w:pPr>
    <w:rPr>
      <w:rFonts w:ascii="Arial" w:hAnsi="Arial"/>
      <w:sz w:val="18"/>
    </w:rPr>
  </w:style>
  <w:style w:type="paragraph" w:customStyle="1" w:styleId="TableHeading">
    <w:name w:val="Table Heading"/>
    <w:basedOn w:val="TableContents"/>
    <w:rsid w:val="000A4C44"/>
    <w:pPr>
      <w:shd w:val="clear" w:color="auto" w:fill="E6E6E6"/>
    </w:pPr>
    <w:rPr>
      <w:b/>
      <w:bCs/>
      <w:color w:val="000000"/>
    </w:rPr>
  </w:style>
  <w:style w:type="paragraph" w:customStyle="1" w:styleId="Illustration">
    <w:name w:val="Illustration"/>
    <w:basedOn w:val="Caption"/>
    <w:rsid w:val="000A4C44"/>
  </w:style>
  <w:style w:type="paragraph" w:customStyle="1" w:styleId="Table">
    <w:name w:val="Table"/>
    <w:basedOn w:val="Caption"/>
    <w:rsid w:val="000A4C44"/>
  </w:style>
  <w:style w:type="paragraph" w:customStyle="1" w:styleId="Framecontents">
    <w:name w:val="Frame contents"/>
    <w:basedOn w:val="BodyText"/>
    <w:rsid w:val="000A4C44"/>
  </w:style>
  <w:style w:type="paragraph" w:styleId="FootnoteText">
    <w:name w:val="footnote text"/>
    <w:basedOn w:val="Normal"/>
    <w:rsid w:val="000A4C44"/>
    <w:pPr>
      <w:keepLines/>
      <w:suppressLineNumbers/>
      <w:ind w:left="283" w:hanging="283"/>
    </w:pPr>
    <w:rPr>
      <w:sz w:val="16"/>
      <w:szCs w:val="20"/>
    </w:rPr>
  </w:style>
  <w:style w:type="paragraph" w:customStyle="1" w:styleId="ContentsHeading">
    <w:name w:val="Contents Heading"/>
    <w:basedOn w:val="Heading"/>
    <w:rsid w:val="000A4C44"/>
    <w:pPr>
      <w:suppressLineNumbers/>
    </w:pPr>
    <w:rPr>
      <w:b/>
      <w:bCs/>
      <w:sz w:val="32"/>
      <w:szCs w:val="32"/>
    </w:rPr>
  </w:style>
  <w:style w:type="paragraph" w:styleId="TOC1">
    <w:name w:val="toc 1"/>
    <w:basedOn w:val="Index"/>
    <w:uiPriority w:val="39"/>
    <w:rsid w:val="000A4C44"/>
    <w:pPr>
      <w:tabs>
        <w:tab w:val="right" w:leader="dot" w:pos="9972"/>
      </w:tabs>
    </w:pPr>
    <w:rPr>
      <w:b/>
      <w:sz w:val="20"/>
    </w:rPr>
  </w:style>
  <w:style w:type="paragraph" w:styleId="TOC2">
    <w:name w:val="toc 2"/>
    <w:basedOn w:val="Index"/>
    <w:uiPriority w:val="39"/>
    <w:rsid w:val="000A4C44"/>
    <w:pPr>
      <w:tabs>
        <w:tab w:val="right" w:leader="dot" w:pos="9972"/>
      </w:tabs>
      <w:ind w:left="283"/>
    </w:pPr>
    <w:rPr>
      <w:sz w:val="18"/>
    </w:rPr>
  </w:style>
  <w:style w:type="paragraph" w:styleId="TOC3">
    <w:name w:val="toc 3"/>
    <w:basedOn w:val="Index"/>
    <w:uiPriority w:val="39"/>
    <w:rsid w:val="000A4C44"/>
    <w:pPr>
      <w:tabs>
        <w:tab w:val="right" w:leader="dot" w:pos="9972"/>
      </w:tabs>
      <w:ind w:left="566"/>
    </w:pPr>
    <w:rPr>
      <w:i/>
      <w:sz w:val="18"/>
    </w:rPr>
  </w:style>
  <w:style w:type="paragraph" w:styleId="TOC4">
    <w:name w:val="toc 4"/>
    <w:basedOn w:val="Index"/>
    <w:rsid w:val="000A4C44"/>
    <w:pPr>
      <w:tabs>
        <w:tab w:val="right" w:leader="dot" w:pos="9972"/>
      </w:tabs>
      <w:ind w:left="849"/>
    </w:pPr>
  </w:style>
  <w:style w:type="paragraph" w:styleId="TOC5">
    <w:name w:val="toc 5"/>
    <w:basedOn w:val="Index"/>
    <w:rsid w:val="000A4C44"/>
    <w:pPr>
      <w:tabs>
        <w:tab w:val="right" w:leader="dot" w:pos="9972"/>
      </w:tabs>
      <w:ind w:left="1132"/>
    </w:pPr>
  </w:style>
  <w:style w:type="paragraph" w:styleId="TOC6">
    <w:name w:val="toc 6"/>
    <w:basedOn w:val="Index"/>
    <w:rsid w:val="000A4C44"/>
    <w:pPr>
      <w:tabs>
        <w:tab w:val="right" w:leader="dot" w:pos="9972"/>
      </w:tabs>
      <w:ind w:left="1415"/>
    </w:pPr>
  </w:style>
  <w:style w:type="paragraph" w:styleId="TOC7">
    <w:name w:val="toc 7"/>
    <w:basedOn w:val="Index"/>
    <w:rsid w:val="000A4C44"/>
    <w:pPr>
      <w:tabs>
        <w:tab w:val="right" w:leader="dot" w:pos="9972"/>
      </w:tabs>
      <w:ind w:left="1698"/>
    </w:pPr>
  </w:style>
  <w:style w:type="paragraph" w:styleId="TOC8">
    <w:name w:val="toc 8"/>
    <w:basedOn w:val="Index"/>
    <w:rsid w:val="000A4C44"/>
    <w:pPr>
      <w:tabs>
        <w:tab w:val="right" w:leader="dot" w:pos="9972"/>
      </w:tabs>
      <w:ind w:left="1981"/>
    </w:pPr>
  </w:style>
  <w:style w:type="paragraph" w:styleId="TOC9">
    <w:name w:val="toc 9"/>
    <w:basedOn w:val="Index"/>
    <w:rsid w:val="000A4C44"/>
    <w:pPr>
      <w:tabs>
        <w:tab w:val="right" w:leader="dot" w:pos="9972"/>
      </w:tabs>
      <w:ind w:left="2264"/>
    </w:pPr>
  </w:style>
  <w:style w:type="paragraph" w:customStyle="1" w:styleId="Contents10">
    <w:name w:val="Contents 10"/>
    <w:basedOn w:val="Index"/>
    <w:rsid w:val="000A4C44"/>
    <w:pPr>
      <w:tabs>
        <w:tab w:val="right" w:leader="dot" w:pos="9972"/>
      </w:tabs>
      <w:ind w:left="2547"/>
    </w:pPr>
  </w:style>
  <w:style w:type="paragraph" w:styleId="Title">
    <w:name w:val="Title"/>
    <w:next w:val="Subtitle"/>
    <w:qFormat/>
    <w:rsid w:val="000A4C44"/>
    <w:pPr>
      <w:widowControl w:val="0"/>
      <w:suppressLineNumbers/>
      <w:suppressAutoHyphens/>
      <w:spacing w:before="29" w:after="115"/>
      <w:jc w:val="center"/>
    </w:pPr>
    <w:rPr>
      <w:rFonts w:ascii="Arial" w:eastAsia="Lucida Sans Unicode" w:hAnsi="Arial"/>
      <w:b/>
      <w:bCs/>
      <w:kern w:val="1"/>
      <w:sz w:val="36"/>
      <w:szCs w:val="36"/>
    </w:rPr>
  </w:style>
  <w:style w:type="paragraph" w:styleId="Subtitle">
    <w:name w:val="Subtitle"/>
    <w:basedOn w:val="Title"/>
    <w:next w:val="BodyText"/>
    <w:qFormat/>
    <w:rsid w:val="000A4C44"/>
    <w:rPr>
      <w:b w:val="0"/>
      <w:i/>
      <w:iCs/>
      <w:sz w:val="28"/>
      <w:szCs w:val="28"/>
    </w:rPr>
  </w:style>
  <w:style w:type="paragraph" w:customStyle="1" w:styleId="HeaderSubtitle">
    <w:name w:val="Header Subtitle"/>
    <w:basedOn w:val="TableContents"/>
    <w:rsid w:val="000A4C44"/>
    <w:rPr>
      <w:i/>
      <w:sz w:val="16"/>
    </w:rPr>
  </w:style>
  <w:style w:type="paragraph" w:customStyle="1" w:styleId="HeaderTitle">
    <w:name w:val="Header Title"/>
    <w:basedOn w:val="Headerleft"/>
    <w:rsid w:val="000A4C44"/>
    <w:rPr>
      <w:rFonts w:ascii="Arial" w:hAnsi="Arial"/>
      <w:b/>
      <w:i/>
      <w:sz w:val="16"/>
    </w:rPr>
  </w:style>
  <w:style w:type="paragraph" w:customStyle="1" w:styleId="FooterCopyright">
    <w:name w:val="Footer Copyright"/>
    <w:basedOn w:val="TableContents"/>
    <w:rsid w:val="000A4C44"/>
    <w:rPr>
      <w:i/>
      <w:sz w:val="16"/>
    </w:rPr>
  </w:style>
  <w:style w:type="paragraph" w:customStyle="1" w:styleId="FooterPageNumbers">
    <w:name w:val="Footer Page Numbers"/>
    <w:basedOn w:val="FooterCopyright"/>
    <w:rsid w:val="000A4C44"/>
    <w:pPr>
      <w:jc w:val="right"/>
    </w:pPr>
  </w:style>
  <w:style w:type="paragraph" w:customStyle="1" w:styleId="CompanyNameTitlepage">
    <w:name w:val="Company Name Titlepage"/>
    <w:basedOn w:val="BodyText"/>
    <w:rsid w:val="000A4C44"/>
    <w:pPr>
      <w:spacing w:after="58"/>
      <w:ind w:left="0"/>
      <w:jc w:val="center"/>
    </w:pPr>
    <w:rPr>
      <w:rFonts w:ascii="EngraversGothicETT BT" w:hAnsi="EngraversGothicETT BT"/>
      <w:sz w:val="24"/>
    </w:rPr>
  </w:style>
  <w:style w:type="paragraph" w:customStyle="1" w:styleId="CompanyInfoTitlepage">
    <w:name w:val="Company Info Titlepage"/>
    <w:basedOn w:val="CompanyNameTitlepage"/>
    <w:rsid w:val="000A4C44"/>
    <w:rPr>
      <w:sz w:val="18"/>
    </w:rPr>
  </w:style>
  <w:style w:type="paragraph" w:customStyle="1" w:styleId="FrontMatterPageNumber">
    <w:name w:val="Front Matter Page Number"/>
    <w:basedOn w:val="Footer"/>
    <w:rsid w:val="000A4C44"/>
    <w:pPr>
      <w:jc w:val="right"/>
    </w:pPr>
    <w:rPr>
      <w:i/>
      <w:iCs/>
      <w:sz w:val="18"/>
      <w:szCs w:val="18"/>
    </w:rPr>
  </w:style>
  <w:style w:type="paragraph" w:customStyle="1" w:styleId="AppendixHeader1">
    <w:name w:val="Appendix Header 1"/>
    <w:basedOn w:val="Header"/>
    <w:next w:val="BodyText"/>
    <w:rsid w:val="000A4C44"/>
    <w:pPr>
      <w:pageBreakBefore/>
      <w:pBdr>
        <w:top w:val="single" w:sz="8" w:space="1" w:color="000000"/>
        <w:left w:val="single" w:sz="8" w:space="1" w:color="000000"/>
        <w:bottom w:val="single" w:sz="8" w:space="1" w:color="000000"/>
        <w:right w:val="single" w:sz="8" w:space="1" w:color="000000"/>
      </w:pBdr>
      <w:shd w:val="clear" w:color="auto" w:fill="000000"/>
      <w:spacing w:after="115"/>
    </w:pPr>
    <w:rPr>
      <w:b/>
      <w:color w:val="FFFFFF"/>
      <w:sz w:val="32"/>
    </w:rPr>
  </w:style>
  <w:style w:type="paragraph" w:customStyle="1" w:styleId="AppendixHeader2">
    <w:name w:val="Appendix Header 2"/>
    <w:next w:val="BodyText"/>
    <w:rsid w:val="000A4C44"/>
    <w:pPr>
      <w:widowControl w:val="0"/>
      <w:pBdr>
        <w:top w:val="single" w:sz="1" w:space="1" w:color="000000"/>
        <w:left w:val="single" w:sz="1" w:space="1" w:color="000000"/>
        <w:bottom w:val="single" w:sz="1" w:space="1" w:color="000000"/>
        <w:right w:val="single" w:sz="1" w:space="1" w:color="000000"/>
      </w:pBdr>
      <w:shd w:val="clear" w:color="auto" w:fill="E6E6E6"/>
      <w:suppressAutoHyphens/>
      <w:spacing w:before="58" w:after="58"/>
    </w:pPr>
    <w:rPr>
      <w:rFonts w:eastAsia="Lucida Sans Unicode"/>
      <w:b/>
      <w:i/>
      <w:color w:val="000000"/>
      <w:kern w:val="1"/>
      <w:sz w:val="28"/>
      <w:szCs w:val="24"/>
    </w:rPr>
  </w:style>
  <w:style w:type="paragraph" w:customStyle="1" w:styleId="TableCellText">
    <w:name w:val="Table Cell Text"/>
    <w:rsid w:val="000A4C44"/>
    <w:pPr>
      <w:keepLines/>
      <w:suppressAutoHyphens/>
      <w:spacing w:before="40" w:after="40"/>
    </w:pPr>
    <w:rPr>
      <w:rFonts w:ascii="Arial" w:eastAsia="Arial" w:hAnsi="Arial"/>
      <w:kern w:val="1"/>
      <w:lang w:eastAsia="ar-SA"/>
    </w:rPr>
  </w:style>
  <w:style w:type="paragraph" w:customStyle="1" w:styleId="BulletedList">
    <w:name w:val="Bulleted List"/>
    <w:basedOn w:val="BodyText"/>
    <w:rsid w:val="000A4C44"/>
    <w:pPr>
      <w:spacing w:before="80" w:after="40"/>
      <w:ind w:left="360" w:right="360"/>
    </w:pPr>
    <w:rPr>
      <w:rFonts w:cs="Arial"/>
      <w:sz w:val="18"/>
      <w:szCs w:val="20"/>
    </w:rPr>
  </w:style>
  <w:style w:type="paragraph" w:customStyle="1" w:styleId="Figure">
    <w:name w:val="Figure"/>
    <w:basedOn w:val="BodyText"/>
    <w:next w:val="Caption"/>
    <w:rsid w:val="000A4C44"/>
    <w:pPr>
      <w:spacing w:after="0"/>
      <w:ind w:left="0" w:right="288"/>
    </w:pPr>
    <w:rPr>
      <w:rFonts w:ascii="Arial Narrow" w:hAnsi="Arial Narrow"/>
      <w:i/>
      <w:color w:val="2323DC"/>
    </w:rPr>
  </w:style>
  <w:style w:type="paragraph" w:customStyle="1" w:styleId="FlagCaution">
    <w:name w:val="Flag Caution"/>
    <w:basedOn w:val="Normal"/>
    <w:next w:val="Body"/>
    <w:rsid w:val="000A4C44"/>
    <w:pPr>
      <w:pBdr>
        <w:top w:val="single" w:sz="8" w:space="1" w:color="808080"/>
        <w:bottom w:val="single" w:sz="8" w:space="1" w:color="808080"/>
      </w:pBdr>
      <w:spacing w:before="160" w:after="240"/>
      <w:ind w:left="-360"/>
    </w:pPr>
    <w:rPr>
      <w:rFonts w:cs="Arial"/>
      <w:b/>
      <w:bCs/>
      <w:smallCaps/>
      <w:color w:val="000000"/>
      <w:szCs w:val="18"/>
    </w:rPr>
  </w:style>
  <w:style w:type="paragraph" w:customStyle="1" w:styleId="Body">
    <w:name w:val="Body"/>
    <w:basedOn w:val="Normal"/>
    <w:rsid w:val="000A4C44"/>
    <w:pPr>
      <w:spacing w:before="80" w:after="80"/>
      <w:ind w:left="-1008"/>
    </w:pPr>
    <w:rPr>
      <w:rFonts w:cs="Arial"/>
      <w:szCs w:val="20"/>
    </w:rPr>
  </w:style>
  <w:style w:type="paragraph" w:customStyle="1" w:styleId="FlagNote">
    <w:name w:val="Flag Note"/>
    <w:basedOn w:val="FlagCaution"/>
    <w:next w:val="Body"/>
    <w:rsid w:val="000A4C44"/>
    <w:pPr>
      <w:pBdr>
        <w:top w:val="single" w:sz="8" w:space="1" w:color="0000FF"/>
        <w:bottom w:val="single" w:sz="8" w:space="1" w:color="0000FF"/>
      </w:pBdr>
    </w:pPr>
    <w:rPr>
      <w:b w:val="0"/>
      <w:smallCaps w:val="0"/>
    </w:rPr>
  </w:style>
  <w:style w:type="paragraph" w:customStyle="1" w:styleId="BlockBodyQuote">
    <w:name w:val="Block Body Quote"/>
    <w:basedOn w:val="BodyText"/>
    <w:next w:val="BodyText"/>
    <w:rsid w:val="000A4C44"/>
    <w:pPr>
      <w:spacing w:before="40" w:after="240" w:line="100" w:lineRule="atLeast"/>
      <w:ind w:left="576" w:right="576"/>
    </w:pPr>
  </w:style>
  <w:style w:type="paragraph" w:customStyle="1" w:styleId="HeadingNoNumber">
    <w:name w:val="Heading NoNumber"/>
    <w:basedOn w:val="Normal"/>
    <w:next w:val="BodyText"/>
    <w:rsid w:val="000A4C44"/>
    <w:pPr>
      <w:keepNext/>
      <w:spacing w:before="120" w:after="120"/>
    </w:pPr>
    <w:rPr>
      <w:rFonts w:ascii="Arial" w:hAnsi="Arial" w:cs="Arial"/>
      <w:b/>
      <w:bCs/>
      <w:color w:val="000000"/>
      <w:szCs w:val="20"/>
    </w:rPr>
  </w:style>
  <w:style w:type="paragraph" w:customStyle="1" w:styleId="TableCaption">
    <w:name w:val="TableCaption"/>
    <w:next w:val="TableHeading"/>
    <w:rsid w:val="000A4C44"/>
    <w:pPr>
      <w:widowControl w:val="0"/>
      <w:suppressAutoHyphens/>
      <w:spacing w:before="115" w:after="29"/>
    </w:pPr>
    <w:rPr>
      <w:rFonts w:ascii="Arial Narrow" w:eastAsia="Lucida Sans Unicode" w:hAnsi="Arial Narrow"/>
      <w:b/>
      <w:kern w:val="1"/>
      <w:sz w:val="18"/>
      <w:szCs w:val="24"/>
    </w:rPr>
  </w:style>
  <w:style w:type="paragraph" w:customStyle="1" w:styleId="Heading1NoNumber">
    <w:name w:val="Heading 1 No Number"/>
    <w:basedOn w:val="Heading1"/>
    <w:next w:val="BodyText"/>
    <w:rsid w:val="000A4C44"/>
  </w:style>
  <w:style w:type="character" w:customStyle="1" w:styleId="BodyTextChar">
    <w:name w:val="Body Text Char"/>
    <w:link w:val="BodyText"/>
    <w:rsid w:val="006420FA"/>
    <w:rPr>
      <w:rFonts w:ascii="Arial" w:eastAsia="Lucida Sans Unicode" w:hAnsi="Arial"/>
      <w:kern w:val="1"/>
      <w:szCs w:val="24"/>
      <w:lang w:val="en-US"/>
    </w:rPr>
  </w:style>
  <w:style w:type="table" w:styleId="TableGrid">
    <w:name w:val="Table Grid"/>
    <w:basedOn w:val="TableNormal"/>
    <w:uiPriority w:val="59"/>
    <w:rsid w:val="004B61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basedOn w:val="DefaultParagraphFont"/>
    <w:rsid w:val="00DC2016"/>
    <w:rPr>
      <w:rFonts w:ascii="Arial" w:eastAsia="Lucida Sans Unicode" w:hAnsi="Arial" w:cs="Times New Roman"/>
      <w:kern w:val="1"/>
      <w:sz w:val="20"/>
      <w:szCs w:val="24"/>
      <w:lang w:eastAsia="ar-SA"/>
    </w:rPr>
  </w:style>
  <w:style w:type="paragraph" w:styleId="NoSpacing">
    <w:name w:val="No Spacing"/>
    <w:qFormat/>
    <w:rsid w:val="00DC2016"/>
    <w:pPr>
      <w:widowControl w:val="0"/>
      <w:suppressAutoHyphens/>
      <w:autoSpaceDN w:val="0"/>
      <w:textAlignment w:val="baseline"/>
    </w:pPr>
    <w:rPr>
      <w:rFonts w:eastAsia="SimSun" w:cs="Mangal"/>
      <w:kern w:val="3"/>
      <w:sz w:val="24"/>
      <w:szCs w:val="21"/>
      <w:lang w:eastAsia="zh-CN" w:bidi="hi-IN"/>
    </w:rPr>
  </w:style>
  <w:style w:type="character" w:customStyle="1" w:styleId="apple-converted-space">
    <w:name w:val="apple-converted-space"/>
    <w:basedOn w:val="DefaultParagraphFont"/>
    <w:rsid w:val="008D77D4"/>
  </w:style>
  <w:style w:type="character" w:customStyle="1" w:styleId="Heading5Char">
    <w:name w:val="Heading 5 Char"/>
    <w:basedOn w:val="DefaultParagraphFont"/>
    <w:link w:val="Heading5"/>
    <w:rsid w:val="0069454E"/>
    <w:rPr>
      <w:rFonts w:eastAsia="Lucida Sans Unicode" w:cs="Tahoma"/>
      <w:b/>
      <w:bCs/>
      <w:kern w:val="1"/>
      <w:sz w:val="24"/>
      <w:szCs w:val="24"/>
    </w:rPr>
  </w:style>
  <w:style w:type="paragraph" w:styleId="ListParagraph">
    <w:name w:val="List Paragraph"/>
    <w:basedOn w:val="Normal"/>
    <w:uiPriority w:val="34"/>
    <w:qFormat/>
    <w:rsid w:val="00BC27D3"/>
    <w:pPr>
      <w:ind w:left="720"/>
    </w:pPr>
  </w:style>
  <w:style w:type="paragraph" w:styleId="BalloonText">
    <w:name w:val="Balloon Text"/>
    <w:basedOn w:val="Normal"/>
    <w:link w:val="BalloonTextChar"/>
    <w:uiPriority w:val="99"/>
    <w:semiHidden/>
    <w:unhideWhenUsed/>
    <w:rsid w:val="00F91E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E66"/>
    <w:rPr>
      <w:rFonts w:ascii="Segoe UI" w:eastAsia="Lucida Sans Unicode" w:hAnsi="Segoe UI" w:cs="Segoe UI"/>
      <w:kern w:val="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cmillandictionary.com/search/british/direct/?q=arrange" TargetMode="External"/><Relationship Id="rId18" Type="http://schemas.openxmlformats.org/officeDocument/2006/relationships/hyperlink" Target="http://en.wikipedia.org/wiki/Scripting_language" TargetMode="External"/><Relationship Id="rId26" Type="http://schemas.openxmlformats.org/officeDocument/2006/relationships/hyperlink" Target="http://en.wikipedia.org/wiki/Modeling_language" TargetMode="External"/><Relationship Id="rId39" Type="http://schemas.openxmlformats.org/officeDocument/2006/relationships/hyperlink" Target="http://en.wikipedia.org/wiki/HyperText" TargetMode="External"/><Relationship Id="rId21" Type="http://schemas.openxmlformats.org/officeDocument/2006/relationships/hyperlink" Target="http://en.wikipedia.org/wiki/Style_sheet_language" TargetMode="External"/><Relationship Id="rId34" Type="http://schemas.openxmlformats.org/officeDocument/2006/relationships/hyperlink" Target="http://en.wikipedia.org/wiki/Database" TargetMode="External"/><Relationship Id="rId42" Type="http://schemas.openxmlformats.org/officeDocument/2006/relationships/hyperlink" Target="http://en.wikipedia.org/wiki/Web_page"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image" Target="media/image34.png"/><Relationship Id="rId84" Type="http://schemas.openxmlformats.org/officeDocument/2006/relationships/image" Target="media/image42.jpe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en.wikipedia.org/wiki/World_Wide_Web" TargetMode="External"/><Relationship Id="rId29" Type="http://schemas.openxmlformats.org/officeDocument/2006/relationships/hyperlink" Target="http://en.wikipedia.org/wiki/Cross-platform" TargetMode="External"/><Relationship Id="rId11" Type="http://schemas.openxmlformats.org/officeDocument/2006/relationships/hyperlink" Target="http://www.macmillandictionary.com/search/british/direct/?q=you" TargetMode="External"/><Relationship Id="rId24" Type="http://schemas.openxmlformats.org/officeDocument/2006/relationships/hyperlink" Target="http://en.wikipedia.org/wiki/Communications_protocol" TargetMode="External"/><Relationship Id="rId32" Type="http://schemas.openxmlformats.org/officeDocument/2006/relationships/hyperlink" Target="http://en.wikipedia.org/wiki/Apache_HTTP_Server" TargetMode="External"/><Relationship Id="rId37" Type="http://schemas.openxmlformats.org/officeDocument/2006/relationships/hyperlink" Target="http://en.wikipedia.org/wiki/Perl" TargetMode="External"/><Relationship Id="rId40" Type="http://schemas.openxmlformats.org/officeDocument/2006/relationships/hyperlink" Target="http://en.wikipedia.org/wiki/Markup_language"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40.png"/><Relationship Id="rId90" Type="http://schemas.openxmlformats.org/officeDocument/2006/relationships/footer" Target="footer1.xml"/><Relationship Id="rId95" Type="http://schemas.openxmlformats.org/officeDocument/2006/relationships/theme" Target="theme/theme1.xml"/><Relationship Id="rId19" Type="http://schemas.openxmlformats.org/officeDocument/2006/relationships/hyperlink" Target="http://en.wikipedia.org/wiki/Web_development" TargetMode="External"/><Relationship Id="rId14" Type="http://schemas.openxmlformats.org/officeDocument/2006/relationships/hyperlink" Target="http://www.macmillandictionary.com/search/british/direct/?q=information" TargetMode="External"/><Relationship Id="rId22" Type="http://schemas.openxmlformats.org/officeDocument/2006/relationships/hyperlink" Target="http://en.wikipedia.org/wiki/Presentation_semantics" TargetMode="External"/><Relationship Id="rId27" Type="http://schemas.openxmlformats.org/officeDocument/2006/relationships/hyperlink" Target="http://en.wikipedia.org/wiki/Software_engineering" TargetMode="External"/><Relationship Id="rId30" Type="http://schemas.openxmlformats.org/officeDocument/2006/relationships/hyperlink" Target="http://en.wikipedia.org/wiki/Web_server" TargetMode="External"/><Relationship Id="rId35" Type="http://schemas.openxmlformats.org/officeDocument/2006/relationships/hyperlink" Target="http://en.wikipedia.org/wiki/Interpreter_(computing)" TargetMode="External"/><Relationship Id="rId43" Type="http://schemas.openxmlformats.org/officeDocument/2006/relationships/image" Target="media/image1.png"/><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hyperlink" Target="http://www.macmillandictionary.com/search/british/direct/?q=equipment" TargetMode="Externa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www.macmillandictionary.com/search/british/direct/?q=to" TargetMode="External"/><Relationship Id="rId17" Type="http://schemas.openxmlformats.org/officeDocument/2006/relationships/hyperlink" Target="http://en.wikipedia.org/wiki/Relational_database_management_system" TargetMode="External"/><Relationship Id="rId25" Type="http://schemas.openxmlformats.org/officeDocument/2006/relationships/hyperlink" Target="http://en.wikipedia.org/wiki/World_Wide_Web" TargetMode="External"/><Relationship Id="rId33" Type="http://schemas.openxmlformats.org/officeDocument/2006/relationships/hyperlink" Target="http://en.wikipedia.org/wiki/MySQL" TargetMode="External"/><Relationship Id="rId38" Type="http://schemas.openxmlformats.org/officeDocument/2006/relationships/hyperlink" Target="http://en.wikipedia.org/wiki/Programming_language"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http://en.wikipedia.org/wiki/Dynamic_web_page" TargetMode="External"/><Relationship Id="rId41" Type="http://schemas.openxmlformats.org/officeDocument/2006/relationships/hyperlink" Target="http://en.wikipedia.org/wiki/Web_page"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Web_server" TargetMode="External"/><Relationship Id="rId23" Type="http://schemas.openxmlformats.org/officeDocument/2006/relationships/hyperlink" Target="http://en.wikipedia.org/wiki/Markup_language" TargetMode="External"/><Relationship Id="rId28" Type="http://schemas.openxmlformats.org/officeDocument/2006/relationships/hyperlink" Target="http://en.wikipedia.org/wiki/Free_software" TargetMode="External"/><Relationship Id="rId36" Type="http://schemas.openxmlformats.org/officeDocument/2006/relationships/hyperlink" Target="http://en.wikipedia.org/wiki/PHP"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http://www.macmillandictionary.com/search/british/direct/?q=helps" TargetMode="External"/><Relationship Id="rId31" Type="http://schemas.openxmlformats.org/officeDocument/2006/relationships/hyperlink" Target="http://en.wikipedia.org/wiki/Solution_stack"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acmillandictionary.com/search/british/direct/?q=th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3751C-1FEC-4C9B-B687-85BEDE4F3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45</Pages>
  <Words>5415</Words>
  <Characters>30872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Team PKJ2</Company>
  <LinksUpToDate>false</LinksUpToDate>
  <CharactersWithSpaces>36215</CharactersWithSpaces>
  <SharedDoc>false</SharedDoc>
  <HLinks>
    <vt:vector size="210" baseType="variant">
      <vt:variant>
        <vt:i4>1900654</vt:i4>
      </vt:variant>
      <vt:variant>
        <vt:i4>300</vt:i4>
      </vt:variant>
      <vt:variant>
        <vt:i4>0</vt:i4>
      </vt:variant>
      <vt:variant>
        <vt:i4>5</vt:i4>
      </vt:variant>
      <vt:variant>
        <vt:lpwstr>http://en.wikipedia.org/wiki/Web_page</vt:lpwstr>
      </vt:variant>
      <vt:variant>
        <vt:lpwstr/>
      </vt:variant>
      <vt:variant>
        <vt:i4>1900654</vt:i4>
      </vt:variant>
      <vt:variant>
        <vt:i4>297</vt:i4>
      </vt:variant>
      <vt:variant>
        <vt:i4>0</vt:i4>
      </vt:variant>
      <vt:variant>
        <vt:i4>5</vt:i4>
      </vt:variant>
      <vt:variant>
        <vt:lpwstr>http://en.wikipedia.org/wiki/Web_page</vt:lpwstr>
      </vt:variant>
      <vt:variant>
        <vt:lpwstr/>
      </vt:variant>
      <vt:variant>
        <vt:i4>2621535</vt:i4>
      </vt:variant>
      <vt:variant>
        <vt:i4>294</vt:i4>
      </vt:variant>
      <vt:variant>
        <vt:i4>0</vt:i4>
      </vt:variant>
      <vt:variant>
        <vt:i4>5</vt:i4>
      </vt:variant>
      <vt:variant>
        <vt:lpwstr>http://en.wikipedia.org/wiki/Markup_language</vt:lpwstr>
      </vt:variant>
      <vt:variant>
        <vt:lpwstr/>
      </vt:variant>
      <vt:variant>
        <vt:i4>6553637</vt:i4>
      </vt:variant>
      <vt:variant>
        <vt:i4>291</vt:i4>
      </vt:variant>
      <vt:variant>
        <vt:i4>0</vt:i4>
      </vt:variant>
      <vt:variant>
        <vt:i4>5</vt:i4>
      </vt:variant>
      <vt:variant>
        <vt:lpwstr>http://en.wikipedia.org/wiki/HyperText</vt:lpwstr>
      </vt:variant>
      <vt:variant>
        <vt:lpwstr/>
      </vt:variant>
      <vt:variant>
        <vt:i4>65658</vt:i4>
      </vt:variant>
      <vt:variant>
        <vt:i4>288</vt:i4>
      </vt:variant>
      <vt:variant>
        <vt:i4>0</vt:i4>
      </vt:variant>
      <vt:variant>
        <vt:i4>5</vt:i4>
      </vt:variant>
      <vt:variant>
        <vt:lpwstr>http://en.wikipedia.org/wiki/Programming_language</vt:lpwstr>
      </vt:variant>
      <vt:variant>
        <vt:lpwstr/>
      </vt:variant>
      <vt:variant>
        <vt:i4>1900624</vt:i4>
      </vt:variant>
      <vt:variant>
        <vt:i4>285</vt:i4>
      </vt:variant>
      <vt:variant>
        <vt:i4>0</vt:i4>
      </vt:variant>
      <vt:variant>
        <vt:i4>5</vt:i4>
      </vt:variant>
      <vt:variant>
        <vt:lpwstr>http://en.wikipedia.org/wiki/Perl</vt:lpwstr>
      </vt:variant>
      <vt:variant>
        <vt:lpwstr/>
      </vt:variant>
      <vt:variant>
        <vt:i4>2031709</vt:i4>
      </vt:variant>
      <vt:variant>
        <vt:i4>282</vt:i4>
      </vt:variant>
      <vt:variant>
        <vt:i4>0</vt:i4>
      </vt:variant>
      <vt:variant>
        <vt:i4>5</vt:i4>
      </vt:variant>
      <vt:variant>
        <vt:lpwstr>http://en.wikipedia.org/wiki/PHP</vt:lpwstr>
      </vt:variant>
      <vt:variant>
        <vt:lpwstr/>
      </vt:variant>
      <vt:variant>
        <vt:i4>100</vt:i4>
      </vt:variant>
      <vt:variant>
        <vt:i4>279</vt:i4>
      </vt:variant>
      <vt:variant>
        <vt:i4>0</vt:i4>
      </vt:variant>
      <vt:variant>
        <vt:i4>5</vt:i4>
      </vt:variant>
      <vt:variant>
        <vt:lpwstr>http://en.wikipedia.org/wiki/Interpreter_(computing)</vt:lpwstr>
      </vt:variant>
      <vt:variant>
        <vt:lpwstr/>
      </vt:variant>
      <vt:variant>
        <vt:i4>1966164</vt:i4>
      </vt:variant>
      <vt:variant>
        <vt:i4>276</vt:i4>
      </vt:variant>
      <vt:variant>
        <vt:i4>0</vt:i4>
      </vt:variant>
      <vt:variant>
        <vt:i4>5</vt:i4>
      </vt:variant>
      <vt:variant>
        <vt:lpwstr>http://en.wikipedia.org/wiki/Database</vt:lpwstr>
      </vt:variant>
      <vt:variant>
        <vt:lpwstr/>
      </vt:variant>
      <vt:variant>
        <vt:i4>7143485</vt:i4>
      </vt:variant>
      <vt:variant>
        <vt:i4>273</vt:i4>
      </vt:variant>
      <vt:variant>
        <vt:i4>0</vt:i4>
      </vt:variant>
      <vt:variant>
        <vt:i4>5</vt:i4>
      </vt:variant>
      <vt:variant>
        <vt:lpwstr>http://en.wikipedia.org/wiki/MySQL</vt:lpwstr>
      </vt:variant>
      <vt:variant>
        <vt:lpwstr/>
      </vt:variant>
      <vt:variant>
        <vt:i4>4718611</vt:i4>
      </vt:variant>
      <vt:variant>
        <vt:i4>270</vt:i4>
      </vt:variant>
      <vt:variant>
        <vt:i4>0</vt:i4>
      </vt:variant>
      <vt:variant>
        <vt:i4>5</vt:i4>
      </vt:variant>
      <vt:variant>
        <vt:lpwstr>http://en.wikipedia.org/wiki/Apache_HTTP_Server</vt:lpwstr>
      </vt:variant>
      <vt:variant>
        <vt:lpwstr/>
      </vt:variant>
      <vt:variant>
        <vt:i4>5439546</vt:i4>
      </vt:variant>
      <vt:variant>
        <vt:i4>267</vt:i4>
      </vt:variant>
      <vt:variant>
        <vt:i4>0</vt:i4>
      </vt:variant>
      <vt:variant>
        <vt:i4>5</vt:i4>
      </vt:variant>
      <vt:variant>
        <vt:lpwstr>http://en.wikipedia.org/wiki/Solution_stack</vt:lpwstr>
      </vt:variant>
      <vt:variant>
        <vt:lpwstr/>
      </vt:variant>
      <vt:variant>
        <vt:i4>7208988</vt:i4>
      </vt:variant>
      <vt:variant>
        <vt:i4>264</vt:i4>
      </vt:variant>
      <vt:variant>
        <vt:i4>0</vt:i4>
      </vt:variant>
      <vt:variant>
        <vt:i4>5</vt:i4>
      </vt:variant>
      <vt:variant>
        <vt:lpwstr>http://en.wikipedia.org/wiki/Web_server</vt:lpwstr>
      </vt:variant>
      <vt:variant>
        <vt:lpwstr/>
      </vt:variant>
      <vt:variant>
        <vt:i4>6619246</vt:i4>
      </vt:variant>
      <vt:variant>
        <vt:i4>261</vt:i4>
      </vt:variant>
      <vt:variant>
        <vt:i4>0</vt:i4>
      </vt:variant>
      <vt:variant>
        <vt:i4>5</vt:i4>
      </vt:variant>
      <vt:variant>
        <vt:lpwstr>http://en.wikipedia.org/wiki/Cross-platform</vt:lpwstr>
      </vt:variant>
      <vt:variant>
        <vt:lpwstr/>
      </vt:variant>
      <vt:variant>
        <vt:i4>6029362</vt:i4>
      </vt:variant>
      <vt:variant>
        <vt:i4>258</vt:i4>
      </vt:variant>
      <vt:variant>
        <vt:i4>0</vt:i4>
      </vt:variant>
      <vt:variant>
        <vt:i4>5</vt:i4>
      </vt:variant>
      <vt:variant>
        <vt:lpwstr>http://en.wikipedia.org/wiki/Free_software</vt:lpwstr>
      </vt:variant>
      <vt:variant>
        <vt:lpwstr/>
      </vt:variant>
      <vt:variant>
        <vt:i4>3014730</vt:i4>
      </vt:variant>
      <vt:variant>
        <vt:i4>255</vt:i4>
      </vt:variant>
      <vt:variant>
        <vt:i4>0</vt:i4>
      </vt:variant>
      <vt:variant>
        <vt:i4>5</vt:i4>
      </vt:variant>
      <vt:variant>
        <vt:lpwstr>http://en.wikipedia.org/wiki/Software_engineering</vt:lpwstr>
      </vt:variant>
      <vt:variant>
        <vt:lpwstr/>
      </vt:variant>
      <vt:variant>
        <vt:i4>4784161</vt:i4>
      </vt:variant>
      <vt:variant>
        <vt:i4>252</vt:i4>
      </vt:variant>
      <vt:variant>
        <vt:i4>0</vt:i4>
      </vt:variant>
      <vt:variant>
        <vt:i4>5</vt:i4>
      </vt:variant>
      <vt:variant>
        <vt:lpwstr>http://en.wikipedia.org/wiki/Modeling_language</vt:lpwstr>
      </vt:variant>
      <vt:variant>
        <vt:lpwstr/>
      </vt:variant>
      <vt:variant>
        <vt:i4>5701650</vt:i4>
      </vt:variant>
      <vt:variant>
        <vt:i4>249</vt:i4>
      </vt:variant>
      <vt:variant>
        <vt:i4>0</vt:i4>
      </vt:variant>
      <vt:variant>
        <vt:i4>5</vt:i4>
      </vt:variant>
      <vt:variant>
        <vt:lpwstr>http://en.wikipedia.org/wiki/World_Wide_Web</vt:lpwstr>
      </vt:variant>
      <vt:variant>
        <vt:lpwstr/>
      </vt:variant>
      <vt:variant>
        <vt:i4>3997773</vt:i4>
      </vt:variant>
      <vt:variant>
        <vt:i4>246</vt:i4>
      </vt:variant>
      <vt:variant>
        <vt:i4>0</vt:i4>
      </vt:variant>
      <vt:variant>
        <vt:i4>5</vt:i4>
      </vt:variant>
      <vt:variant>
        <vt:lpwstr>http://en.wikipedia.org/wiki/Communications_protocol</vt:lpwstr>
      </vt:variant>
      <vt:variant>
        <vt:lpwstr/>
      </vt:variant>
      <vt:variant>
        <vt:i4>2621535</vt:i4>
      </vt:variant>
      <vt:variant>
        <vt:i4>243</vt:i4>
      </vt:variant>
      <vt:variant>
        <vt:i4>0</vt:i4>
      </vt:variant>
      <vt:variant>
        <vt:i4>5</vt:i4>
      </vt:variant>
      <vt:variant>
        <vt:lpwstr>http://en.wikipedia.org/wiki/Markup_language</vt:lpwstr>
      </vt:variant>
      <vt:variant>
        <vt:lpwstr/>
      </vt:variant>
      <vt:variant>
        <vt:i4>4980773</vt:i4>
      </vt:variant>
      <vt:variant>
        <vt:i4>240</vt:i4>
      </vt:variant>
      <vt:variant>
        <vt:i4>0</vt:i4>
      </vt:variant>
      <vt:variant>
        <vt:i4>5</vt:i4>
      </vt:variant>
      <vt:variant>
        <vt:lpwstr>http://en.wikipedia.org/wiki/Presentation_semantics</vt:lpwstr>
      </vt:variant>
      <vt:variant>
        <vt:lpwstr/>
      </vt:variant>
      <vt:variant>
        <vt:i4>131143</vt:i4>
      </vt:variant>
      <vt:variant>
        <vt:i4>237</vt:i4>
      </vt:variant>
      <vt:variant>
        <vt:i4>0</vt:i4>
      </vt:variant>
      <vt:variant>
        <vt:i4>5</vt:i4>
      </vt:variant>
      <vt:variant>
        <vt:lpwstr>http://en.wikipedia.org/wiki/Style_sheet_language</vt:lpwstr>
      </vt:variant>
      <vt:variant>
        <vt:lpwstr/>
      </vt:variant>
      <vt:variant>
        <vt:i4>1638464</vt:i4>
      </vt:variant>
      <vt:variant>
        <vt:i4>234</vt:i4>
      </vt:variant>
      <vt:variant>
        <vt:i4>0</vt:i4>
      </vt:variant>
      <vt:variant>
        <vt:i4>5</vt:i4>
      </vt:variant>
      <vt:variant>
        <vt:lpwstr>http://en.wikipedia.org/wiki/Dynamic_web_page</vt:lpwstr>
      </vt:variant>
      <vt:variant>
        <vt:lpwstr/>
      </vt:variant>
      <vt:variant>
        <vt:i4>1376355</vt:i4>
      </vt:variant>
      <vt:variant>
        <vt:i4>231</vt:i4>
      </vt:variant>
      <vt:variant>
        <vt:i4>0</vt:i4>
      </vt:variant>
      <vt:variant>
        <vt:i4>5</vt:i4>
      </vt:variant>
      <vt:variant>
        <vt:lpwstr>http://en.wikipedia.org/wiki/Web_development</vt:lpwstr>
      </vt:variant>
      <vt:variant>
        <vt:lpwstr/>
      </vt:variant>
      <vt:variant>
        <vt:i4>7340061</vt:i4>
      </vt:variant>
      <vt:variant>
        <vt:i4>228</vt:i4>
      </vt:variant>
      <vt:variant>
        <vt:i4>0</vt:i4>
      </vt:variant>
      <vt:variant>
        <vt:i4>5</vt:i4>
      </vt:variant>
      <vt:variant>
        <vt:lpwstr>http://en.wikipedia.org/wiki/Scripting_language</vt:lpwstr>
      </vt:variant>
      <vt:variant>
        <vt:lpwstr/>
      </vt:variant>
      <vt:variant>
        <vt:i4>7864341</vt:i4>
      </vt:variant>
      <vt:variant>
        <vt:i4>225</vt:i4>
      </vt:variant>
      <vt:variant>
        <vt:i4>0</vt:i4>
      </vt:variant>
      <vt:variant>
        <vt:i4>5</vt:i4>
      </vt:variant>
      <vt:variant>
        <vt:lpwstr>http://en.wikipedia.org/wiki/Relational_database_management_system</vt:lpwstr>
      </vt:variant>
      <vt:variant>
        <vt:lpwstr/>
      </vt:variant>
      <vt:variant>
        <vt:i4>5701650</vt:i4>
      </vt:variant>
      <vt:variant>
        <vt:i4>222</vt:i4>
      </vt:variant>
      <vt:variant>
        <vt:i4>0</vt:i4>
      </vt:variant>
      <vt:variant>
        <vt:i4>5</vt:i4>
      </vt:variant>
      <vt:variant>
        <vt:lpwstr>http://en.wikipedia.org/wiki/World_Wide_Web</vt:lpwstr>
      </vt:variant>
      <vt:variant>
        <vt:lpwstr/>
      </vt:variant>
      <vt:variant>
        <vt:i4>7208988</vt:i4>
      </vt:variant>
      <vt:variant>
        <vt:i4>219</vt:i4>
      </vt:variant>
      <vt:variant>
        <vt:i4>0</vt:i4>
      </vt:variant>
      <vt:variant>
        <vt:i4>5</vt:i4>
      </vt:variant>
      <vt:variant>
        <vt:lpwstr>http://en.wikipedia.org/wiki/Web_server</vt:lpwstr>
      </vt:variant>
      <vt:variant>
        <vt:lpwstr/>
      </vt:variant>
      <vt:variant>
        <vt:i4>2293862</vt:i4>
      </vt:variant>
      <vt:variant>
        <vt:i4>216</vt:i4>
      </vt:variant>
      <vt:variant>
        <vt:i4>0</vt:i4>
      </vt:variant>
      <vt:variant>
        <vt:i4>5</vt:i4>
      </vt:variant>
      <vt:variant>
        <vt:lpwstr>http://www.macmillandictionary.com/search/british/direct/?q=information</vt:lpwstr>
      </vt:variant>
      <vt:variant>
        <vt:lpwstr/>
      </vt:variant>
      <vt:variant>
        <vt:i4>2097262</vt:i4>
      </vt:variant>
      <vt:variant>
        <vt:i4>213</vt:i4>
      </vt:variant>
      <vt:variant>
        <vt:i4>0</vt:i4>
      </vt:variant>
      <vt:variant>
        <vt:i4>5</vt:i4>
      </vt:variant>
      <vt:variant>
        <vt:lpwstr>http://www.macmillandictionary.com/search/british/direct/?q=arrange</vt:lpwstr>
      </vt:variant>
      <vt:variant>
        <vt:lpwstr/>
      </vt:variant>
      <vt:variant>
        <vt:i4>3866727</vt:i4>
      </vt:variant>
      <vt:variant>
        <vt:i4>210</vt:i4>
      </vt:variant>
      <vt:variant>
        <vt:i4>0</vt:i4>
      </vt:variant>
      <vt:variant>
        <vt:i4>5</vt:i4>
      </vt:variant>
      <vt:variant>
        <vt:lpwstr>http://www.macmillandictionary.com/search/british/direct/?q=to</vt:lpwstr>
      </vt:variant>
      <vt:variant>
        <vt:lpwstr/>
      </vt:variant>
      <vt:variant>
        <vt:i4>3866730</vt:i4>
      </vt:variant>
      <vt:variant>
        <vt:i4>207</vt:i4>
      </vt:variant>
      <vt:variant>
        <vt:i4>0</vt:i4>
      </vt:variant>
      <vt:variant>
        <vt:i4>5</vt:i4>
      </vt:variant>
      <vt:variant>
        <vt:lpwstr>http://www.macmillandictionary.com/search/british/direct/?q=you</vt:lpwstr>
      </vt:variant>
      <vt:variant>
        <vt:lpwstr/>
      </vt:variant>
      <vt:variant>
        <vt:i4>4259863</vt:i4>
      </vt:variant>
      <vt:variant>
        <vt:i4>204</vt:i4>
      </vt:variant>
      <vt:variant>
        <vt:i4>0</vt:i4>
      </vt:variant>
      <vt:variant>
        <vt:i4>5</vt:i4>
      </vt:variant>
      <vt:variant>
        <vt:lpwstr>http://www.macmillandictionary.com/search/british/direct/?q=helps</vt:lpwstr>
      </vt:variant>
      <vt:variant>
        <vt:lpwstr/>
      </vt:variant>
      <vt:variant>
        <vt:i4>4718598</vt:i4>
      </vt:variant>
      <vt:variant>
        <vt:i4>201</vt:i4>
      </vt:variant>
      <vt:variant>
        <vt:i4>0</vt:i4>
      </vt:variant>
      <vt:variant>
        <vt:i4>5</vt:i4>
      </vt:variant>
      <vt:variant>
        <vt:lpwstr>http://www.macmillandictionary.com/search/british/direct/?q=that</vt:lpwstr>
      </vt:variant>
      <vt:variant>
        <vt:lpwstr/>
      </vt:variant>
      <vt:variant>
        <vt:i4>5177366</vt:i4>
      </vt:variant>
      <vt:variant>
        <vt:i4>198</vt:i4>
      </vt:variant>
      <vt:variant>
        <vt:i4>0</vt:i4>
      </vt:variant>
      <vt:variant>
        <vt:i4>5</vt:i4>
      </vt:variant>
      <vt:variant>
        <vt:lpwstr>http://www.macmillandictionary.com/search/british/direct/?q=equipment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Charchar</dc:subject>
  <dc:creator>PCG</dc:creator>
  <cp:lastModifiedBy>murakami</cp:lastModifiedBy>
  <cp:revision>14</cp:revision>
  <cp:lastPrinted>2112-12-31T16:00:00Z</cp:lastPrinted>
  <dcterms:created xsi:type="dcterms:W3CDTF">2014-09-03T05:24:00Z</dcterms:created>
  <dcterms:modified xsi:type="dcterms:W3CDTF">2014-09-24T04:17:00Z</dcterms:modified>
</cp:coreProperties>
</file>